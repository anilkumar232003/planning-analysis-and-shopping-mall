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E2633F" w14:textId="77777777" w:rsidR="001E2601" w:rsidRDefault="001E2601" w:rsidP="00FA7C18">
      <w:pPr>
        <w:tabs>
          <w:tab w:val="left" w:pos="1464"/>
        </w:tabs>
        <w:jc w:val="both"/>
        <w:rPr>
          <w:rFonts w:ascii="Times New Roman" w:hAnsi="Times New Roman" w:cs="Times New Roman"/>
          <w:b/>
          <w:bCs/>
          <w:sz w:val="24"/>
          <w:szCs w:val="24"/>
        </w:rPr>
      </w:pPr>
    </w:p>
    <w:p w14:paraId="36473ABF" w14:textId="3915C2E3" w:rsidR="00DB5D3F" w:rsidRDefault="00172688" w:rsidP="00FA7C18">
      <w:pPr>
        <w:tabs>
          <w:tab w:val="left" w:pos="1464"/>
        </w:tabs>
        <w:jc w:val="both"/>
        <w:rPr>
          <w:rFonts w:ascii="Times New Roman" w:hAnsi="Times New Roman" w:cs="Times New Roman"/>
          <w:b/>
          <w:bCs/>
          <w:sz w:val="24"/>
          <w:szCs w:val="24"/>
        </w:rPr>
      </w:pPr>
      <w:r w:rsidRPr="006B17E4">
        <w:rPr>
          <w:rFonts w:ascii="Times New Roman" w:hAnsi="Times New Roman" w:cs="Times New Roman"/>
          <w:b/>
          <w:bCs/>
          <w:sz w:val="24"/>
          <w:szCs w:val="24"/>
        </w:rPr>
        <w:t xml:space="preserve">                  </w:t>
      </w:r>
    </w:p>
    <w:p w14:paraId="66C87CAE" w14:textId="412ACE82" w:rsidR="006D47A9" w:rsidRPr="006B17E4" w:rsidRDefault="00AD5FB7" w:rsidP="00AD5FB7">
      <w:pPr>
        <w:tabs>
          <w:tab w:val="left" w:pos="1464"/>
        </w:tabs>
        <w:rPr>
          <w:rFonts w:ascii="Times New Roman" w:hAnsi="Times New Roman" w:cs="Times New Roman"/>
          <w:b/>
          <w:bCs/>
          <w:sz w:val="24"/>
          <w:szCs w:val="24"/>
        </w:rPr>
      </w:pPr>
      <w:r>
        <w:rPr>
          <w:rFonts w:ascii="Times New Roman" w:hAnsi="Times New Roman" w:cs="Times New Roman"/>
          <w:b/>
          <w:bCs/>
          <w:sz w:val="24"/>
          <w:szCs w:val="24"/>
        </w:rPr>
        <w:t xml:space="preserve">                                             </w:t>
      </w:r>
      <w:r w:rsidR="006D47A9" w:rsidRPr="006B17E4">
        <w:rPr>
          <w:rFonts w:ascii="Times New Roman" w:hAnsi="Times New Roman" w:cs="Times New Roman"/>
          <w:b/>
          <w:bCs/>
          <w:sz w:val="24"/>
          <w:szCs w:val="24"/>
        </w:rPr>
        <w:t>ACKNOWLEDGEMENT</w:t>
      </w:r>
    </w:p>
    <w:p w14:paraId="34641F7D" w14:textId="77777777" w:rsidR="00A156C1" w:rsidRPr="006B17E4" w:rsidRDefault="00A156C1" w:rsidP="00FA7C18">
      <w:pPr>
        <w:tabs>
          <w:tab w:val="left" w:pos="1464"/>
        </w:tabs>
        <w:spacing w:before="80"/>
        <w:jc w:val="both"/>
        <w:rPr>
          <w:rFonts w:ascii="Times New Roman" w:hAnsi="Times New Roman" w:cs="Times New Roman"/>
          <w:b/>
          <w:bCs/>
          <w:sz w:val="24"/>
          <w:szCs w:val="24"/>
        </w:rPr>
      </w:pPr>
    </w:p>
    <w:p w14:paraId="0018D70E" w14:textId="273C185E" w:rsidR="006D47A9" w:rsidRPr="006B17E4" w:rsidRDefault="006D47A9" w:rsidP="00FA7C18">
      <w:pPr>
        <w:tabs>
          <w:tab w:val="left" w:pos="1464"/>
        </w:tabs>
        <w:spacing w:before="80"/>
        <w:jc w:val="both"/>
        <w:rPr>
          <w:rFonts w:ascii="Times New Roman" w:hAnsi="Times New Roman" w:cs="Times New Roman"/>
          <w:b/>
          <w:bCs/>
          <w:sz w:val="24"/>
          <w:szCs w:val="24"/>
        </w:rPr>
      </w:pPr>
      <w:r w:rsidRPr="006B17E4">
        <w:rPr>
          <w:rFonts w:ascii="Times New Roman" w:hAnsi="Times New Roman" w:cs="Times New Roman"/>
          <w:sz w:val="24"/>
          <w:szCs w:val="24"/>
        </w:rPr>
        <w:t xml:space="preserve">We would like to express a deep sense of gratitude to my guide </w:t>
      </w:r>
      <w:r w:rsidRPr="006B17E4">
        <w:rPr>
          <w:rFonts w:ascii="Times New Roman" w:hAnsi="Times New Roman" w:cs="Times New Roman"/>
          <w:b/>
          <w:bCs/>
          <w:sz w:val="24"/>
          <w:szCs w:val="24"/>
        </w:rPr>
        <w:t xml:space="preserve">Dr. V. </w:t>
      </w:r>
      <w:proofErr w:type="spellStart"/>
      <w:r w:rsidRPr="006B17E4">
        <w:rPr>
          <w:rFonts w:ascii="Times New Roman" w:hAnsi="Times New Roman" w:cs="Times New Roman"/>
          <w:b/>
          <w:bCs/>
          <w:sz w:val="24"/>
          <w:szCs w:val="24"/>
        </w:rPr>
        <w:t>Manjula</w:t>
      </w:r>
      <w:proofErr w:type="spellEnd"/>
      <w:r w:rsidRPr="006B17E4">
        <w:rPr>
          <w:rFonts w:ascii="Times New Roman" w:hAnsi="Times New Roman" w:cs="Times New Roman"/>
          <w:b/>
          <w:bCs/>
          <w:sz w:val="24"/>
          <w:szCs w:val="24"/>
        </w:rPr>
        <w:t xml:space="preserve"> </w:t>
      </w:r>
      <w:r w:rsidRPr="006B17E4">
        <w:rPr>
          <w:rFonts w:ascii="Times New Roman" w:hAnsi="Times New Roman" w:cs="Times New Roman"/>
          <w:sz w:val="24"/>
          <w:szCs w:val="24"/>
        </w:rPr>
        <w:t xml:space="preserve">  Associate professor, Department of Civil Engineering</w:t>
      </w:r>
      <w:r w:rsidRPr="006B17E4">
        <w:rPr>
          <w:rFonts w:ascii="Times New Roman" w:hAnsi="Times New Roman" w:cs="Times New Roman"/>
          <w:b/>
          <w:bCs/>
          <w:sz w:val="24"/>
          <w:szCs w:val="24"/>
        </w:rPr>
        <w:t>, DR M.G.R EDUCATIONAL AND RESEARCH INSTITUT</w:t>
      </w:r>
      <w:r w:rsidR="00A156C1" w:rsidRPr="006B17E4">
        <w:rPr>
          <w:rFonts w:ascii="Times New Roman" w:hAnsi="Times New Roman" w:cs="Times New Roman"/>
          <w:b/>
          <w:bCs/>
          <w:sz w:val="24"/>
          <w:szCs w:val="24"/>
        </w:rPr>
        <w:t>E</w:t>
      </w:r>
      <w:r w:rsidR="00A156C1" w:rsidRPr="006B17E4">
        <w:rPr>
          <w:rFonts w:ascii="Times New Roman" w:hAnsi="Times New Roman" w:cs="Times New Roman"/>
          <w:sz w:val="24"/>
          <w:szCs w:val="24"/>
        </w:rPr>
        <w:t xml:space="preserve"> </w:t>
      </w:r>
      <w:r w:rsidRPr="006B17E4">
        <w:rPr>
          <w:rFonts w:ascii="Times New Roman" w:hAnsi="Times New Roman" w:cs="Times New Roman"/>
          <w:sz w:val="24"/>
          <w:szCs w:val="24"/>
        </w:rPr>
        <w:t>For his valuable suggestions in the analysis of the problems, overall supervision and guidance for the completion of this project work.</w:t>
      </w:r>
    </w:p>
    <w:p w14:paraId="53FEE2FD" w14:textId="77777777" w:rsidR="006D47A9" w:rsidRPr="006B17E4" w:rsidRDefault="006D47A9" w:rsidP="00FA7C18">
      <w:pPr>
        <w:tabs>
          <w:tab w:val="left" w:pos="1464"/>
        </w:tabs>
        <w:spacing w:before="80"/>
        <w:jc w:val="both"/>
        <w:rPr>
          <w:rFonts w:ascii="Times New Roman" w:hAnsi="Times New Roman" w:cs="Times New Roman"/>
          <w:sz w:val="24"/>
          <w:szCs w:val="24"/>
        </w:rPr>
      </w:pPr>
    </w:p>
    <w:p w14:paraId="7456F8DF" w14:textId="77777777" w:rsidR="006D47A9" w:rsidRPr="006B17E4" w:rsidRDefault="00A156C1" w:rsidP="00FA7C18">
      <w:pPr>
        <w:tabs>
          <w:tab w:val="left" w:pos="1464"/>
        </w:tabs>
        <w:spacing w:before="80"/>
        <w:jc w:val="both"/>
        <w:rPr>
          <w:rFonts w:ascii="Times New Roman" w:hAnsi="Times New Roman" w:cs="Times New Roman"/>
          <w:sz w:val="24"/>
          <w:szCs w:val="24"/>
        </w:rPr>
      </w:pPr>
      <w:r w:rsidRPr="006B17E4">
        <w:rPr>
          <w:rFonts w:ascii="Times New Roman" w:hAnsi="Times New Roman" w:cs="Times New Roman"/>
          <w:sz w:val="24"/>
          <w:szCs w:val="24"/>
        </w:rPr>
        <w:t xml:space="preserve">We are highly grateful to </w:t>
      </w:r>
      <w:r w:rsidRPr="006B17E4">
        <w:rPr>
          <w:rFonts w:ascii="Times New Roman" w:hAnsi="Times New Roman" w:cs="Times New Roman"/>
          <w:b/>
          <w:bCs/>
          <w:sz w:val="24"/>
          <w:szCs w:val="24"/>
        </w:rPr>
        <w:t>DR T KAVITHA</w:t>
      </w:r>
      <w:r w:rsidRPr="006B17E4">
        <w:rPr>
          <w:rFonts w:ascii="Times New Roman" w:hAnsi="Times New Roman" w:cs="Times New Roman"/>
          <w:sz w:val="24"/>
          <w:szCs w:val="24"/>
        </w:rPr>
        <w:t>, Head of the Department of Civil Engineering for providing the required facilities in the department for successful completion of this project.</w:t>
      </w:r>
    </w:p>
    <w:p w14:paraId="47967F3E" w14:textId="77777777" w:rsidR="00A156C1" w:rsidRPr="006B17E4" w:rsidRDefault="00A156C1" w:rsidP="00FA7C18">
      <w:pPr>
        <w:tabs>
          <w:tab w:val="left" w:pos="1464"/>
        </w:tabs>
        <w:spacing w:before="80"/>
        <w:jc w:val="both"/>
        <w:rPr>
          <w:rFonts w:ascii="Times New Roman" w:hAnsi="Times New Roman" w:cs="Times New Roman"/>
          <w:sz w:val="24"/>
          <w:szCs w:val="24"/>
        </w:rPr>
      </w:pPr>
    </w:p>
    <w:p w14:paraId="739C4DA7" w14:textId="73BB9543" w:rsidR="00A156C1" w:rsidRPr="006B17E4" w:rsidRDefault="00A156C1" w:rsidP="00FA7C18">
      <w:pPr>
        <w:tabs>
          <w:tab w:val="left" w:pos="1464"/>
        </w:tabs>
        <w:spacing w:before="80"/>
        <w:jc w:val="both"/>
        <w:rPr>
          <w:rFonts w:ascii="Times New Roman" w:hAnsi="Times New Roman" w:cs="Times New Roman"/>
          <w:sz w:val="24"/>
          <w:szCs w:val="24"/>
        </w:rPr>
      </w:pPr>
      <w:r w:rsidRPr="006B17E4">
        <w:rPr>
          <w:rFonts w:ascii="Times New Roman" w:hAnsi="Times New Roman" w:cs="Times New Roman"/>
          <w:sz w:val="24"/>
          <w:szCs w:val="24"/>
        </w:rPr>
        <w:t xml:space="preserve">We are very much thankful to the President </w:t>
      </w:r>
      <w:r w:rsidRPr="006B17E4">
        <w:rPr>
          <w:rFonts w:ascii="Times New Roman" w:hAnsi="Times New Roman" w:cs="Times New Roman"/>
          <w:b/>
          <w:bCs/>
          <w:sz w:val="24"/>
          <w:szCs w:val="24"/>
        </w:rPr>
        <w:t>ACS ARUN KUMAR</w:t>
      </w:r>
      <w:r w:rsidRPr="006B17E4">
        <w:rPr>
          <w:rFonts w:ascii="Times New Roman" w:hAnsi="Times New Roman" w:cs="Times New Roman"/>
          <w:sz w:val="24"/>
          <w:szCs w:val="24"/>
        </w:rPr>
        <w:t xml:space="preserve"> of </w:t>
      </w:r>
      <w:r w:rsidRPr="006B17E4">
        <w:rPr>
          <w:rFonts w:ascii="Times New Roman" w:hAnsi="Times New Roman" w:cs="Times New Roman"/>
          <w:b/>
          <w:bCs/>
          <w:sz w:val="24"/>
          <w:szCs w:val="24"/>
        </w:rPr>
        <w:t>DR MGR EDUCATION AND RESEARCH INSTITUTE</w:t>
      </w:r>
      <w:r w:rsidRPr="006B17E4">
        <w:rPr>
          <w:rFonts w:ascii="Times New Roman" w:hAnsi="Times New Roman" w:cs="Times New Roman"/>
          <w:sz w:val="24"/>
          <w:szCs w:val="24"/>
        </w:rPr>
        <w:t>. For their encouragement and cooperation to carry out this work.</w:t>
      </w:r>
    </w:p>
    <w:p w14:paraId="4E5C0198" w14:textId="77777777" w:rsidR="00A156C1" w:rsidRPr="006B17E4" w:rsidRDefault="00A156C1" w:rsidP="00FA7C18">
      <w:pPr>
        <w:tabs>
          <w:tab w:val="left" w:pos="1464"/>
        </w:tabs>
        <w:spacing w:before="80"/>
        <w:jc w:val="both"/>
        <w:rPr>
          <w:rFonts w:ascii="Times New Roman" w:hAnsi="Times New Roman" w:cs="Times New Roman"/>
          <w:sz w:val="24"/>
          <w:szCs w:val="24"/>
        </w:rPr>
      </w:pPr>
    </w:p>
    <w:p w14:paraId="3AB5FCDC" w14:textId="77777777" w:rsidR="00A156C1" w:rsidRPr="006B17E4" w:rsidRDefault="00A156C1" w:rsidP="00FA7C18">
      <w:pPr>
        <w:tabs>
          <w:tab w:val="left" w:pos="1464"/>
        </w:tabs>
        <w:spacing w:before="80"/>
        <w:jc w:val="both"/>
        <w:rPr>
          <w:rFonts w:ascii="Times New Roman" w:hAnsi="Times New Roman" w:cs="Times New Roman"/>
          <w:sz w:val="24"/>
          <w:szCs w:val="24"/>
        </w:rPr>
      </w:pPr>
      <w:r w:rsidRPr="006B17E4">
        <w:rPr>
          <w:rFonts w:ascii="Times New Roman" w:hAnsi="Times New Roman" w:cs="Times New Roman"/>
          <w:sz w:val="24"/>
          <w:szCs w:val="24"/>
        </w:rPr>
        <w:t xml:space="preserve">We are very much thankful to our classmates for their support in completion of our project.  </w:t>
      </w:r>
    </w:p>
    <w:p w14:paraId="72B25930" w14:textId="77777777" w:rsidR="00A156C1" w:rsidRPr="006B17E4" w:rsidRDefault="00A156C1" w:rsidP="00FA7C18">
      <w:pPr>
        <w:tabs>
          <w:tab w:val="left" w:pos="1464"/>
        </w:tabs>
        <w:spacing w:before="80"/>
        <w:jc w:val="both"/>
        <w:rPr>
          <w:rFonts w:ascii="Times New Roman" w:hAnsi="Times New Roman" w:cs="Times New Roman"/>
          <w:sz w:val="24"/>
          <w:szCs w:val="24"/>
        </w:rPr>
      </w:pPr>
    </w:p>
    <w:p w14:paraId="3F147B67" w14:textId="77777777" w:rsidR="00A156C1" w:rsidRPr="006B17E4" w:rsidRDefault="00A156C1" w:rsidP="00FA7C18">
      <w:pPr>
        <w:tabs>
          <w:tab w:val="left" w:pos="1464"/>
        </w:tabs>
        <w:spacing w:before="80"/>
        <w:jc w:val="both"/>
        <w:rPr>
          <w:rFonts w:ascii="Times New Roman" w:hAnsi="Times New Roman" w:cs="Times New Roman"/>
          <w:sz w:val="24"/>
          <w:szCs w:val="24"/>
        </w:rPr>
      </w:pPr>
      <w:r w:rsidRPr="006B17E4">
        <w:rPr>
          <w:rFonts w:ascii="Times New Roman" w:hAnsi="Times New Roman" w:cs="Times New Roman"/>
          <w:sz w:val="24"/>
          <w:szCs w:val="24"/>
        </w:rPr>
        <w:t xml:space="preserve">We express sincere thanks to all the teaching staff of </w:t>
      </w:r>
      <w:r w:rsidRPr="006B17E4">
        <w:rPr>
          <w:rFonts w:ascii="Times New Roman" w:hAnsi="Times New Roman" w:cs="Times New Roman"/>
          <w:b/>
          <w:bCs/>
          <w:sz w:val="24"/>
          <w:szCs w:val="24"/>
        </w:rPr>
        <w:t>Department of Civil Engineering</w:t>
      </w:r>
      <w:r w:rsidRPr="006B17E4">
        <w:rPr>
          <w:rFonts w:ascii="Times New Roman" w:hAnsi="Times New Roman" w:cs="Times New Roman"/>
          <w:sz w:val="24"/>
          <w:szCs w:val="24"/>
        </w:rPr>
        <w:t xml:space="preserve"> for providing a great assistance in the accomplishment of our project.</w:t>
      </w:r>
    </w:p>
    <w:p w14:paraId="0FCEE6BA" w14:textId="77777777" w:rsidR="00A156C1" w:rsidRPr="006B17E4" w:rsidRDefault="00A156C1" w:rsidP="00FA7C18">
      <w:pPr>
        <w:tabs>
          <w:tab w:val="left" w:pos="1464"/>
        </w:tabs>
        <w:spacing w:before="80"/>
        <w:jc w:val="both"/>
        <w:rPr>
          <w:rFonts w:ascii="Times New Roman" w:hAnsi="Times New Roman" w:cs="Times New Roman"/>
          <w:sz w:val="24"/>
          <w:szCs w:val="24"/>
        </w:rPr>
      </w:pPr>
    </w:p>
    <w:p w14:paraId="0F762BEA" w14:textId="77777777" w:rsidR="00A156C1" w:rsidRPr="006B17E4" w:rsidRDefault="00A156C1" w:rsidP="00FA7C18">
      <w:pPr>
        <w:tabs>
          <w:tab w:val="left" w:pos="1464"/>
        </w:tabs>
        <w:spacing w:before="80"/>
        <w:jc w:val="both"/>
        <w:rPr>
          <w:rFonts w:ascii="Times New Roman" w:hAnsi="Times New Roman" w:cs="Times New Roman"/>
          <w:sz w:val="24"/>
          <w:szCs w:val="24"/>
        </w:rPr>
      </w:pPr>
      <w:r w:rsidRPr="006B17E4">
        <w:rPr>
          <w:rFonts w:ascii="Times New Roman" w:hAnsi="Times New Roman" w:cs="Times New Roman"/>
          <w:sz w:val="24"/>
          <w:szCs w:val="24"/>
        </w:rPr>
        <w:t xml:space="preserve">We also express my thanks to all the non-teaching staff of </w:t>
      </w:r>
      <w:r w:rsidRPr="006B17E4">
        <w:rPr>
          <w:rFonts w:ascii="Times New Roman" w:hAnsi="Times New Roman" w:cs="Times New Roman"/>
          <w:b/>
          <w:bCs/>
          <w:sz w:val="24"/>
          <w:szCs w:val="24"/>
        </w:rPr>
        <w:t>Department of Civil Engineering</w:t>
      </w:r>
      <w:r w:rsidRPr="006B17E4">
        <w:rPr>
          <w:rFonts w:ascii="Times New Roman" w:hAnsi="Times New Roman" w:cs="Times New Roman"/>
          <w:sz w:val="24"/>
          <w:szCs w:val="24"/>
        </w:rPr>
        <w:t xml:space="preserve"> for giving all the support and suggestions to complete our project.</w:t>
      </w:r>
    </w:p>
    <w:p w14:paraId="437F6847" w14:textId="77777777" w:rsidR="00A156C1" w:rsidRPr="006B17E4" w:rsidRDefault="00A156C1" w:rsidP="00FA7C18">
      <w:pPr>
        <w:tabs>
          <w:tab w:val="left" w:pos="1464"/>
        </w:tabs>
        <w:spacing w:before="80"/>
        <w:jc w:val="both"/>
        <w:rPr>
          <w:rFonts w:ascii="Times New Roman" w:hAnsi="Times New Roman" w:cs="Times New Roman"/>
          <w:sz w:val="24"/>
          <w:szCs w:val="24"/>
        </w:rPr>
      </w:pPr>
    </w:p>
    <w:p w14:paraId="09D05572" w14:textId="77777777" w:rsidR="00A156C1" w:rsidRPr="006B17E4" w:rsidRDefault="0033354C" w:rsidP="00FA7C18">
      <w:pPr>
        <w:tabs>
          <w:tab w:val="left" w:pos="1464"/>
        </w:tabs>
        <w:spacing w:before="80"/>
        <w:jc w:val="both"/>
        <w:rPr>
          <w:rFonts w:ascii="Times New Roman" w:hAnsi="Times New Roman" w:cs="Times New Roman"/>
          <w:sz w:val="24"/>
          <w:szCs w:val="24"/>
        </w:rPr>
      </w:pPr>
      <w:r w:rsidRPr="006B17E4">
        <w:rPr>
          <w:rFonts w:ascii="Times New Roman" w:hAnsi="Times New Roman" w:cs="Times New Roman"/>
          <w:sz w:val="24"/>
          <w:szCs w:val="24"/>
        </w:rPr>
        <w:t xml:space="preserve">We are very much thankful to the management of </w:t>
      </w:r>
      <w:r w:rsidRPr="006B17E4">
        <w:rPr>
          <w:rFonts w:ascii="Times New Roman" w:hAnsi="Times New Roman" w:cs="Times New Roman"/>
          <w:b/>
          <w:bCs/>
          <w:sz w:val="24"/>
          <w:szCs w:val="24"/>
        </w:rPr>
        <w:t xml:space="preserve">DR MGR EDUCATIONAL AND RESEARCH INSTITUTE </w:t>
      </w:r>
      <w:r w:rsidRPr="006B17E4">
        <w:rPr>
          <w:rFonts w:ascii="Times New Roman" w:hAnsi="Times New Roman" w:cs="Times New Roman"/>
          <w:sz w:val="24"/>
          <w:szCs w:val="24"/>
        </w:rPr>
        <w:t xml:space="preserve">  for their encouragement and cooperation to carry out this work.</w:t>
      </w:r>
    </w:p>
    <w:p w14:paraId="186AAE3D" w14:textId="77777777" w:rsidR="0033354C" w:rsidRPr="006B17E4" w:rsidRDefault="0033354C" w:rsidP="00882734">
      <w:pPr>
        <w:tabs>
          <w:tab w:val="left" w:pos="1464"/>
        </w:tabs>
        <w:spacing w:before="80"/>
        <w:rPr>
          <w:rFonts w:ascii="Times New Roman" w:hAnsi="Times New Roman" w:cs="Times New Roman"/>
          <w:sz w:val="24"/>
          <w:szCs w:val="24"/>
        </w:rPr>
      </w:pPr>
    </w:p>
    <w:p w14:paraId="4F58952E" w14:textId="1C529C06" w:rsidR="00172688" w:rsidRDefault="00172688" w:rsidP="00E45D46">
      <w:pPr>
        <w:tabs>
          <w:tab w:val="left" w:pos="1464"/>
        </w:tabs>
        <w:rPr>
          <w:rFonts w:ascii="Times New Roman" w:hAnsi="Times New Roman" w:cs="Times New Roman"/>
          <w:sz w:val="24"/>
          <w:szCs w:val="24"/>
        </w:rPr>
      </w:pPr>
    </w:p>
    <w:p w14:paraId="1145562C" w14:textId="77777777" w:rsidR="006B17E4" w:rsidRDefault="006B17E4" w:rsidP="00E45D46">
      <w:pPr>
        <w:tabs>
          <w:tab w:val="left" w:pos="1464"/>
        </w:tabs>
        <w:rPr>
          <w:rFonts w:ascii="Times New Roman" w:hAnsi="Times New Roman" w:cs="Times New Roman"/>
          <w:sz w:val="24"/>
          <w:szCs w:val="24"/>
        </w:rPr>
      </w:pPr>
    </w:p>
    <w:p w14:paraId="3A422DBE" w14:textId="77777777" w:rsidR="006B17E4" w:rsidRDefault="006B17E4" w:rsidP="00E45D46">
      <w:pPr>
        <w:tabs>
          <w:tab w:val="left" w:pos="1464"/>
        </w:tabs>
        <w:rPr>
          <w:rFonts w:ascii="Times New Roman" w:hAnsi="Times New Roman" w:cs="Times New Roman"/>
          <w:sz w:val="24"/>
          <w:szCs w:val="24"/>
        </w:rPr>
      </w:pPr>
    </w:p>
    <w:p w14:paraId="48D2C037" w14:textId="77777777" w:rsidR="006B17E4" w:rsidRDefault="006B17E4" w:rsidP="00E45D46">
      <w:pPr>
        <w:tabs>
          <w:tab w:val="left" w:pos="1464"/>
        </w:tabs>
        <w:rPr>
          <w:rFonts w:ascii="Times New Roman" w:hAnsi="Times New Roman" w:cs="Times New Roman"/>
          <w:sz w:val="24"/>
          <w:szCs w:val="24"/>
        </w:rPr>
      </w:pPr>
    </w:p>
    <w:p w14:paraId="16FCF609" w14:textId="77777777" w:rsidR="006B17E4" w:rsidRDefault="006B17E4" w:rsidP="00E45D46">
      <w:pPr>
        <w:tabs>
          <w:tab w:val="left" w:pos="1464"/>
        </w:tabs>
        <w:rPr>
          <w:rFonts w:ascii="Times New Roman" w:hAnsi="Times New Roman" w:cs="Times New Roman"/>
          <w:sz w:val="24"/>
          <w:szCs w:val="24"/>
        </w:rPr>
      </w:pPr>
    </w:p>
    <w:p w14:paraId="5E3E27EF" w14:textId="77777777" w:rsidR="006B17E4" w:rsidRDefault="006B17E4" w:rsidP="00E45D46">
      <w:pPr>
        <w:tabs>
          <w:tab w:val="left" w:pos="1464"/>
        </w:tabs>
        <w:rPr>
          <w:rFonts w:ascii="Times New Roman" w:hAnsi="Times New Roman" w:cs="Times New Roman"/>
          <w:sz w:val="24"/>
          <w:szCs w:val="24"/>
        </w:rPr>
      </w:pPr>
    </w:p>
    <w:p w14:paraId="33F7863C" w14:textId="77777777" w:rsidR="006B17E4" w:rsidRDefault="006B17E4" w:rsidP="00E45D46">
      <w:pPr>
        <w:tabs>
          <w:tab w:val="left" w:pos="1464"/>
        </w:tabs>
        <w:rPr>
          <w:rFonts w:ascii="Times New Roman" w:hAnsi="Times New Roman" w:cs="Times New Roman"/>
          <w:sz w:val="24"/>
          <w:szCs w:val="24"/>
        </w:rPr>
      </w:pPr>
    </w:p>
    <w:p w14:paraId="328FCF0E" w14:textId="77777777" w:rsidR="006B17E4" w:rsidRDefault="006B17E4" w:rsidP="00E45D46">
      <w:pPr>
        <w:tabs>
          <w:tab w:val="left" w:pos="1464"/>
        </w:tabs>
        <w:rPr>
          <w:rFonts w:ascii="Times New Roman" w:hAnsi="Times New Roman" w:cs="Times New Roman"/>
          <w:sz w:val="24"/>
          <w:szCs w:val="24"/>
        </w:rPr>
      </w:pPr>
    </w:p>
    <w:p w14:paraId="7691AEEA" w14:textId="77777777" w:rsidR="006B17E4" w:rsidRDefault="006B17E4" w:rsidP="00E45D46">
      <w:pPr>
        <w:tabs>
          <w:tab w:val="left" w:pos="1464"/>
        </w:tabs>
        <w:rPr>
          <w:rFonts w:ascii="Times New Roman" w:hAnsi="Times New Roman" w:cs="Times New Roman"/>
          <w:sz w:val="24"/>
          <w:szCs w:val="24"/>
        </w:rPr>
      </w:pPr>
    </w:p>
    <w:p w14:paraId="1481649C" w14:textId="77777777" w:rsidR="006B17E4" w:rsidRDefault="006B17E4" w:rsidP="00E45D46">
      <w:pPr>
        <w:tabs>
          <w:tab w:val="left" w:pos="1464"/>
        </w:tabs>
        <w:rPr>
          <w:rFonts w:ascii="Times New Roman" w:hAnsi="Times New Roman" w:cs="Times New Roman"/>
          <w:sz w:val="24"/>
          <w:szCs w:val="24"/>
        </w:rPr>
      </w:pPr>
    </w:p>
    <w:p w14:paraId="0D4C7A18" w14:textId="77777777" w:rsidR="006B17E4" w:rsidRDefault="006B17E4" w:rsidP="00E45D46">
      <w:pPr>
        <w:tabs>
          <w:tab w:val="left" w:pos="1464"/>
        </w:tabs>
        <w:rPr>
          <w:rFonts w:ascii="Times New Roman" w:hAnsi="Times New Roman" w:cs="Times New Roman"/>
          <w:sz w:val="24"/>
          <w:szCs w:val="24"/>
        </w:rPr>
      </w:pPr>
    </w:p>
    <w:p w14:paraId="49208D6E" w14:textId="77777777" w:rsidR="006B17E4" w:rsidRDefault="006B17E4" w:rsidP="00E45D46">
      <w:pPr>
        <w:tabs>
          <w:tab w:val="left" w:pos="1464"/>
        </w:tabs>
        <w:rPr>
          <w:rFonts w:ascii="Times New Roman" w:hAnsi="Times New Roman" w:cs="Times New Roman"/>
          <w:sz w:val="24"/>
          <w:szCs w:val="24"/>
        </w:rPr>
      </w:pPr>
    </w:p>
    <w:p w14:paraId="12F229C1" w14:textId="77777777" w:rsidR="006B17E4" w:rsidRDefault="006B17E4" w:rsidP="00E45D46">
      <w:pPr>
        <w:tabs>
          <w:tab w:val="left" w:pos="1464"/>
        </w:tabs>
        <w:rPr>
          <w:rFonts w:ascii="Times New Roman" w:hAnsi="Times New Roman" w:cs="Times New Roman"/>
          <w:sz w:val="24"/>
          <w:szCs w:val="24"/>
        </w:rPr>
      </w:pPr>
    </w:p>
    <w:p w14:paraId="682930AB" w14:textId="77777777" w:rsidR="006B17E4" w:rsidRPr="006B17E4" w:rsidRDefault="006B17E4" w:rsidP="00E45D46">
      <w:pPr>
        <w:tabs>
          <w:tab w:val="left" w:pos="1464"/>
        </w:tabs>
        <w:rPr>
          <w:rFonts w:ascii="Times New Roman" w:hAnsi="Times New Roman" w:cs="Times New Roman"/>
          <w:b/>
          <w:bCs/>
          <w:sz w:val="24"/>
          <w:szCs w:val="24"/>
        </w:rPr>
      </w:pPr>
    </w:p>
    <w:p w14:paraId="2484EC17" w14:textId="77777777" w:rsidR="00E31239" w:rsidRDefault="00172688" w:rsidP="00E45D46">
      <w:pPr>
        <w:tabs>
          <w:tab w:val="left" w:pos="1464"/>
        </w:tabs>
        <w:rPr>
          <w:rFonts w:ascii="Times New Roman" w:hAnsi="Times New Roman" w:cs="Times New Roman"/>
          <w:b/>
          <w:bCs/>
          <w:sz w:val="24"/>
          <w:szCs w:val="24"/>
        </w:rPr>
      </w:pPr>
      <w:r w:rsidRPr="006B17E4">
        <w:rPr>
          <w:rFonts w:ascii="Times New Roman" w:hAnsi="Times New Roman" w:cs="Times New Roman"/>
          <w:b/>
          <w:bCs/>
          <w:sz w:val="24"/>
          <w:szCs w:val="24"/>
        </w:rPr>
        <w:t xml:space="preserve">                                       </w:t>
      </w:r>
      <w:r w:rsidR="001E33D8" w:rsidRPr="006B17E4">
        <w:rPr>
          <w:rFonts w:ascii="Times New Roman" w:hAnsi="Times New Roman" w:cs="Times New Roman"/>
          <w:b/>
          <w:bCs/>
          <w:sz w:val="24"/>
          <w:szCs w:val="24"/>
        </w:rPr>
        <w:t xml:space="preserve">   </w:t>
      </w:r>
    </w:p>
    <w:p w14:paraId="3DA7BA6C" w14:textId="77777777" w:rsidR="00E31239" w:rsidRDefault="00E31239" w:rsidP="00E45D46">
      <w:pPr>
        <w:tabs>
          <w:tab w:val="left" w:pos="1464"/>
        </w:tabs>
        <w:rPr>
          <w:rFonts w:ascii="Times New Roman" w:hAnsi="Times New Roman" w:cs="Times New Roman"/>
          <w:b/>
          <w:bCs/>
          <w:sz w:val="24"/>
          <w:szCs w:val="24"/>
        </w:rPr>
      </w:pPr>
    </w:p>
    <w:p w14:paraId="47BE3085" w14:textId="77777777" w:rsidR="00E31239" w:rsidRDefault="00E31239" w:rsidP="00E45D46">
      <w:pPr>
        <w:tabs>
          <w:tab w:val="left" w:pos="1464"/>
        </w:tabs>
        <w:rPr>
          <w:rFonts w:ascii="Times New Roman" w:hAnsi="Times New Roman" w:cs="Times New Roman"/>
          <w:b/>
          <w:bCs/>
          <w:sz w:val="24"/>
          <w:szCs w:val="24"/>
        </w:rPr>
      </w:pPr>
    </w:p>
    <w:p w14:paraId="6421092A" w14:textId="77777777" w:rsidR="00E31239" w:rsidRDefault="00E31239" w:rsidP="00E45D46">
      <w:pPr>
        <w:tabs>
          <w:tab w:val="left" w:pos="1464"/>
        </w:tabs>
        <w:rPr>
          <w:rFonts w:ascii="Times New Roman" w:hAnsi="Times New Roman" w:cs="Times New Roman"/>
          <w:b/>
          <w:bCs/>
          <w:sz w:val="24"/>
          <w:szCs w:val="24"/>
        </w:rPr>
      </w:pPr>
    </w:p>
    <w:p w14:paraId="0248C50D" w14:textId="77777777" w:rsidR="00E31239" w:rsidRDefault="00E31239" w:rsidP="00E45D46">
      <w:pPr>
        <w:tabs>
          <w:tab w:val="left" w:pos="1464"/>
        </w:tabs>
        <w:rPr>
          <w:rFonts w:ascii="Times New Roman" w:hAnsi="Times New Roman" w:cs="Times New Roman"/>
          <w:b/>
          <w:bCs/>
          <w:sz w:val="24"/>
          <w:szCs w:val="24"/>
        </w:rPr>
      </w:pPr>
    </w:p>
    <w:p w14:paraId="2FF53350" w14:textId="6269720A" w:rsidR="001E33D8" w:rsidRPr="00B07AD7" w:rsidRDefault="001E33D8" w:rsidP="00B07AD7">
      <w:pPr>
        <w:tabs>
          <w:tab w:val="left" w:pos="1464"/>
        </w:tabs>
        <w:jc w:val="center"/>
        <w:rPr>
          <w:rFonts w:ascii="Times New Roman" w:hAnsi="Times New Roman" w:cs="Times New Roman"/>
          <w:b/>
          <w:bCs/>
          <w:sz w:val="28"/>
          <w:szCs w:val="28"/>
        </w:rPr>
      </w:pPr>
      <w:r w:rsidRPr="00B07AD7">
        <w:rPr>
          <w:rFonts w:ascii="Times New Roman" w:hAnsi="Times New Roman" w:cs="Times New Roman"/>
          <w:b/>
          <w:bCs/>
          <w:sz w:val="28"/>
          <w:szCs w:val="28"/>
        </w:rPr>
        <w:t>CONTENTS</w:t>
      </w:r>
    </w:p>
    <w:p w14:paraId="5CCD6967" w14:textId="77777777" w:rsidR="00172688" w:rsidRPr="006B17E4" w:rsidRDefault="00172688" w:rsidP="00FB635F">
      <w:pPr>
        <w:tabs>
          <w:tab w:val="left" w:pos="1464"/>
        </w:tabs>
        <w:jc w:val="both"/>
        <w:rPr>
          <w:rFonts w:ascii="Times New Roman" w:hAnsi="Times New Roman" w:cs="Times New Roman"/>
          <w:b/>
          <w:bCs/>
          <w:sz w:val="24"/>
          <w:szCs w:val="24"/>
        </w:rPr>
      </w:pPr>
    </w:p>
    <w:p w14:paraId="6CBE5475" w14:textId="674F16B8" w:rsidR="001E33D8" w:rsidRDefault="001E33D8" w:rsidP="008C6A2B">
      <w:pPr>
        <w:tabs>
          <w:tab w:val="left" w:pos="1464"/>
        </w:tabs>
        <w:jc w:val="both"/>
        <w:rPr>
          <w:rFonts w:ascii="Times New Roman" w:hAnsi="Times New Roman" w:cs="Times New Roman"/>
          <w:b/>
          <w:bCs/>
          <w:sz w:val="24"/>
          <w:szCs w:val="24"/>
        </w:rPr>
      </w:pPr>
      <w:r w:rsidRPr="006B17E4">
        <w:rPr>
          <w:rFonts w:ascii="Times New Roman" w:hAnsi="Times New Roman" w:cs="Times New Roman"/>
          <w:b/>
          <w:bCs/>
          <w:sz w:val="24"/>
          <w:szCs w:val="24"/>
        </w:rPr>
        <w:t xml:space="preserve">S.NO                   TITLE </w:t>
      </w:r>
      <w:r w:rsidR="00B205C0" w:rsidRPr="006B17E4">
        <w:rPr>
          <w:rFonts w:ascii="Times New Roman" w:hAnsi="Times New Roman" w:cs="Times New Roman"/>
          <w:b/>
          <w:bCs/>
          <w:sz w:val="24"/>
          <w:szCs w:val="24"/>
        </w:rPr>
        <w:t xml:space="preserve">                                                                                                </w:t>
      </w:r>
      <w:r w:rsidRPr="006B17E4">
        <w:rPr>
          <w:rFonts w:ascii="Times New Roman" w:hAnsi="Times New Roman" w:cs="Times New Roman"/>
          <w:b/>
          <w:bCs/>
          <w:sz w:val="24"/>
          <w:szCs w:val="24"/>
        </w:rPr>
        <w:t>PAGE</w:t>
      </w:r>
      <w:r w:rsidR="002766CA">
        <w:rPr>
          <w:rFonts w:ascii="Times New Roman" w:hAnsi="Times New Roman" w:cs="Times New Roman"/>
          <w:b/>
          <w:bCs/>
          <w:sz w:val="24"/>
          <w:szCs w:val="24"/>
        </w:rPr>
        <w:t>.</w:t>
      </w:r>
      <w:r w:rsidRPr="006B17E4">
        <w:rPr>
          <w:rFonts w:ascii="Times New Roman" w:hAnsi="Times New Roman" w:cs="Times New Roman"/>
          <w:b/>
          <w:bCs/>
          <w:sz w:val="24"/>
          <w:szCs w:val="24"/>
        </w:rPr>
        <w:t>NO</w:t>
      </w:r>
    </w:p>
    <w:p w14:paraId="4827EDBA" w14:textId="77777777" w:rsidR="00694599" w:rsidRPr="006B17E4" w:rsidRDefault="00694599" w:rsidP="008C6A2B">
      <w:pPr>
        <w:tabs>
          <w:tab w:val="left" w:pos="1464"/>
        </w:tabs>
        <w:jc w:val="both"/>
        <w:rPr>
          <w:rFonts w:ascii="Times New Roman" w:hAnsi="Times New Roman" w:cs="Times New Roman"/>
          <w:b/>
          <w:bCs/>
          <w:sz w:val="24"/>
          <w:szCs w:val="24"/>
        </w:rPr>
      </w:pPr>
    </w:p>
    <w:p w14:paraId="5CBB08E2" w14:textId="660F77BF" w:rsidR="00B205C0" w:rsidRPr="006B17E4" w:rsidRDefault="00B205C0" w:rsidP="00556071">
      <w:pPr>
        <w:tabs>
          <w:tab w:val="left" w:pos="1464"/>
        </w:tabs>
        <w:spacing w:line="360" w:lineRule="auto"/>
        <w:jc w:val="both"/>
        <w:rPr>
          <w:rFonts w:ascii="Times New Roman" w:hAnsi="Times New Roman" w:cs="Times New Roman"/>
          <w:b/>
          <w:bCs/>
          <w:sz w:val="24"/>
          <w:szCs w:val="24"/>
        </w:rPr>
      </w:pPr>
      <w:r w:rsidRPr="00542A6A">
        <w:rPr>
          <w:rFonts w:ascii="Times New Roman" w:hAnsi="Times New Roman" w:cs="Times New Roman"/>
          <w:sz w:val="24"/>
          <w:szCs w:val="24"/>
        </w:rPr>
        <w:t xml:space="preserve">1                         INTRODUCTION                                                         </w:t>
      </w:r>
      <w:r w:rsidR="00A62766">
        <w:rPr>
          <w:rFonts w:ascii="Times New Roman" w:hAnsi="Times New Roman" w:cs="Times New Roman"/>
          <w:sz w:val="24"/>
          <w:szCs w:val="24"/>
        </w:rPr>
        <w:t xml:space="preserve"> </w:t>
      </w:r>
      <w:r w:rsidRPr="00542A6A">
        <w:rPr>
          <w:rFonts w:ascii="Times New Roman" w:hAnsi="Times New Roman" w:cs="Times New Roman"/>
          <w:sz w:val="24"/>
          <w:szCs w:val="24"/>
        </w:rPr>
        <w:t xml:space="preserve">                           </w:t>
      </w:r>
      <w:r w:rsidR="00542A6A">
        <w:rPr>
          <w:rFonts w:ascii="Times New Roman" w:hAnsi="Times New Roman" w:cs="Times New Roman"/>
          <w:sz w:val="24"/>
          <w:szCs w:val="24"/>
        </w:rPr>
        <w:t xml:space="preserve">  </w:t>
      </w:r>
      <w:r w:rsidRPr="00542A6A">
        <w:rPr>
          <w:rFonts w:ascii="Times New Roman" w:hAnsi="Times New Roman" w:cs="Times New Roman"/>
          <w:sz w:val="24"/>
          <w:szCs w:val="24"/>
        </w:rPr>
        <w:t xml:space="preserve"> </w:t>
      </w:r>
      <w:r w:rsidR="00542A6A">
        <w:rPr>
          <w:rFonts w:ascii="Times New Roman" w:hAnsi="Times New Roman" w:cs="Times New Roman"/>
          <w:b/>
          <w:bCs/>
          <w:sz w:val="24"/>
          <w:szCs w:val="24"/>
        </w:rPr>
        <w:t>09</w:t>
      </w:r>
    </w:p>
    <w:p w14:paraId="0E50B406" w14:textId="224ABD84" w:rsidR="00B205C0" w:rsidRPr="00556071" w:rsidRDefault="008654ED" w:rsidP="007D6EC2">
      <w:pPr>
        <w:pStyle w:val="ListParagraph"/>
        <w:numPr>
          <w:ilvl w:val="1"/>
          <w:numId w:val="1"/>
        </w:numPr>
        <w:tabs>
          <w:tab w:val="left" w:pos="1464"/>
        </w:tabs>
        <w:spacing w:line="360" w:lineRule="auto"/>
        <w:jc w:val="both"/>
        <w:rPr>
          <w:rFonts w:ascii="Times New Roman" w:hAnsi="Times New Roman" w:cs="Times New Roman"/>
          <w:b/>
          <w:bCs/>
          <w:sz w:val="24"/>
          <w:szCs w:val="24"/>
        </w:rPr>
      </w:pPr>
      <w:r w:rsidRPr="00542A6A">
        <w:rPr>
          <w:rFonts w:ascii="Times New Roman" w:hAnsi="Times New Roman" w:cs="Times New Roman"/>
          <w:sz w:val="24"/>
          <w:szCs w:val="24"/>
        </w:rPr>
        <w:t xml:space="preserve">    </w:t>
      </w:r>
      <w:r w:rsidR="00B205C0" w:rsidRPr="00542A6A">
        <w:rPr>
          <w:rFonts w:ascii="Times New Roman" w:hAnsi="Times New Roman" w:cs="Times New Roman"/>
          <w:sz w:val="24"/>
          <w:szCs w:val="24"/>
        </w:rPr>
        <w:t xml:space="preserve">General                                                                                                     </w:t>
      </w:r>
      <w:r w:rsidR="00D23DA8" w:rsidRPr="00542A6A">
        <w:rPr>
          <w:rFonts w:ascii="Times New Roman" w:hAnsi="Times New Roman" w:cs="Times New Roman"/>
          <w:sz w:val="24"/>
          <w:szCs w:val="24"/>
        </w:rPr>
        <w:t xml:space="preserve">     </w:t>
      </w:r>
      <w:r w:rsidR="00542A6A" w:rsidRPr="00556071">
        <w:rPr>
          <w:rFonts w:ascii="Times New Roman" w:hAnsi="Times New Roman" w:cs="Times New Roman"/>
          <w:b/>
          <w:bCs/>
          <w:sz w:val="24"/>
          <w:szCs w:val="24"/>
        </w:rPr>
        <w:t>09</w:t>
      </w:r>
    </w:p>
    <w:p w14:paraId="49170F90" w14:textId="3EFC3AE9" w:rsidR="00B205C0" w:rsidRPr="006B17E4" w:rsidRDefault="00B205C0" w:rsidP="00556071">
      <w:pPr>
        <w:tabs>
          <w:tab w:val="left" w:pos="1464"/>
        </w:tabs>
        <w:spacing w:line="360" w:lineRule="auto"/>
        <w:jc w:val="both"/>
        <w:rPr>
          <w:rFonts w:ascii="Times New Roman" w:hAnsi="Times New Roman" w:cs="Times New Roman"/>
          <w:b/>
          <w:bCs/>
          <w:sz w:val="24"/>
          <w:szCs w:val="24"/>
        </w:rPr>
      </w:pPr>
      <w:r w:rsidRPr="006B17E4">
        <w:rPr>
          <w:rFonts w:ascii="Times New Roman" w:hAnsi="Times New Roman" w:cs="Times New Roman"/>
          <w:b/>
          <w:bCs/>
          <w:sz w:val="24"/>
          <w:szCs w:val="24"/>
        </w:rPr>
        <w:t>1.</w:t>
      </w:r>
      <w:r w:rsidRPr="00542A6A">
        <w:rPr>
          <w:rFonts w:ascii="Times New Roman" w:hAnsi="Times New Roman" w:cs="Times New Roman"/>
          <w:sz w:val="24"/>
          <w:szCs w:val="24"/>
        </w:rPr>
        <w:t xml:space="preserve">2                     </w:t>
      </w:r>
      <w:r w:rsidR="00542A6A" w:rsidRPr="00542A6A">
        <w:rPr>
          <w:rFonts w:ascii="Times New Roman" w:hAnsi="Times New Roman" w:cs="Times New Roman"/>
          <w:sz w:val="24"/>
          <w:szCs w:val="24"/>
        </w:rPr>
        <w:t>Objective &amp;</w:t>
      </w:r>
      <w:r w:rsidRPr="00542A6A">
        <w:rPr>
          <w:rFonts w:ascii="Times New Roman" w:hAnsi="Times New Roman" w:cs="Times New Roman"/>
          <w:sz w:val="24"/>
          <w:szCs w:val="24"/>
        </w:rPr>
        <w:t xml:space="preserve"> Scope                                                                                         </w:t>
      </w:r>
      <w:r w:rsidR="00542A6A">
        <w:rPr>
          <w:rFonts w:ascii="Times New Roman" w:hAnsi="Times New Roman" w:cs="Times New Roman"/>
          <w:b/>
          <w:bCs/>
          <w:sz w:val="24"/>
          <w:szCs w:val="24"/>
        </w:rPr>
        <w:t>10</w:t>
      </w:r>
      <w:r w:rsidRPr="006B17E4">
        <w:rPr>
          <w:rFonts w:ascii="Times New Roman" w:hAnsi="Times New Roman" w:cs="Times New Roman"/>
          <w:b/>
          <w:bCs/>
          <w:sz w:val="24"/>
          <w:szCs w:val="24"/>
        </w:rPr>
        <w:t xml:space="preserve">             </w:t>
      </w:r>
      <w:r w:rsidR="00D23DA8">
        <w:rPr>
          <w:rFonts w:ascii="Times New Roman" w:hAnsi="Times New Roman" w:cs="Times New Roman"/>
          <w:b/>
          <w:bCs/>
          <w:sz w:val="24"/>
          <w:szCs w:val="24"/>
        </w:rPr>
        <w:t xml:space="preserve">     </w:t>
      </w:r>
    </w:p>
    <w:p w14:paraId="170270F7" w14:textId="568EDCC6" w:rsidR="00174053" w:rsidRPr="007D367D" w:rsidRDefault="00B205C0" w:rsidP="007D6EC2">
      <w:pPr>
        <w:pStyle w:val="ListParagraph"/>
        <w:numPr>
          <w:ilvl w:val="1"/>
          <w:numId w:val="1"/>
        </w:numPr>
        <w:tabs>
          <w:tab w:val="left" w:pos="1464"/>
        </w:tabs>
        <w:spacing w:line="360" w:lineRule="auto"/>
        <w:jc w:val="both"/>
        <w:rPr>
          <w:rFonts w:ascii="Times New Roman" w:hAnsi="Times New Roman" w:cs="Times New Roman"/>
          <w:b/>
          <w:bCs/>
          <w:sz w:val="24"/>
          <w:szCs w:val="24"/>
        </w:rPr>
      </w:pPr>
      <w:r w:rsidRPr="007D367D">
        <w:rPr>
          <w:rFonts w:ascii="Times New Roman" w:hAnsi="Times New Roman" w:cs="Times New Roman"/>
          <w:b/>
          <w:bCs/>
          <w:sz w:val="24"/>
          <w:szCs w:val="24"/>
        </w:rPr>
        <w:t xml:space="preserve">    </w:t>
      </w:r>
      <w:r w:rsidRPr="007D367D">
        <w:rPr>
          <w:rFonts w:ascii="Times New Roman" w:hAnsi="Times New Roman" w:cs="Times New Roman"/>
          <w:sz w:val="24"/>
          <w:szCs w:val="24"/>
        </w:rPr>
        <w:t xml:space="preserve">Selection of plot and study                                                                  </w:t>
      </w:r>
      <w:r w:rsidR="00B63E77" w:rsidRPr="007D367D">
        <w:rPr>
          <w:rFonts w:ascii="Times New Roman" w:hAnsi="Times New Roman" w:cs="Times New Roman"/>
          <w:sz w:val="24"/>
          <w:szCs w:val="24"/>
        </w:rPr>
        <w:t xml:space="preserve">     </w:t>
      </w:r>
      <w:r w:rsidRPr="007D367D">
        <w:rPr>
          <w:rFonts w:ascii="Times New Roman" w:hAnsi="Times New Roman" w:cs="Times New Roman"/>
          <w:sz w:val="24"/>
          <w:szCs w:val="24"/>
        </w:rPr>
        <w:t xml:space="preserve"> </w:t>
      </w:r>
      <w:r w:rsidR="00D23DA8" w:rsidRPr="007D367D">
        <w:rPr>
          <w:rFonts w:ascii="Times New Roman" w:hAnsi="Times New Roman" w:cs="Times New Roman"/>
          <w:sz w:val="24"/>
          <w:szCs w:val="24"/>
        </w:rPr>
        <w:t xml:space="preserve"> </w:t>
      </w:r>
      <w:r w:rsidR="00542A6A" w:rsidRPr="007D367D">
        <w:rPr>
          <w:rFonts w:ascii="Times New Roman" w:hAnsi="Times New Roman" w:cs="Times New Roman"/>
          <w:sz w:val="24"/>
          <w:szCs w:val="24"/>
        </w:rPr>
        <w:t xml:space="preserve"> </w:t>
      </w:r>
      <w:r w:rsidR="00D23DA8" w:rsidRPr="007D367D">
        <w:rPr>
          <w:rFonts w:ascii="Times New Roman" w:hAnsi="Times New Roman" w:cs="Times New Roman"/>
          <w:sz w:val="24"/>
          <w:szCs w:val="24"/>
        </w:rPr>
        <w:t xml:space="preserve"> </w:t>
      </w:r>
      <w:r w:rsidR="004F13A9">
        <w:rPr>
          <w:rFonts w:ascii="Times New Roman" w:hAnsi="Times New Roman" w:cs="Times New Roman"/>
          <w:sz w:val="24"/>
          <w:szCs w:val="24"/>
        </w:rPr>
        <w:t xml:space="preserve"> </w:t>
      </w:r>
      <w:r w:rsidR="00542A6A" w:rsidRPr="007D367D">
        <w:rPr>
          <w:rFonts w:ascii="Times New Roman" w:hAnsi="Times New Roman" w:cs="Times New Roman"/>
          <w:b/>
          <w:bCs/>
          <w:sz w:val="24"/>
          <w:szCs w:val="24"/>
        </w:rPr>
        <w:t>11</w:t>
      </w:r>
    </w:p>
    <w:p w14:paraId="2E3B99A6" w14:textId="49AADD54" w:rsidR="00B205C0" w:rsidRPr="007D367D" w:rsidRDefault="007D367D" w:rsidP="00556071">
      <w:pPr>
        <w:tabs>
          <w:tab w:val="left" w:pos="1464"/>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1.4</w:t>
      </w:r>
      <w:r w:rsidR="00542A6A" w:rsidRPr="007D367D">
        <w:rPr>
          <w:rFonts w:ascii="Times New Roman" w:hAnsi="Times New Roman" w:cs="Times New Roman"/>
          <w:b/>
          <w:bCs/>
          <w:sz w:val="24"/>
          <w:szCs w:val="24"/>
        </w:rPr>
        <w:t xml:space="preserve">                      </w:t>
      </w:r>
      <w:r w:rsidR="00542A6A" w:rsidRPr="007D367D">
        <w:rPr>
          <w:rFonts w:ascii="Times New Roman" w:hAnsi="Times New Roman" w:cs="Times New Roman"/>
          <w:sz w:val="24"/>
          <w:szCs w:val="24"/>
        </w:rPr>
        <w:t xml:space="preserve">Methodology                                                                                                </w:t>
      </w:r>
      <w:r w:rsidR="00AF7257">
        <w:rPr>
          <w:rFonts w:ascii="Times New Roman" w:hAnsi="Times New Roman" w:cs="Times New Roman"/>
          <w:sz w:val="24"/>
          <w:szCs w:val="24"/>
        </w:rPr>
        <w:t xml:space="preserve"> </w:t>
      </w:r>
      <w:r w:rsidR="00542A6A" w:rsidRPr="007D367D">
        <w:rPr>
          <w:rFonts w:ascii="Times New Roman" w:hAnsi="Times New Roman" w:cs="Times New Roman"/>
          <w:b/>
          <w:bCs/>
          <w:sz w:val="24"/>
          <w:szCs w:val="24"/>
        </w:rPr>
        <w:t>1</w:t>
      </w:r>
      <w:r w:rsidRPr="007D367D">
        <w:rPr>
          <w:rFonts w:ascii="Times New Roman" w:hAnsi="Times New Roman" w:cs="Times New Roman"/>
          <w:b/>
          <w:bCs/>
          <w:sz w:val="24"/>
          <w:szCs w:val="24"/>
        </w:rPr>
        <w:t>2</w:t>
      </w:r>
    </w:p>
    <w:p w14:paraId="1D03810C" w14:textId="0EC9A8BF" w:rsidR="007D367D" w:rsidRPr="007D367D" w:rsidRDefault="007D367D" w:rsidP="007D6EC2">
      <w:pPr>
        <w:pStyle w:val="ListParagraph"/>
        <w:numPr>
          <w:ilvl w:val="0"/>
          <w:numId w:val="1"/>
        </w:numPr>
        <w:tabs>
          <w:tab w:val="left" w:pos="1464"/>
        </w:tabs>
        <w:spacing w:line="360" w:lineRule="auto"/>
        <w:jc w:val="both"/>
        <w:rPr>
          <w:rFonts w:ascii="Times New Roman" w:hAnsi="Times New Roman" w:cs="Times New Roman"/>
          <w:sz w:val="24"/>
          <w:szCs w:val="24"/>
        </w:rPr>
      </w:pPr>
      <w:r w:rsidRPr="007D367D">
        <w:rPr>
          <w:rFonts w:ascii="Times New Roman" w:hAnsi="Times New Roman" w:cs="Times New Roman"/>
          <w:sz w:val="24"/>
          <w:szCs w:val="24"/>
        </w:rPr>
        <w:t xml:space="preserve">    LITERATURE REVIEW                                                                            </w:t>
      </w:r>
      <w:r w:rsidR="00155322">
        <w:rPr>
          <w:rFonts w:ascii="Times New Roman" w:hAnsi="Times New Roman" w:cs="Times New Roman"/>
          <w:sz w:val="24"/>
          <w:szCs w:val="24"/>
        </w:rPr>
        <w:t xml:space="preserve"> </w:t>
      </w:r>
      <w:r w:rsidRPr="007D367D">
        <w:rPr>
          <w:rFonts w:ascii="Times New Roman" w:hAnsi="Times New Roman" w:cs="Times New Roman"/>
          <w:sz w:val="24"/>
          <w:szCs w:val="24"/>
        </w:rPr>
        <w:t xml:space="preserve">13                    </w:t>
      </w:r>
    </w:p>
    <w:p w14:paraId="36B74EF3" w14:textId="3E77301D" w:rsidR="007D367D" w:rsidRDefault="007D367D" w:rsidP="00556071">
      <w:pPr>
        <w:tabs>
          <w:tab w:val="left" w:pos="14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7D367D">
        <w:rPr>
          <w:rFonts w:ascii="Times New Roman" w:hAnsi="Times New Roman" w:cs="Times New Roman"/>
          <w:sz w:val="24"/>
          <w:szCs w:val="24"/>
        </w:rPr>
        <w:t xml:space="preserve">    PLANNING                                                                                               </w:t>
      </w:r>
      <w:r w:rsidR="004F13A9">
        <w:rPr>
          <w:rFonts w:ascii="Times New Roman" w:hAnsi="Times New Roman" w:cs="Times New Roman"/>
          <w:sz w:val="24"/>
          <w:szCs w:val="24"/>
        </w:rPr>
        <w:t xml:space="preserve">  </w:t>
      </w:r>
      <w:r w:rsidRPr="007D367D">
        <w:rPr>
          <w:rFonts w:ascii="Times New Roman" w:hAnsi="Times New Roman" w:cs="Times New Roman"/>
          <w:sz w:val="24"/>
          <w:szCs w:val="24"/>
        </w:rPr>
        <w:t xml:space="preserve"> 20</w:t>
      </w:r>
    </w:p>
    <w:p w14:paraId="3E198106" w14:textId="73899DC2" w:rsidR="007D367D" w:rsidRDefault="007D367D" w:rsidP="00556071">
      <w:pPr>
        <w:tabs>
          <w:tab w:val="left" w:pos="14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3.1                      </w:t>
      </w:r>
      <w:r w:rsidR="0011746D">
        <w:rPr>
          <w:rFonts w:ascii="Times New Roman" w:hAnsi="Times New Roman" w:cs="Times New Roman"/>
          <w:sz w:val="24"/>
          <w:szCs w:val="24"/>
        </w:rPr>
        <w:t>R</w:t>
      </w:r>
      <w:r>
        <w:rPr>
          <w:rFonts w:ascii="Times New Roman" w:hAnsi="Times New Roman" w:cs="Times New Roman"/>
          <w:sz w:val="24"/>
          <w:szCs w:val="24"/>
        </w:rPr>
        <w:t>egulation of National building code of India</w:t>
      </w:r>
      <w:r w:rsidR="0011746D">
        <w:rPr>
          <w:rFonts w:ascii="Times New Roman" w:hAnsi="Times New Roman" w:cs="Times New Roman"/>
          <w:sz w:val="24"/>
          <w:szCs w:val="24"/>
        </w:rPr>
        <w:t xml:space="preserve">                                            </w:t>
      </w:r>
      <w:r w:rsidR="00421F4D">
        <w:rPr>
          <w:rFonts w:ascii="Times New Roman" w:hAnsi="Times New Roman" w:cs="Times New Roman"/>
          <w:sz w:val="24"/>
          <w:szCs w:val="24"/>
        </w:rPr>
        <w:t xml:space="preserve"> </w:t>
      </w:r>
      <w:r w:rsidR="0011746D">
        <w:rPr>
          <w:rFonts w:ascii="Times New Roman" w:hAnsi="Times New Roman" w:cs="Times New Roman"/>
          <w:sz w:val="24"/>
          <w:szCs w:val="24"/>
        </w:rPr>
        <w:t>20</w:t>
      </w:r>
    </w:p>
    <w:p w14:paraId="0FE8E14A" w14:textId="526F86ED" w:rsidR="0011746D" w:rsidRDefault="0011746D" w:rsidP="00556071">
      <w:pPr>
        <w:tabs>
          <w:tab w:val="left" w:pos="14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3.2                      Plinth regulation                                                                                        </w:t>
      </w:r>
      <w:r w:rsidR="002329F8">
        <w:rPr>
          <w:rFonts w:ascii="Times New Roman" w:hAnsi="Times New Roman" w:cs="Times New Roman"/>
          <w:sz w:val="24"/>
          <w:szCs w:val="24"/>
        </w:rPr>
        <w:t xml:space="preserve"> </w:t>
      </w:r>
      <w:r>
        <w:rPr>
          <w:rFonts w:ascii="Times New Roman" w:hAnsi="Times New Roman" w:cs="Times New Roman"/>
          <w:sz w:val="24"/>
          <w:szCs w:val="24"/>
        </w:rPr>
        <w:t xml:space="preserve">  20</w:t>
      </w:r>
    </w:p>
    <w:p w14:paraId="09A28A45" w14:textId="6940F145" w:rsidR="0011746D" w:rsidRDefault="0011746D" w:rsidP="00556071">
      <w:pPr>
        <w:tabs>
          <w:tab w:val="left" w:pos="14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3.3                     </w:t>
      </w:r>
      <w:r w:rsidR="00F52A24">
        <w:rPr>
          <w:rFonts w:ascii="Times New Roman" w:hAnsi="Times New Roman" w:cs="Times New Roman"/>
          <w:sz w:val="24"/>
          <w:szCs w:val="24"/>
        </w:rPr>
        <w:t xml:space="preserve"> </w:t>
      </w:r>
      <w:r>
        <w:rPr>
          <w:rFonts w:ascii="Times New Roman" w:hAnsi="Times New Roman" w:cs="Times New Roman"/>
          <w:sz w:val="24"/>
          <w:szCs w:val="24"/>
        </w:rPr>
        <w:t xml:space="preserve">Rest room                                                                                                </w:t>
      </w:r>
      <w:r w:rsidR="00892D42">
        <w:rPr>
          <w:rFonts w:ascii="Times New Roman" w:hAnsi="Times New Roman" w:cs="Times New Roman"/>
          <w:sz w:val="24"/>
          <w:szCs w:val="24"/>
        </w:rPr>
        <w:t xml:space="preserve"> </w:t>
      </w:r>
      <w:r>
        <w:rPr>
          <w:rFonts w:ascii="Times New Roman" w:hAnsi="Times New Roman" w:cs="Times New Roman"/>
          <w:sz w:val="24"/>
          <w:szCs w:val="24"/>
        </w:rPr>
        <w:t xml:space="preserve">  </w:t>
      </w:r>
      <w:r w:rsidR="007A3D5B">
        <w:rPr>
          <w:rFonts w:ascii="Times New Roman" w:hAnsi="Times New Roman" w:cs="Times New Roman"/>
          <w:sz w:val="24"/>
          <w:szCs w:val="24"/>
        </w:rPr>
        <w:t xml:space="preserve"> </w:t>
      </w:r>
      <w:r>
        <w:rPr>
          <w:rFonts w:ascii="Times New Roman" w:hAnsi="Times New Roman" w:cs="Times New Roman"/>
          <w:sz w:val="24"/>
          <w:szCs w:val="24"/>
        </w:rPr>
        <w:t xml:space="preserve"> 20</w:t>
      </w:r>
    </w:p>
    <w:p w14:paraId="24CA736A" w14:textId="72E01BF7" w:rsidR="0011746D" w:rsidRDefault="0011746D" w:rsidP="00EA3C62">
      <w:pPr>
        <w:tabs>
          <w:tab w:val="left" w:pos="1464"/>
        </w:tabs>
        <w:spacing w:line="360" w:lineRule="auto"/>
        <w:rPr>
          <w:rFonts w:ascii="Times New Roman" w:hAnsi="Times New Roman" w:cs="Times New Roman"/>
          <w:sz w:val="24"/>
          <w:szCs w:val="24"/>
        </w:rPr>
      </w:pPr>
      <w:r>
        <w:rPr>
          <w:rFonts w:ascii="Times New Roman" w:hAnsi="Times New Roman" w:cs="Times New Roman"/>
          <w:sz w:val="24"/>
          <w:szCs w:val="24"/>
        </w:rPr>
        <w:t xml:space="preserve">3.4                     </w:t>
      </w:r>
      <w:r w:rsidR="00EA3C62">
        <w:rPr>
          <w:rFonts w:ascii="Times New Roman" w:hAnsi="Times New Roman" w:cs="Times New Roman"/>
          <w:sz w:val="24"/>
          <w:szCs w:val="24"/>
        </w:rPr>
        <w:t xml:space="preserve"> </w:t>
      </w:r>
      <w:r>
        <w:rPr>
          <w:rFonts w:ascii="Times New Roman" w:hAnsi="Times New Roman" w:cs="Times New Roman"/>
          <w:sz w:val="24"/>
          <w:szCs w:val="24"/>
        </w:rPr>
        <w:t xml:space="preserve">Parapet wall            </w:t>
      </w:r>
      <w:r w:rsidR="00EA3C62">
        <w:rPr>
          <w:rFonts w:ascii="Times New Roman" w:hAnsi="Times New Roman" w:cs="Times New Roman"/>
          <w:sz w:val="24"/>
          <w:szCs w:val="24"/>
        </w:rPr>
        <w:t xml:space="preserve">                    </w:t>
      </w:r>
      <w:r>
        <w:rPr>
          <w:rFonts w:ascii="Times New Roman" w:hAnsi="Times New Roman" w:cs="Times New Roman"/>
          <w:sz w:val="24"/>
          <w:szCs w:val="24"/>
        </w:rPr>
        <w:t xml:space="preserve">                                                                  </w:t>
      </w:r>
      <w:r w:rsidR="00EA3C62">
        <w:rPr>
          <w:rFonts w:ascii="Times New Roman" w:hAnsi="Times New Roman" w:cs="Times New Roman"/>
          <w:sz w:val="24"/>
          <w:szCs w:val="24"/>
        </w:rPr>
        <w:t>20</w:t>
      </w:r>
      <w:r>
        <w:rPr>
          <w:rFonts w:ascii="Times New Roman" w:hAnsi="Times New Roman" w:cs="Times New Roman"/>
          <w:sz w:val="24"/>
          <w:szCs w:val="24"/>
        </w:rPr>
        <w:t xml:space="preserve">               </w:t>
      </w:r>
      <w:r w:rsidR="00C000C5">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78A55BE" w14:textId="7F2070EC" w:rsidR="0011746D" w:rsidRDefault="0011746D" w:rsidP="00556071">
      <w:pPr>
        <w:tabs>
          <w:tab w:val="left" w:pos="14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3.5                     Boundary wall                                                                                             </w:t>
      </w:r>
      <w:r w:rsidR="00D6395E">
        <w:rPr>
          <w:rFonts w:ascii="Times New Roman" w:hAnsi="Times New Roman" w:cs="Times New Roman"/>
          <w:sz w:val="24"/>
          <w:szCs w:val="24"/>
        </w:rPr>
        <w:t xml:space="preserve"> </w:t>
      </w:r>
      <w:r>
        <w:rPr>
          <w:rFonts w:ascii="Times New Roman" w:hAnsi="Times New Roman" w:cs="Times New Roman"/>
          <w:sz w:val="24"/>
          <w:szCs w:val="24"/>
        </w:rPr>
        <w:t xml:space="preserve"> 21</w:t>
      </w:r>
    </w:p>
    <w:p w14:paraId="29E0AE81" w14:textId="1A9902DA" w:rsidR="0011746D" w:rsidRDefault="0011746D" w:rsidP="00556071">
      <w:pPr>
        <w:tabs>
          <w:tab w:val="left" w:pos="14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3.6                     Sceptic tank                                                                                                  </w:t>
      </w:r>
      <w:r w:rsidR="00D6395E">
        <w:rPr>
          <w:rFonts w:ascii="Times New Roman" w:hAnsi="Times New Roman" w:cs="Times New Roman"/>
          <w:sz w:val="24"/>
          <w:szCs w:val="24"/>
        </w:rPr>
        <w:t xml:space="preserve"> </w:t>
      </w:r>
      <w:r>
        <w:rPr>
          <w:rFonts w:ascii="Times New Roman" w:hAnsi="Times New Roman" w:cs="Times New Roman"/>
          <w:sz w:val="24"/>
          <w:szCs w:val="24"/>
        </w:rPr>
        <w:t>21</w:t>
      </w:r>
    </w:p>
    <w:p w14:paraId="0ED95ADC" w14:textId="25AFDBE0" w:rsidR="0011746D" w:rsidRDefault="0011746D" w:rsidP="00556071">
      <w:pPr>
        <w:tabs>
          <w:tab w:val="left" w:pos="14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3.7                    </w:t>
      </w:r>
      <w:r w:rsidR="00CF640A">
        <w:rPr>
          <w:rFonts w:ascii="Times New Roman" w:hAnsi="Times New Roman" w:cs="Times New Roman"/>
          <w:sz w:val="24"/>
          <w:szCs w:val="24"/>
        </w:rPr>
        <w:t xml:space="preserve"> </w:t>
      </w:r>
      <w:r>
        <w:rPr>
          <w:rFonts w:ascii="Times New Roman" w:hAnsi="Times New Roman" w:cs="Times New Roman"/>
          <w:sz w:val="24"/>
          <w:szCs w:val="24"/>
        </w:rPr>
        <w:t xml:space="preserve">Stair case                                                                                                      </w:t>
      </w:r>
      <w:r w:rsidR="00D6395E">
        <w:rPr>
          <w:rFonts w:ascii="Times New Roman" w:hAnsi="Times New Roman" w:cs="Times New Roman"/>
          <w:sz w:val="24"/>
          <w:szCs w:val="24"/>
        </w:rPr>
        <w:t xml:space="preserve"> </w:t>
      </w:r>
      <w:r>
        <w:rPr>
          <w:rFonts w:ascii="Times New Roman" w:hAnsi="Times New Roman" w:cs="Times New Roman"/>
          <w:sz w:val="24"/>
          <w:szCs w:val="24"/>
        </w:rPr>
        <w:t>21</w:t>
      </w:r>
    </w:p>
    <w:p w14:paraId="68E0807E" w14:textId="7913F297" w:rsidR="0011746D" w:rsidRDefault="0011746D" w:rsidP="00556071">
      <w:pPr>
        <w:tabs>
          <w:tab w:val="left" w:pos="14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00D47E14">
        <w:rPr>
          <w:rFonts w:ascii="Times New Roman" w:hAnsi="Times New Roman" w:cs="Times New Roman"/>
          <w:sz w:val="24"/>
          <w:szCs w:val="24"/>
        </w:rPr>
        <w:t xml:space="preserve">   </w:t>
      </w:r>
      <w:r w:rsidR="00146A59">
        <w:rPr>
          <w:rFonts w:ascii="Times New Roman" w:hAnsi="Times New Roman" w:cs="Times New Roman"/>
          <w:sz w:val="24"/>
          <w:szCs w:val="24"/>
        </w:rPr>
        <w:t>SIZE OF BEAM &amp; COLUMN</w:t>
      </w:r>
      <w:r>
        <w:rPr>
          <w:rFonts w:ascii="Times New Roman" w:hAnsi="Times New Roman" w:cs="Times New Roman"/>
          <w:sz w:val="24"/>
          <w:szCs w:val="24"/>
        </w:rPr>
        <w:t xml:space="preserve">                                                                    </w:t>
      </w:r>
      <w:r w:rsidR="00D6395E">
        <w:rPr>
          <w:rFonts w:ascii="Times New Roman" w:hAnsi="Times New Roman" w:cs="Times New Roman"/>
          <w:sz w:val="24"/>
          <w:szCs w:val="24"/>
        </w:rPr>
        <w:t xml:space="preserve"> </w:t>
      </w:r>
      <w:r>
        <w:rPr>
          <w:rFonts w:ascii="Times New Roman" w:hAnsi="Times New Roman" w:cs="Times New Roman"/>
          <w:sz w:val="24"/>
          <w:szCs w:val="24"/>
        </w:rPr>
        <w:t>26</w:t>
      </w:r>
    </w:p>
    <w:p w14:paraId="114EEFDA" w14:textId="21118B7A" w:rsidR="0011746D" w:rsidRDefault="00146A59" w:rsidP="00556071">
      <w:pPr>
        <w:tabs>
          <w:tab w:val="left" w:pos="14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9824D6">
        <w:rPr>
          <w:rFonts w:ascii="Times New Roman" w:hAnsi="Times New Roman" w:cs="Times New Roman"/>
          <w:sz w:val="24"/>
          <w:szCs w:val="24"/>
        </w:rPr>
        <w:t xml:space="preserve">  </w:t>
      </w:r>
      <w:r>
        <w:rPr>
          <w:rFonts w:ascii="Times New Roman" w:hAnsi="Times New Roman" w:cs="Times New Roman"/>
          <w:sz w:val="24"/>
          <w:szCs w:val="24"/>
        </w:rPr>
        <w:t xml:space="preserve"> LOAD CALCULATION                                                                            </w:t>
      </w:r>
      <w:r w:rsidR="00D6395E">
        <w:rPr>
          <w:rFonts w:ascii="Times New Roman" w:hAnsi="Times New Roman" w:cs="Times New Roman"/>
          <w:sz w:val="24"/>
          <w:szCs w:val="24"/>
        </w:rPr>
        <w:t xml:space="preserve"> </w:t>
      </w:r>
      <w:r>
        <w:rPr>
          <w:rFonts w:ascii="Times New Roman" w:hAnsi="Times New Roman" w:cs="Times New Roman"/>
          <w:sz w:val="24"/>
          <w:szCs w:val="24"/>
        </w:rPr>
        <w:t xml:space="preserve"> </w:t>
      </w:r>
      <w:r w:rsidR="0011746D">
        <w:rPr>
          <w:rFonts w:ascii="Times New Roman" w:hAnsi="Times New Roman" w:cs="Times New Roman"/>
          <w:sz w:val="24"/>
          <w:szCs w:val="24"/>
        </w:rPr>
        <w:t>28</w:t>
      </w:r>
    </w:p>
    <w:p w14:paraId="23F893DF" w14:textId="54791930" w:rsidR="0011746D" w:rsidRDefault="0011746D" w:rsidP="00556071">
      <w:pPr>
        <w:tabs>
          <w:tab w:val="left" w:pos="1464"/>
        </w:tabs>
        <w:spacing w:line="360" w:lineRule="auto"/>
        <w:jc w:val="both"/>
        <w:rPr>
          <w:rFonts w:ascii="Times New Roman" w:hAnsi="Times New Roman" w:cs="Times New Roman"/>
          <w:sz w:val="24"/>
          <w:szCs w:val="24"/>
        </w:rPr>
      </w:pPr>
      <w:r>
        <w:rPr>
          <w:rFonts w:ascii="Times New Roman" w:hAnsi="Times New Roman" w:cs="Times New Roman"/>
          <w:sz w:val="24"/>
          <w:szCs w:val="24"/>
        </w:rPr>
        <w:t>CONCLUTION                                                                                                                      30</w:t>
      </w:r>
    </w:p>
    <w:p w14:paraId="7E79B544" w14:textId="6A2DD894" w:rsidR="001E33D8" w:rsidRPr="0011746D" w:rsidRDefault="0011746D" w:rsidP="00556071">
      <w:pPr>
        <w:tabs>
          <w:tab w:val="left" w:pos="146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REFRANCE                                                                                                                           31      </w:t>
      </w:r>
    </w:p>
    <w:p w14:paraId="1E2BE685" w14:textId="77777777" w:rsidR="001E33D8" w:rsidRPr="006B17E4" w:rsidRDefault="001E33D8" w:rsidP="006A6310">
      <w:pPr>
        <w:tabs>
          <w:tab w:val="left" w:pos="1464"/>
        </w:tabs>
        <w:spacing w:line="360" w:lineRule="auto"/>
        <w:jc w:val="both"/>
        <w:rPr>
          <w:rFonts w:ascii="Times New Roman" w:hAnsi="Times New Roman" w:cs="Times New Roman"/>
          <w:b/>
          <w:bCs/>
          <w:sz w:val="24"/>
          <w:szCs w:val="24"/>
        </w:rPr>
      </w:pPr>
    </w:p>
    <w:p w14:paraId="1B55ED1F" w14:textId="4F8C3328" w:rsidR="009C2136" w:rsidRDefault="00D8387F" w:rsidP="00E45D46">
      <w:pPr>
        <w:tabs>
          <w:tab w:val="left" w:pos="1464"/>
        </w:tabs>
        <w:rPr>
          <w:rFonts w:ascii="Times New Roman" w:hAnsi="Times New Roman" w:cs="Times New Roman"/>
          <w:b/>
          <w:bCs/>
          <w:sz w:val="28"/>
          <w:szCs w:val="28"/>
        </w:rPr>
      </w:pPr>
      <w:r w:rsidRPr="006B17E4">
        <w:rPr>
          <w:rFonts w:ascii="Times New Roman" w:hAnsi="Times New Roman" w:cs="Times New Roman"/>
          <w:sz w:val="24"/>
          <w:szCs w:val="24"/>
        </w:rPr>
        <w:t xml:space="preserve"> </w:t>
      </w:r>
      <w:r w:rsidRPr="006B17E4">
        <w:rPr>
          <w:rFonts w:ascii="Times New Roman" w:hAnsi="Times New Roman" w:cs="Times New Roman"/>
          <w:sz w:val="28"/>
          <w:szCs w:val="28"/>
        </w:rPr>
        <w:t xml:space="preserve"> </w:t>
      </w:r>
      <w:r w:rsidRPr="006B17E4">
        <w:rPr>
          <w:rFonts w:ascii="Times New Roman" w:hAnsi="Times New Roman" w:cs="Times New Roman"/>
          <w:b/>
          <w:bCs/>
          <w:sz w:val="28"/>
          <w:szCs w:val="28"/>
        </w:rPr>
        <w:t>LIST OF FIGURES</w:t>
      </w:r>
    </w:p>
    <w:p w14:paraId="768C396C" w14:textId="77777777" w:rsidR="006B17E4" w:rsidRPr="006B17E4" w:rsidRDefault="006B17E4" w:rsidP="00E45D46">
      <w:pPr>
        <w:tabs>
          <w:tab w:val="left" w:pos="1464"/>
        </w:tabs>
        <w:rPr>
          <w:rFonts w:ascii="Times New Roman" w:hAnsi="Times New Roman" w:cs="Times New Roman"/>
          <w:b/>
          <w:bCs/>
          <w:sz w:val="28"/>
          <w:szCs w:val="28"/>
        </w:rPr>
      </w:pPr>
    </w:p>
    <w:p w14:paraId="0082DDD6" w14:textId="028CBE41" w:rsidR="00C03C2E" w:rsidRPr="00E96E44" w:rsidRDefault="00167013" w:rsidP="005B538F">
      <w:pPr>
        <w:tabs>
          <w:tab w:val="left" w:pos="1464"/>
        </w:tabs>
        <w:rPr>
          <w:rFonts w:ascii="Times New Roman" w:hAnsi="Times New Roman" w:cs="Times New Roman"/>
          <w:sz w:val="24"/>
          <w:szCs w:val="24"/>
        </w:rPr>
      </w:pPr>
      <w:r>
        <w:rPr>
          <w:rFonts w:ascii="Times New Roman" w:hAnsi="Times New Roman" w:cs="Times New Roman"/>
          <w:sz w:val="24"/>
          <w:szCs w:val="24"/>
        </w:rPr>
        <w:t xml:space="preserve"> </w:t>
      </w:r>
      <w:r w:rsidR="00A8136E">
        <w:rPr>
          <w:rFonts w:ascii="Times New Roman" w:hAnsi="Times New Roman" w:cs="Times New Roman"/>
          <w:sz w:val="24"/>
          <w:szCs w:val="24"/>
        </w:rPr>
        <w:t>1.</w:t>
      </w:r>
      <w:r w:rsidR="00E96E44">
        <w:rPr>
          <w:rFonts w:ascii="Times New Roman" w:hAnsi="Times New Roman" w:cs="Times New Roman"/>
          <w:sz w:val="24"/>
          <w:szCs w:val="24"/>
        </w:rPr>
        <w:t xml:space="preserve">           </w:t>
      </w:r>
      <w:r w:rsidR="00D8387F" w:rsidRPr="00E96E44">
        <w:rPr>
          <w:rFonts w:ascii="Times New Roman" w:hAnsi="Times New Roman" w:cs="Times New Roman"/>
          <w:sz w:val="24"/>
          <w:szCs w:val="24"/>
        </w:rPr>
        <w:t>SITE PLAN</w:t>
      </w:r>
      <w:r w:rsidR="00146A59">
        <w:rPr>
          <w:rFonts w:ascii="Times New Roman" w:hAnsi="Times New Roman" w:cs="Times New Roman"/>
          <w:sz w:val="24"/>
          <w:szCs w:val="24"/>
        </w:rPr>
        <w:t xml:space="preserve"> (Figure-1)                                                                                         </w:t>
      </w:r>
      <w:r w:rsidR="00B621AC">
        <w:rPr>
          <w:rFonts w:ascii="Times New Roman" w:hAnsi="Times New Roman" w:cs="Times New Roman"/>
          <w:sz w:val="24"/>
          <w:szCs w:val="24"/>
        </w:rPr>
        <w:t xml:space="preserve"> </w:t>
      </w:r>
      <w:r w:rsidR="00146A59">
        <w:rPr>
          <w:rFonts w:ascii="Times New Roman" w:hAnsi="Times New Roman" w:cs="Times New Roman"/>
          <w:sz w:val="24"/>
          <w:szCs w:val="24"/>
        </w:rPr>
        <w:t xml:space="preserve"> </w:t>
      </w:r>
      <w:r w:rsidR="00AC34F4">
        <w:rPr>
          <w:rFonts w:ascii="Times New Roman" w:hAnsi="Times New Roman" w:cs="Times New Roman"/>
          <w:sz w:val="24"/>
          <w:szCs w:val="24"/>
        </w:rPr>
        <w:t>08</w:t>
      </w:r>
    </w:p>
    <w:p w14:paraId="4A767868" w14:textId="20A57406" w:rsidR="00D8387F" w:rsidRPr="00ED750E" w:rsidRDefault="00ED750E" w:rsidP="00ED750E">
      <w:pPr>
        <w:tabs>
          <w:tab w:val="left" w:pos="1464"/>
        </w:tabs>
        <w:rPr>
          <w:rFonts w:ascii="Times New Roman" w:hAnsi="Times New Roman" w:cs="Times New Roman"/>
          <w:sz w:val="24"/>
          <w:szCs w:val="24"/>
        </w:rPr>
      </w:pPr>
      <w:r>
        <w:rPr>
          <w:rFonts w:ascii="Times New Roman" w:hAnsi="Times New Roman" w:cs="Times New Roman"/>
          <w:sz w:val="24"/>
          <w:szCs w:val="24"/>
        </w:rPr>
        <w:t xml:space="preserve"> </w:t>
      </w:r>
      <w:r w:rsidR="00A8136E">
        <w:rPr>
          <w:rFonts w:ascii="Times New Roman" w:hAnsi="Times New Roman" w:cs="Times New Roman"/>
          <w:sz w:val="24"/>
          <w:szCs w:val="24"/>
        </w:rPr>
        <w:t>2.</w:t>
      </w:r>
      <w:r>
        <w:rPr>
          <w:rFonts w:ascii="Times New Roman" w:hAnsi="Times New Roman" w:cs="Times New Roman"/>
          <w:sz w:val="24"/>
          <w:szCs w:val="24"/>
        </w:rPr>
        <w:t xml:space="preserve">           </w:t>
      </w:r>
      <w:proofErr w:type="gramStart"/>
      <w:r w:rsidR="00C03C2E" w:rsidRPr="00ED750E">
        <w:rPr>
          <w:rFonts w:ascii="Times New Roman" w:hAnsi="Times New Roman" w:cs="Times New Roman"/>
          <w:sz w:val="24"/>
          <w:szCs w:val="24"/>
        </w:rPr>
        <w:t>BASEMENT</w:t>
      </w:r>
      <w:r w:rsidR="00146A59">
        <w:rPr>
          <w:rFonts w:ascii="Times New Roman" w:hAnsi="Times New Roman" w:cs="Times New Roman"/>
          <w:sz w:val="24"/>
          <w:szCs w:val="24"/>
        </w:rPr>
        <w:t>(</w:t>
      </w:r>
      <w:proofErr w:type="gramEnd"/>
      <w:r w:rsidR="00146A59">
        <w:rPr>
          <w:rFonts w:ascii="Times New Roman" w:hAnsi="Times New Roman" w:cs="Times New Roman"/>
          <w:sz w:val="24"/>
          <w:szCs w:val="24"/>
        </w:rPr>
        <w:t>Figure-2)</w:t>
      </w:r>
      <w:r w:rsidR="004D4397">
        <w:rPr>
          <w:rFonts w:ascii="Times New Roman" w:hAnsi="Times New Roman" w:cs="Times New Roman"/>
          <w:sz w:val="24"/>
          <w:szCs w:val="24"/>
        </w:rPr>
        <w:t xml:space="preserve">                                                                                          </w:t>
      </w:r>
      <w:r w:rsidR="00AC34F4">
        <w:rPr>
          <w:rFonts w:ascii="Times New Roman" w:hAnsi="Times New Roman" w:cs="Times New Roman"/>
          <w:sz w:val="24"/>
          <w:szCs w:val="24"/>
        </w:rPr>
        <w:t>19</w:t>
      </w:r>
      <w:r w:rsidR="004D4397">
        <w:rPr>
          <w:rFonts w:ascii="Times New Roman" w:hAnsi="Times New Roman" w:cs="Times New Roman"/>
          <w:sz w:val="24"/>
          <w:szCs w:val="24"/>
        </w:rPr>
        <w:t xml:space="preserve">                  </w:t>
      </w:r>
    </w:p>
    <w:p w14:paraId="3DF605D3" w14:textId="1EF25195" w:rsidR="00D8387F" w:rsidRPr="006B17E4" w:rsidRDefault="00A8136E" w:rsidP="00E96E44">
      <w:pPr>
        <w:tabs>
          <w:tab w:val="left" w:pos="1464"/>
        </w:tabs>
        <w:rPr>
          <w:rFonts w:ascii="Times New Roman" w:hAnsi="Times New Roman" w:cs="Times New Roman"/>
          <w:sz w:val="24"/>
          <w:szCs w:val="24"/>
        </w:rPr>
      </w:pPr>
      <w:r>
        <w:rPr>
          <w:rFonts w:ascii="Times New Roman" w:hAnsi="Times New Roman" w:cs="Times New Roman"/>
          <w:sz w:val="24"/>
          <w:szCs w:val="24"/>
        </w:rPr>
        <w:t xml:space="preserve"> 3</w:t>
      </w:r>
      <w:r w:rsidR="00D8387F" w:rsidRPr="006B17E4">
        <w:rPr>
          <w:rFonts w:ascii="Times New Roman" w:hAnsi="Times New Roman" w:cs="Times New Roman"/>
          <w:sz w:val="24"/>
          <w:szCs w:val="24"/>
        </w:rPr>
        <w:t>.           GROUND FLOOR PLAN</w:t>
      </w:r>
      <w:r w:rsidR="004D4397">
        <w:rPr>
          <w:rFonts w:ascii="Times New Roman" w:hAnsi="Times New Roman" w:cs="Times New Roman"/>
          <w:sz w:val="24"/>
          <w:szCs w:val="24"/>
        </w:rPr>
        <w:t xml:space="preserve"> </w:t>
      </w:r>
      <w:r w:rsidR="00146A59">
        <w:rPr>
          <w:rFonts w:ascii="Times New Roman" w:hAnsi="Times New Roman" w:cs="Times New Roman"/>
          <w:sz w:val="24"/>
          <w:szCs w:val="24"/>
        </w:rPr>
        <w:t>(Figure-2)</w:t>
      </w:r>
      <w:r w:rsidR="004D4397">
        <w:rPr>
          <w:rFonts w:ascii="Times New Roman" w:hAnsi="Times New Roman" w:cs="Times New Roman"/>
          <w:sz w:val="24"/>
          <w:szCs w:val="24"/>
        </w:rPr>
        <w:t xml:space="preserve">                                                                    </w:t>
      </w:r>
      <w:r w:rsidR="00C85703">
        <w:rPr>
          <w:rFonts w:ascii="Times New Roman" w:hAnsi="Times New Roman" w:cs="Times New Roman"/>
          <w:sz w:val="24"/>
          <w:szCs w:val="24"/>
        </w:rPr>
        <w:t>19</w:t>
      </w:r>
      <w:r w:rsidR="004D4397">
        <w:rPr>
          <w:rFonts w:ascii="Times New Roman" w:hAnsi="Times New Roman" w:cs="Times New Roman"/>
          <w:sz w:val="24"/>
          <w:szCs w:val="24"/>
        </w:rPr>
        <w:t xml:space="preserve">                </w:t>
      </w:r>
    </w:p>
    <w:p w14:paraId="224A338A" w14:textId="0526B30D" w:rsidR="00D8387F" w:rsidRPr="006B17E4" w:rsidRDefault="00A63F58" w:rsidP="00E96E44">
      <w:pPr>
        <w:tabs>
          <w:tab w:val="left" w:pos="1464"/>
        </w:tabs>
        <w:rPr>
          <w:rFonts w:ascii="Times New Roman" w:hAnsi="Times New Roman" w:cs="Times New Roman"/>
          <w:sz w:val="24"/>
          <w:szCs w:val="24"/>
        </w:rPr>
      </w:pPr>
      <w:r>
        <w:rPr>
          <w:rFonts w:ascii="Times New Roman" w:hAnsi="Times New Roman" w:cs="Times New Roman"/>
          <w:sz w:val="24"/>
          <w:szCs w:val="24"/>
        </w:rPr>
        <w:t xml:space="preserve"> </w:t>
      </w:r>
      <w:r w:rsidR="00A8136E">
        <w:rPr>
          <w:rFonts w:ascii="Times New Roman" w:hAnsi="Times New Roman" w:cs="Times New Roman"/>
          <w:sz w:val="24"/>
          <w:szCs w:val="24"/>
        </w:rPr>
        <w:t>4.</w:t>
      </w:r>
      <w:r w:rsidR="00D8387F" w:rsidRPr="006B17E4">
        <w:rPr>
          <w:rFonts w:ascii="Times New Roman" w:hAnsi="Times New Roman" w:cs="Times New Roman"/>
          <w:sz w:val="24"/>
          <w:szCs w:val="24"/>
        </w:rPr>
        <w:t xml:space="preserve">           G+1 FLOOR PLAN</w:t>
      </w:r>
      <w:r w:rsidR="00080BCB">
        <w:rPr>
          <w:rFonts w:ascii="Times New Roman" w:hAnsi="Times New Roman" w:cs="Times New Roman"/>
          <w:sz w:val="24"/>
          <w:szCs w:val="24"/>
        </w:rPr>
        <w:t xml:space="preserve"> </w:t>
      </w:r>
      <w:r w:rsidR="00146A59">
        <w:rPr>
          <w:rFonts w:ascii="Times New Roman" w:hAnsi="Times New Roman" w:cs="Times New Roman"/>
          <w:sz w:val="24"/>
          <w:szCs w:val="24"/>
        </w:rPr>
        <w:t>(Figure-3)</w:t>
      </w:r>
      <w:r w:rsidR="00080BCB">
        <w:rPr>
          <w:rFonts w:ascii="Times New Roman" w:hAnsi="Times New Roman" w:cs="Times New Roman"/>
          <w:sz w:val="24"/>
          <w:szCs w:val="24"/>
        </w:rPr>
        <w:t xml:space="preserve">                                                                              </w:t>
      </w:r>
      <w:r w:rsidR="00B37DDF">
        <w:rPr>
          <w:rFonts w:ascii="Times New Roman" w:hAnsi="Times New Roman" w:cs="Times New Roman"/>
          <w:sz w:val="24"/>
          <w:szCs w:val="24"/>
        </w:rPr>
        <w:t>20</w:t>
      </w:r>
    </w:p>
    <w:p w14:paraId="13A7FE57" w14:textId="2A927773" w:rsidR="00D8387F" w:rsidRPr="006B17E4" w:rsidRDefault="006D19E7" w:rsidP="00E96E44">
      <w:pPr>
        <w:tabs>
          <w:tab w:val="left" w:pos="1464"/>
        </w:tabs>
        <w:rPr>
          <w:rFonts w:ascii="Times New Roman" w:hAnsi="Times New Roman" w:cs="Times New Roman"/>
          <w:sz w:val="24"/>
          <w:szCs w:val="24"/>
        </w:rPr>
      </w:pPr>
      <w:r>
        <w:rPr>
          <w:rFonts w:ascii="Times New Roman" w:hAnsi="Times New Roman" w:cs="Times New Roman"/>
          <w:sz w:val="24"/>
          <w:szCs w:val="24"/>
        </w:rPr>
        <w:t xml:space="preserve"> </w:t>
      </w:r>
      <w:r w:rsidR="00A8136E">
        <w:rPr>
          <w:rFonts w:ascii="Times New Roman" w:hAnsi="Times New Roman" w:cs="Times New Roman"/>
          <w:sz w:val="24"/>
          <w:szCs w:val="24"/>
        </w:rPr>
        <w:t>5.</w:t>
      </w:r>
      <w:r w:rsidR="00D8387F" w:rsidRPr="006B17E4">
        <w:rPr>
          <w:rFonts w:ascii="Times New Roman" w:hAnsi="Times New Roman" w:cs="Times New Roman"/>
          <w:sz w:val="24"/>
          <w:szCs w:val="24"/>
        </w:rPr>
        <w:t xml:space="preserve">           G+2 FLOOR PLAN</w:t>
      </w:r>
      <w:r w:rsidR="00D94243">
        <w:rPr>
          <w:rFonts w:ascii="Times New Roman" w:hAnsi="Times New Roman" w:cs="Times New Roman"/>
          <w:sz w:val="24"/>
          <w:szCs w:val="24"/>
        </w:rPr>
        <w:t xml:space="preserve"> </w:t>
      </w:r>
      <w:r w:rsidR="00146A59">
        <w:rPr>
          <w:rFonts w:ascii="Times New Roman" w:hAnsi="Times New Roman" w:cs="Times New Roman"/>
          <w:sz w:val="24"/>
          <w:szCs w:val="24"/>
        </w:rPr>
        <w:t>(Figure-4)</w:t>
      </w:r>
      <w:r w:rsidR="00D94243">
        <w:rPr>
          <w:rFonts w:ascii="Times New Roman" w:hAnsi="Times New Roman" w:cs="Times New Roman"/>
          <w:sz w:val="24"/>
          <w:szCs w:val="24"/>
        </w:rPr>
        <w:t xml:space="preserve">                                                                              </w:t>
      </w:r>
      <w:r w:rsidR="00DA318E">
        <w:rPr>
          <w:rFonts w:ascii="Times New Roman" w:hAnsi="Times New Roman" w:cs="Times New Roman"/>
          <w:sz w:val="24"/>
          <w:szCs w:val="24"/>
        </w:rPr>
        <w:t>20</w:t>
      </w:r>
      <w:r w:rsidR="00D94243">
        <w:rPr>
          <w:rFonts w:ascii="Times New Roman" w:hAnsi="Times New Roman" w:cs="Times New Roman"/>
          <w:sz w:val="24"/>
          <w:szCs w:val="24"/>
        </w:rPr>
        <w:t xml:space="preserve">                 </w:t>
      </w:r>
    </w:p>
    <w:p w14:paraId="3F8D4FA7" w14:textId="08F9BFAE" w:rsidR="00D8387F" w:rsidRPr="006B17E4" w:rsidRDefault="005F7497" w:rsidP="00E96E44">
      <w:pPr>
        <w:tabs>
          <w:tab w:val="left" w:pos="1464"/>
        </w:tabs>
        <w:rPr>
          <w:rFonts w:ascii="Times New Roman" w:hAnsi="Times New Roman" w:cs="Times New Roman"/>
          <w:sz w:val="24"/>
          <w:szCs w:val="24"/>
        </w:rPr>
      </w:pPr>
      <w:r>
        <w:rPr>
          <w:rFonts w:ascii="Times New Roman" w:hAnsi="Times New Roman" w:cs="Times New Roman"/>
          <w:sz w:val="24"/>
          <w:szCs w:val="24"/>
        </w:rPr>
        <w:t xml:space="preserve"> </w:t>
      </w:r>
      <w:r w:rsidR="00A8136E">
        <w:rPr>
          <w:rFonts w:ascii="Times New Roman" w:hAnsi="Times New Roman" w:cs="Times New Roman"/>
          <w:sz w:val="24"/>
          <w:szCs w:val="24"/>
        </w:rPr>
        <w:t>6.</w:t>
      </w:r>
      <w:r w:rsidR="00D8387F" w:rsidRPr="006B17E4">
        <w:rPr>
          <w:rFonts w:ascii="Times New Roman" w:hAnsi="Times New Roman" w:cs="Times New Roman"/>
          <w:sz w:val="24"/>
          <w:szCs w:val="24"/>
        </w:rPr>
        <w:t xml:space="preserve">           </w:t>
      </w:r>
      <w:r w:rsidR="00A8136E" w:rsidRPr="006B17E4">
        <w:rPr>
          <w:rFonts w:ascii="Times New Roman" w:hAnsi="Times New Roman" w:cs="Times New Roman"/>
          <w:sz w:val="24"/>
          <w:szCs w:val="24"/>
        </w:rPr>
        <w:t>ELEVATIONS</w:t>
      </w:r>
      <w:r w:rsidR="00146A59">
        <w:rPr>
          <w:rFonts w:ascii="Times New Roman" w:hAnsi="Times New Roman" w:cs="Times New Roman"/>
          <w:sz w:val="24"/>
          <w:szCs w:val="24"/>
        </w:rPr>
        <w:t xml:space="preserve"> (Figure-5)</w:t>
      </w:r>
      <w:r w:rsidR="007F1FB7">
        <w:rPr>
          <w:rFonts w:ascii="Times New Roman" w:hAnsi="Times New Roman" w:cs="Times New Roman"/>
          <w:sz w:val="24"/>
          <w:szCs w:val="24"/>
        </w:rPr>
        <w:t xml:space="preserve">                                                                                      </w:t>
      </w:r>
      <w:r w:rsidR="00DC179F">
        <w:rPr>
          <w:rFonts w:ascii="Times New Roman" w:hAnsi="Times New Roman" w:cs="Times New Roman"/>
          <w:sz w:val="24"/>
          <w:szCs w:val="24"/>
        </w:rPr>
        <w:t>21</w:t>
      </w:r>
    </w:p>
    <w:p w14:paraId="2B358173" w14:textId="7F784885" w:rsidR="00D8387F" w:rsidRPr="006B17E4" w:rsidRDefault="00C823AB" w:rsidP="00E96E44">
      <w:pPr>
        <w:tabs>
          <w:tab w:val="left" w:pos="1464"/>
        </w:tabs>
        <w:rPr>
          <w:rFonts w:ascii="Times New Roman" w:hAnsi="Times New Roman" w:cs="Times New Roman"/>
          <w:sz w:val="24"/>
          <w:szCs w:val="24"/>
        </w:rPr>
      </w:pPr>
      <w:r>
        <w:rPr>
          <w:rFonts w:ascii="Times New Roman" w:hAnsi="Times New Roman" w:cs="Times New Roman"/>
          <w:sz w:val="24"/>
          <w:szCs w:val="24"/>
        </w:rPr>
        <w:t xml:space="preserve"> </w:t>
      </w:r>
      <w:r w:rsidR="00A8136E">
        <w:rPr>
          <w:rFonts w:ascii="Times New Roman" w:hAnsi="Times New Roman" w:cs="Times New Roman"/>
          <w:sz w:val="24"/>
          <w:szCs w:val="24"/>
        </w:rPr>
        <w:t>7.</w:t>
      </w:r>
      <w:r w:rsidR="00D8387F" w:rsidRPr="006B17E4">
        <w:rPr>
          <w:rFonts w:ascii="Times New Roman" w:hAnsi="Times New Roman" w:cs="Times New Roman"/>
          <w:sz w:val="24"/>
          <w:szCs w:val="24"/>
        </w:rPr>
        <w:t xml:space="preserve">           COLUMN </w:t>
      </w:r>
      <w:proofErr w:type="gramStart"/>
      <w:r w:rsidR="00D8387F" w:rsidRPr="006B17E4">
        <w:rPr>
          <w:rFonts w:ascii="Times New Roman" w:hAnsi="Times New Roman" w:cs="Times New Roman"/>
          <w:sz w:val="24"/>
          <w:szCs w:val="24"/>
        </w:rPr>
        <w:t>LAYOUT</w:t>
      </w:r>
      <w:r w:rsidR="00146A59">
        <w:rPr>
          <w:rFonts w:ascii="Times New Roman" w:hAnsi="Times New Roman" w:cs="Times New Roman"/>
          <w:sz w:val="24"/>
          <w:szCs w:val="24"/>
        </w:rPr>
        <w:t>(</w:t>
      </w:r>
      <w:proofErr w:type="gramEnd"/>
      <w:r w:rsidR="00146A59">
        <w:rPr>
          <w:rFonts w:ascii="Times New Roman" w:hAnsi="Times New Roman" w:cs="Times New Roman"/>
          <w:sz w:val="24"/>
          <w:szCs w:val="24"/>
        </w:rPr>
        <w:t>Figure-6)</w:t>
      </w:r>
      <w:r w:rsidR="00D9107B">
        <w:rPr>
          <w:rFonts w:ascii="Times New Roman" w:hAnsi="Times New Roman" w:cs="Times New Roman"/>
          <w:sz w:val="24"/>
          <w:szCs w:val="24"/>
        </w:rPr>
        <w:t xml:space="preserve">                                                                             22</w:t>
      </w:r>
    </w:p>
    <w:p w14:paraId="47E92AB7" w14:textId="77777777" w:rsidR="009C2136" w:rsidRPr="006B17E4" w:rsidRDefault="009C2136" w:rsidP="00E96E44">
      <w:pPr>
        <w:tabs>
          <w:tab w:val="left" w:pos="1464"/>
        </w:tabs>
        <w:rPr>
          <w:rFonts w:ascii="Times New Roman" w:hAnsi="Times New Roman" w:cs="Times New Roman"/>
          <w:b/>
          <w:bCs/>
          <w:sz w:val="24"/>
          <w:szCs w:val="24"/>
        </w:rPr>
      </w:pPr>
    </w:p>
    <w:p w14:paraId="57189A9A" w14:textId="77777777" w:rsidR="009C2136" w:rsidRPr="006B17E4" w:rsidRDefault="009C2136" w:rsidP="00E45D46">
      <w:pPr>
        <w:tabs>
          <w:tab w:val="left" w:pos="1464"/>
        </w:tabs>
        <w:rPr>
          <w:rFonts w:ascii="Times New Roman" w:hAnsi="Times New Roman" w:cs="Times New Roman"/>
          <w:b/>
          <w:bCs/>
          <w:sz w:val="24"/>
          <w:szCs w:val="24"/>
        </w:rPr>
      </w:pPr>
    </w:p>
    <w:p w14:paraId="65EFE3E7" w14:textId="77777777" w:rsidR="009C2136" w:rsidRPr="006B17E4" w:rsidRDefault="009C2136" w:rsidP="00E45D46">
      <w:pPr>
        <w:tabs>
          <w:tab w:val="left" w:pos="1464"/>
        </w:tabs>
        <w:rPr>
          <w:rFonts w:ascii="Times New Roman" w:hAnsi="Times New Roman" w:cs="Times New Roman"/>
          <w:b/>
          <w:bCs/>
          <w:sz w:val="24"/>
          <w:szCs w:val="24"/>
        </w:rPr>
      </w:pPr>
    </w:p>
    <w:p w14:paraId="349A3673" w14:textId="77777777" w:rsidR="00E10E20" w:rsidRDefault="00E10E20" w:rsidP="00480800">
      <w:pPr>
        <w:tabs>
          <w:tab w:val="left" w:pos="1464"/>
        </w:tabs>
        <w:jc w:val="both"/>
        <w:rPr>
          <w:rFonts w:ascii="Times New Roman" w:hAnsi="Times New Roman" w:cs="Times New Roman"/>
          <w:b/>
          <w:bCs/>
          <w:sz w:val="24"/>
          <w:szCs w:val="24"/>
        </w:rPr>
      </w:pPr>
    </w:p>
    <w:p w14:paraId="40E0592B" w14:textId="77777777" w:rsidR="00E01E44" w:rsidRDefault="00E01E44" w:rsidP="00480800">
      <w:pPr>
        <w:tabs>
          <w:tab w:val="left" w:pos="1464"/>
        </w:tabs>
        <w:jc w:val="both"/>
        <w:rPr>
          <w:rFonts w:ascii="Times New Roman" w:hAnsi="Times New Roman" w:cs="Times New Roman"/>
          <w:b/>
          <w:bCs/>
          <w:sz w:val="28"/>
          <w:szCs w:val="28"/>
        </w:rPr>
      </w:pPr>
    </w:p>
    <w:p w14:paraId="0DB3918E" w14:textId="77777777" w:rsidR="0011746D" w:rsidRDefault="0011746D" w:rsidP="00480800">
      <w:pPr>
        <w:tabs>
          <w:tab w:val="left" w:pos="1464"/>
        </w:tabs>
        <w:jc w:val="both"/>
        <w:rPr>
          <w:rFonts w:ascii="Times New Roman" w:hAnsi="Times New Roman" w:cs="Times New Roman"/>
          <w:b/>
          <w:bCs/>
          <w:sz w:val="28"/>
          <w:szCs w:val="28"/>
        </w:rPr>
      </w:pPr>
    </w:p>
    <w:p w14:paraId="7C0FC7FD" w14:textId="047F81D1" w:rsidR="00882734" w:rsidRPr="006B17E4" w:rsidRDefault="00882734" w:rsidP="00480800">
      <w:pPr>
        <w:tabs>
          <w:tab w:val="left" w:pos="1464"/>
        </w:tabs>
        <w:jc w:val="both"/>
        <w:rPr>
          <w:rFonts w:ascii="Times New Roman" w:hAnsi="Times New Roman" w:cs="Times New Roman"/>
          <w:b/>
          <w:bCs/>
          <w:sz w:val="28"/>
          <w:szCs w:val="28"/>
        </w:rPr>
      </w:pPr>
      <w:r w:rsidRPr="006B17E4">
        <w:rPr>
          <w:rFonts w:ascii="Times New Roman" w:hAnsi="Times New Roman" w:cs="Times New Roman"/>
          <w:b/>
          <w:bCs/>
          <w:sz w:val="28"/>
          <w:szCs w:val="28"/>
        </w:rPr>
        <w:t xml:space="preserve"> LIST OF SYMBOLS</w:t>
      </w:r>
    </w:p>
    <w:p w14:paraId="04781DAA" w14:textId="77777777" w:rsidR="00882734" w:rsidRPr="006B17E4" w:rsidRDefault="00882734" w:rsidP="00480800">
      <w:p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 xml:space="preserve"> </w:t>
      </w:r>
    </w:p>
    <w:p w14:paraId="0F16B3D7"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r w:rsidRPr="007E5EEE">
        <w:rPr>
          <w:rFonts w:ascii="Times New Roman" w:hAnsi="Times New Roman" w:cs="Times New Roman"/>
          <w:b/>
          <w:bCs/>
          <w:sz w:val="24"/>
          <w:szCs w:val="24"/>
        </w:rPr>
        <w:t>A</w:t>
      </w:r>
      <w:r w:rsidRPr="006B17E4">
        <w:rPr>
          <w:rFonts w:ascii="Times New Roman" w:hAnsi="Times New Roman" w:cs="Times New Roman"/>
          <w:sz w:val="24"/>
          <w:szCs w:val="24"/>
        </w:rPr>
        <w:t xml:space="preserve"> – Area</w:t>
      </w:r>
    </w:p>
    <w:p w14:paraId="4D2AB17B" w14:textId="6FCCB4FF" w:rsidR="00882734" w:rsidRPr="006B17E4" w:rsidRDefault="00882734" w:rsidP="00480800">
      <w:pPr>
        <w:tabs>
          <w:tab w:val="left" w:pos="1464"/>
        </w:tabs>
        <w:spacing w:line="360" w:lineRule="auto"/>
        <w:jc w:val="both"/>
        <w:rPr>
          <w:rFonts w:ascii="Times New Roman" w:hAnsi="Times New Roman" w:cs="Times New Roman"/>
          <w:sz w:val="24"/>
          <w:szCs w:val="24"/>
        </w:rPr>
      </w:pPr>
      <w:r w:rsidRPr="007E5EEE">
        <w:rPr>
          <w:rFonts w:ascii="Times New Roman" w:hAnsi="Times New Roman" w:cs="Times New Roman"/>
          <w:b/>
          <w:bCs/>
          <w:sz w:val="24"/>
          <w:szCs w:val="24"/>
        </w:rPr>
        <w:t>Ag</w:t>
      </w:r>
      <w:r w:rsidRPr="006B17E4">
        <w:rPr>
          <w:rFonts w:ascii="Times New Roman" w:hAnsi="Times New Roman" w:cs="Times New Roman"/>
          <w:sz w:val="24"/>
          <w:szCs w:val="24"/>
        </w:rPr>
        <w:t xml:space="preserve"> </w:t>
      </w:r>
      <w:proofErr w:type="gramStart"/>
      <w:r w:rsidRPr="006B17E4">
        <w:rPr>
          <w:rFonts w:ascii="Times New Roman" w:hAnsi="Times New Roman" w:cs="Times New Roman"/>
          <w:sz w:val="24"/>
          <w:szCs w:val="24"/>
        </w:rPr>
        <w:t xml:space="preserve">– </w:t>
      </w:r>
      <w:r w:rsidR="00D15116">
        <w:rPr>
          <w:rFonts w:ascii="Times New Roman" w:hAnsi="Times New Roman" w:cs="Times New Roman"/>
          <w:sz w:val="24"/>
          <w:szCs w:val="24"/>
        </w:rPr>
        <w:t xml:space="preserve"> `</w:t>
      </w:r>
      <w:proofErr w:type="gramEnd"/>
      <w:r w:rsidR="00D15116">
        <w:rPr>
          <w:rFonts w:ascii="Times New Roman" w:hAnsi="Times New Roman" w:cs="Times New Roman"/>
          <w:sz w:val="24"/>
          <w:szCs w:val="24"/>
        </w:rPr>
        <w:t>``</w:t>
      </w:r>
      <w:r w:rsidR="00CE21EC">
        <w:rPr>
          <w:rFonts w:ascii="Times New Roman" w:hAnsi="Times New Roman" w:cs="Times New Roman"/>
          <w:sz w:val="24"/>
          <w:szCs w:val="24"/>
        </w:rPr>
        <w:t>Area of Gross section</w:t>
      </w:r>
    </w:p>
    <w:p w14:paraId="46992DBF" w14:textId="2A2F8978" w:rsidR="00882734" w:rsidRPr="006B17E4" w:rsidRDefault="00882734" w:rsidP="00480800">
      <w:pPr>
        <w:tabs>
          <w:tab w:val="left" w:pos="1464"/>
        </w:tabs>
        <w:spacing w:line="360" w:lineRule="auto"/>
        <w:jc w:val="both"/>
        <w:rPr>
          <w:rFonts w:ascii="Times New Roman" w:hAnsi="Times New Roman" w:cs="Times New Roman"/>
          <w:sz w:val="24"/>
          <w:szCs w:val="24"/>
        </w:rPr>
      </w:pPr>
      <w:r w:rsidRPr="006B17E4">
        <w:rPr>
          <w:rFonts w:ascii="Times New Roman" w:hAnsi="Times New Roman" w:cs="Times New Roman"/>
          <w:sz w:val="24"/>
          <w:szCs w:val="24"/>
        </w:rPr>
        <w:t xml:space="preserve"> </w:t>
      </w:r>
      <w:r w:rsidRPr="007E5EEE">
        <w:rPr>
          <w:rFonts w:ascii="Times New Roman" w:hAnsi="Times New Roman" w:cs="Times New Roman"/>
          <w:b/>
          <w:bCs/>
          <w:sz w:val="24"/>
          <w:szCs w:val="24"/>
        </w:rPr>
        <w:t xml:space="preserve">As </w:t>
      </w:r>
      <w:r w:rsidRPr="006B17E4">
        <w:rPr>
          <w:rFonts w:ascii="Times New Roman" w:hAnsi="Times New Roman" w:cs="Times New Roman"/>
          <w:sz w:val="24"/>
          <w:szCs w:val="24"/>
        </w:rPr>
        <w:t xml:space="preserve">– Area of flexural steel </w:t>
      </w:r>
    </w:p>
    <w:p w14:paraId="36FBDF5E"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proofErr w:type="spellStart"/>
      <w:r w:rsidRPr="007E5EEE">
        <w:rPr>
          <w:rFonts w:ascii="Times New Roman" w:hAnsi="Times New Roman" w:cs="Times New Roman"/>
          <w:b/>
          <w:bCs/>
          <w:sz w:val="24"/>
          <w:szCs w:val="24"/>
        </w:rPr>
        <w:t>Asc</w:t>
      </w:r>
      <w:proofErr w:type="spellEnd"/>
      <w:r w:rsidRPr="006B17E4">
        <w:rPr>
          <w:rFonts w:ascii="Times New Roman" w:hAnsi="Times New Roman" w:cs="Times New Roman"/>
          <w:sz w:val="24"/>
          <w:szCs w:val="24"/>
        </w:rPr>
        <w:t xml:space="preserve"> – Area of compression steel </w:t>
      </w:r>
    </w:p>
    <w:p w14:paraId="70C14946"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proofErr w:type="spellStart"/>
      <w:r w:rsidRPr="007E5EEE">
        <w:rPr>
          <w:rFonts w:ascii="Times New Roman" w:hAnsi="Times New Roman" w:cs="Times New Roman"/>
          <w:b/>
          <w:bCs/>
          <w:sz w:val="24"/>
          <w:szCs w:val="24"/>
        </w:rPr>
        <w:t>Ast</w:t>
      </w:r>
      <w:proofErr w:type="spellEnd"/>
      <w:r w:rsidRPr="006B17E4">
        <w:rPr>
          <w:rFonts w:ascii="Times New Roman" w:hAnsi="Times New Roman" w:cs="Times New Roman"/>
          <w:sz w:val="24"/>
          <w:szCs w:val="24"/>
        </w:rPr>
        <w:t xml:space="preserve"> – Area of tension Steel</w:t>
      </w:r>
    </w:p>
    <w:p w14:paraId="7B53E813" w14:textId="77777777" w:rsidR="00CE7888" w:rsidRDefault="00882734" w:rsidP="00480800">
      <w:pPr>
        <w:tabs>
          <w:tab w:val="left" w:pos="1464"/>
        </w:tabs>
        <w:spacing w:line="360" w:lineRule="auto"/>
        <w:jc w:val="both"/>
        <w:rPr>
          <w:rFonts w:ascii="Times New Roman" w:hAnsi="Times New Roman" w:cs="Times New Roman"/>
          <w:sz w:val="24"/>
          <w:szCs w:val="24"/>
        </w:rPr>
      </w:pPr>
      <w:proofErr w:type="spellStart"/>
      <w:proofErr w:type="gramStart"/>
      <w:r w:rsidRPr="007E5EEE">
        <w:rPr>
          <w:rFonts w:ascii="Times New Roman" w:hAnsi="Times New Roman" w:cs="Times New Roman"/>
          <w:b/>
          <w:bCs/>
          <w:sz w:val="24"/>
          <w:szCs w:val="24"/>
        </w:rPr>
        <w:t>Asv</w:t>
      </w:r>
      <w:proofErr w:type="spellEnd"/>
      <w:proofErr w:type="gramEnd"/>
      <w:r w:rsidRPr="006B17E4">
        <w:rPr>
          <w:rFonts w:ascii="Times New Roman" w:hAnsi="Times New Roman" w:cs="Times New Roman"/>
          <w:sz w:val="24"/>
          <w:szCs w:val="24"/>
        </w:rPr>
        <w:t xml:space="preserve"> – Area of vertical stirrup</w:t>
      </w:r>
    </w:p>
    <w:p w14:paraId="1B429366" w14:textId="77777777" w:rsidR="00CE7888" w:rsidRDefault="00882734" w:rsidP="00480800">
      <w:pPr>
        <w:tabs>
          <w:tab w:val="left" w:pos="1464"/>
        </w:tabs>
        <w:spacing w:line="360" w:lineRule="auto"/>
        <w:jc w:val="both"/>
        <w:rPr>
          <w:rFonts w:ascii="Times New Roman" w:hAnsi="Times New Roman" w:cs="Times New Roman"/>
          <w:sz w:val="24"/>
          <w:szCs w:val="24"/>
        </w:rPr>
      </w:pPr>
      <w:r w:rsidRPr="006B17E4">
        <w:rPr>
          <w:rFonts w:ascii="Times New Roman" w:hAnsi="Times New Roman" w:cs="Times New Roman"/>
          <w:sz w:val="24"/>
          <w:szCs w:val="24"/>
        </w:rPr>
        <w:t xml:space="preserve"> </w:t>
      </w:r>
      <w:r w:rsidRPr="00F0044B">
        <w:rPr>
          <w:rFonts w:ascii="Times New Roman" w:hAnsi="Times New Roman" w:cs="Times New Roman"/>
          <w:b/>
          <w:bCs/>
          <w:sz w:val="24"/>
          <w:szCs w:val="24"/>
        </w:rPr>
        <w:t>Av</w:t>
      </w:r>
      <w:r w:rsidRPr="006B17E4">
        <w:rPr>
          <w:rFonts w:ascii="Times New Roman" w:hAnsi="Times New Roman" w:cs="Times New Roman"/>
          <w:sz w:val="24"/>
          <w:szCs w:val="24"/>
        </w:rPr>
        <w:t xml:space="preserve"> – Area of vertical stirrup </w:t>
      </w:r>
    </w:p>
    <w:p w14:paraId="30CDFD70" w14:textId="79610D27"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b</w:t>
      </w:r>
      <w:r w:rsidRPr="006B17E4">
        <w:rPr>
          <w:rFonts w:ascii="Times New Roman" w:hAnsi="Times New Roman" w:cs="Times New Roman"/>
          <w:sz w:val="24"/>
          <w:szCs w:val="24"/>
        </w:rPr>
        <w:t xml:space="preserve"> – Width of a section</w:t>
      </w:r>
    </w:p>
    <w:p w14:paraId="00E62935" w14:textId="641D6EC5"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 xml:space="preserve"> </w:t>
      </w:r>
      <w:proofErr w:type="gramStart"/>
      <w:r w:rsidRPr="00F0044B">
        <w:rPr>
          <w:rFonts w:ascii="Times New Roman" w:hAnsi="Times New Roman" w:cs="Times New Roman"/>
          <w:b/>
          <w:bCs/>
          <w:sz w:val="24"/>
          <w:szCs w:val="24"/>
        </w:rPr>
        <w:t>bf</w:t>
      </w:r>
      <w:proofErr w:type="gramEnd"/>
      <w:r w:rsidRPr="006B17E4">
        <w:rPr>
          <w:rFonts w:ascii="Times New Roman" w:hAnsi="Times New Roman" w:cs="Times New Roman"/>
          <w:sz w:val="24"/>
          <w:szCs w:val="24"/>
        </w:rPr>
        <w:t xml:space="preserve"> – Width of flange </w:t>
      </w:r>
    </w:p>
    <w:p w14:paraId="36FEFF02"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proofErr w:type="spellStart"/>
      <w:proofErr w:type="gramStart"/>
      <w:r w:rsidRPr="00F0044B">
        <w:rPr>
          <w:rFonts w:ascii="Times New Roman" w:hAnsi="Times New Roman" w:cs="Times New Roman"/>
          <w:b/>
          <w:bCs/>
          <w:sz w:val="24"/>
          <w:szCs w:val="24"/>
        </w:rPr>
        <w:t>bw</w:t>
      </w:r>
      <w:proofErr w:type="spellEnd"/>
      <w:proofErr w:type="gramEnd"/>
      <w:r w:rsidRPr="00F0044B">
        <w:rPr>
          <w:rFonts w:ascii="Times New Roman" w:hAnsi="Times New Roman" w:cs="Times New Roman"/>
          <w:b/>
          <w:bCs/>
          <w:sz w:val="24"/>
          <w:szCs w:val="24"/>
        </w:rPr>
        <w:t xml:space="preserve"> </w:t>
      </w:r>
      <w:r w:rsidRPr="006B17E4">
        <w:rPr>
          <w:rFonts w:ascii="Times New Roman" w:hAnsi="Times New Roman" w:cs="Times New Roman"/>
          <w:sz w:val="24"/>
          <w:szCs w:val="24"/>
        </w:rPr>
        <w:t xml:space="preserve">– Width of web </w:t>
      </w:r>
    </w:p>
    <w:p w14:paraId="133BEA81"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c</w:t>
      </w:r>
      <w:r w:rsidRPr="006B17E4">
        <w:rPr>
          <w:rFonts w:ascii="Times New Roman" w:hAnsi="Times New Roman" w:cs="Times New Roman"/>
          <w:sz w:val="24"/>
          <w:szCs w:val="24"/>
        </w:rPr>
        <w:t xml:space="preserve"> – Distance of neutral axis from compression surface</w:t>
      </w:r>
    </w:p>
    <w:p w14:paraId="267F51D3" w14:textId="582F56AE"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d</w:t>
      </w:r>
      <w:r w:rsidRPr="006B17E4">
        <w:rPr>
          <w:rFonts w:ascii="Times New Roman" w:hAnsi="Times New Roman" w:cs="Times New Roman"/>
          <w:sz w:val="24"/>
          <w:szCs w:val="24"/>
        </w:rPr>
        <w:t xml:space="preserve"> – Effective depth of a section</w:t>
      </w:r>
    </w:p>
    <w:p w14:paraId="3B456B2C"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 xml:space="preserve"> D</w:t>
      </w:r>
      <w:r w:rsidRPr="006B17E4">
        <w:rPr>
          <w:rFonts w:ascii="Times New Roman" w:hAnsi="Times New Roman" w:cs="Times New Roman"/>
          <w:sz w:val="24"/>
          <w:szCs w:val="24"/>
        </w:rPr>
        <w:t xml:space="preserve"> – Overall depth of a section</w:t>
      </w:r>
    </w:p>
    <w:p w14:paraId="08187150" w14:textId="2B1D2642" w:rsidR="00882734" w:rsidRPr="006B17E4" w:rsidRDefault="00882734" w:rsidP="00480800">
      <w:pPr>
        <w:tabs>
          <w:tab w:val="left" w:pos="1464"/>
        </w:tabs>
        <w:spacing w:line="360" w:lineRule="auto"/>
        <w:jc w:val="both"/>
        <w:rPr>
          <w:rFonts w:ascii="Times New Roman" w:hAnsi="Times New Roman" w:cs="Times New Roman"/>
          <w:sz w:val="24"/>
          <w:szCs w:val="24"/>
        </w:rPr>
      </w:pPr>
      <w:proofErr w:type="spellStart"/>
      <w:proofErr w:type="gramStart"/>
      <w:r w:rsidRPr="00F0044B">
        <w:rPr>
          <w:rFonts w:ascii="Times New Roman" w:hAnsi="Times New Roman" w:cs="Times New Roman"/>
          <w:b/>
          <w:bCs/>
          <w:sz w:val="24"/>
          <w:szCs w:val="24"/>
        </w:rPr>
        <w:t>fck</w:t>
      </w:r>
      <w:proofErr w:type="spellEnd"/>
      <w:proofErr w:type="gramEnd"/>
      <w:r w:rsidRPr="006B17E4">
        <w:rPr>
          <w:rFonts w:ascii="Times New Roman" w:hAnsi="Times New Roman" w:cs="Times New Roman"/>
          <w:sz w:val="24"/>
          <w:szCs w:val="24"/>
        </w:rPr>
        <w:t xml:space="preserve"> –Compressive strength of concrete – IS 456:2000</w:t>
      </w:r>
    </w:p>
    <w:p w14:paraId="52922BE8" w14:textId="18516BAD"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fs</w:t>
      </w:r>
      <w:r w:rsidRPr="006B17E4">
        <w:rPr>
          <w:rFonts w:ascii="Times New Roman" w:hAnsi="Times New Roman" w:cs="Times New Roman"/>
          <w:sz w:val="24"/>
          <w:szCs w:val="24"/>
        </w:rPr>
        <w:t xml:space="preserve"> – Stress in tension steel</w:t>
      </w:r>
    </w:p>
    <w:p w14:paraId="63963A6D"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 xml:space="preserve"> </w:t>
      </w:r>
      <w:proofErr w:type="spellStart"/>
      <w:proofErr w:type="gramStart"/>
      <w:r w:rsidRPr="00F0044B">
        <w:rPr>
          <w:rFonts w:ascii="Times New Roman" w:hAnsi="Times New Roman" w:cs="Times New Roman"/>
          <w:b/>
          <w:bCs/>
          <w:sz w:val="24"/>
          <w:szCs w:val="24"/>
        </w:rPr>
        <w:t>fy</w:t>
      </w:r>
      <w:proofErr w:type="spellEnd"/>
      <w:proofErr w:type="gramEnd"/>
      <w:r w:rsidRPr="006B17E4">
        <w:rPr>
          <w:rFonts w:ascii="Times New Roman" w:hAnsi="Times New Roman" w:cs="Times New Roman"/>
          <w:sz w:val="24"/>
          <w:szCs w:val="24"/>
        </w:rPr>
        <w:t xml:space="preserve"> – Tensile strength of steel – IS 456:2000 </w:t>
      </w:r>
    </w:p>
    <w:p w14:paraId="2E458002"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k</w:t>
      </w:r>
      <w:r w:rsidRPr="006B17E4">
        <w:rPr>
          <w:rFonts w:ascii="Times New Roman" w:hAnsi="Times New Roman" w:cs="Times New Roman"/>
          <w:sz w:val="24"/>
          <w:szCs w:val="24"/>
        </w:rPr>
        <w:t xml:space="preserve"> – Effective length factor for columns </w:t>
      </w:r>
    </w:p>
    <w:p w14:paraId="4E697FEC" w14:textId="77777777" w:rsidR="00D66370"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L</w:t>
      </w:r>
      <w:r w:rsidRPr="006B17E4">
        <w:rPr>
          <w:rFonts w:ascii="Times New Roman" w:hAnsi="Times New Roman" w:cs="Times New Roman"/>
          <w:sz w:val="24"/>
          <w:szCs w:val="24"/>
        </w:rPr>
        <w:t xml:space="preserve"> – Length of a section</w:t>
      </w:r>
    </w:p>
    <w:p w14:paraId="04AE359B" w14:textId="77777777" w:rsidR="00780ACD" w:rsidRDefault="00882734" w:rsidP="00480800">
      <w:pPr>
        <w:tabs>
          <w:tab w:val="left" w:pos="1464"/>
        </w:tabs>
        <w:spacing w:line="360" w:lineRule="auto"/>
        <w:jc w:val="both"/>
        <w:rPr>
          <w:rFonts w:ascii="Times New Roman" w:hAnsi="Times New Roman" w:cs="Times New Roman"/>
          <w:sz w:val="24"/>
          <w:szCs w:val="24"/>
        </w:rPr>
      </w:pPr>
      <w:r w:rsidRPr="006B17E4">
        <w:rPr>
          <w:rFonts w:ascii="Times New Roman" w:hAnsi="Times New Roman" w:cs="Times New Roman"/>
          <w:sz w:val="24"/>
          <w:szCs w:val="24"/>
        </w:rPr>
        <w:t xml:space="preserve"> </w:t>
      </w:r>
      <w:r w:rsidRPr="00F0044B">
        <w:rPr>
          <w:rFonts w:ascii="Times New Roman" w:hAnsi="Times New Roman" w:cs="Times New Roman"/>
          <w:b/>
          <w:bCs/>
          <w:sz w:val="24"/>
          <w:szCs w:val="24"/>
        </w:rPr>
        <w:t>l</w:t>
      </w:r>
      <w:r w:rsidRPr="006B17E4">
        <w:rPr>
          <w:rFonts w:ascii="Times New Roman" w:hAnsi="Times New Roman" w:cs="Times New Roman"/>
          <w:sz w:val="24"/>
          <w:szCs w:val="24"/>
        </w:rPr>
        <w:t xml:space="preserve"> – Length of column</w:t>
      </w:r>
    </w:p>
    <w:p w14:paraId="479836AE" w14:textId="42EFCD92" w:rsidR="00882734" w:rsidRPr="006B17E4" w:rsidRDefault="00882734" w:rsidP="00480800">
      <w:pPr>
        <w:tabs>
          <w:tab w:val="left" w:pos="1464"/>
        </w:tabs>
        <w:spacing w:line="360" w:lineRule="auto"/>
        <w:jc w:val="both"/>
        <w:rPr>
          <w:rFonts w:ascii="Times New Roman" w:hAnsi="Times New Roman" w:cs="Times New Roman"/>
          <w:sz w:val="24"/>
          <w:szCs w:val="24"/>
        </w:rPr>
      </w:pPr>
      <w:proofErr w:type="spellStart"/>
      <w:proofErr w:type="gramStart"/>
      <w:r w:rsidRPr="00F0044B">
        <w:rPr>
          <w:rFonts w:ascii="Times New Roman" w:hAnsi="Times New Roman" w:cs="Times New Roman"/>
          <w:b/>
          <w:bCs/>
          <w:sz w:val="24"/>
          <w:szCs w:val="24"/>
        </w:rPr>
        <w:t>leff</w:t>
      </w:r>
      <w:proofErr w:type="spellEnd"/>
      <w:proofErr w:type="gramEnd"/>
      <w:r w:rsidRPr="006B17E4">
        <w:rPr>
          <w:rFonts w:ascii="Times New Roman" w:hAnsi="Times New Roman" w:cs="Times New Roman"/>
          <w:sz w:val="24"/>
          <w:szCs w:val="24"/>
        </w:rPr>
        <w:t xml:space="preserve"> – Effective length of a section</w:t>
      </w:r>
    </w:p>
    <w:p w14:paraId="227EA3D7"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 xml:space="preserve"> </w:t>
      </w:r>
      <w:proofErr w:type="spellStart"/>
      <w:proofErr w:type="gramStart"/>
      <w:r w:rsidRPr="00F0044B">
        <w:rPr>
          <w:rFonts w:ascii="Times New Roman" w:hAnsi="Times New Roman" w:cs="Times New Roman"/>
          <w:b/>
          <w:bCs/>
          <w:sz w:val="24"/>
          <w:szCs w:val="24"/>
        </w:rPr>
        <w:t>lu</w:t>
      </w:r>
      <w:proofErr w:type="spellEnd"/>
      <w:proofErr w:type="gramEnd"/>
      <w:r w:rsidRPr="006B17E4">
        <w:rPr>
          <w:rFonts w:ascii="Times New Roman" w:hAnsi="Times New Roman" w:cs="Times New Roman"/>
          <w:sz w:val="24"/>
          <w:szCs w:val="24"/>
        </w:rPr>
        <w:t xml:space="preserve"> – Unsupported length of column</w:t>
      </w:r>
    </w:p>
    <w:p w14:paraId="5A938C54" w14:textId="069C7A15"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 xml:space="preserve">Mu </w:t>
      </w:r>
      <w:r w:rsidRPr="006B17E4">
        <w:rPr>
          <w:rFonts w:ascii="Times New Roman" w:hAnsi="Times New Roman" w:cs="Times New Roman"/>
          <w:sz w:val="24"/>
          <w:szCs w:val="24"/>
        </w:rPr>
        <w:t xml:space="preserve">– Factored moment </w:t>
      </w:r>
    </w:p>
    <w:p w14:paraId="3B860136"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Mux</w:t>
      </w:r>
      <w:r w:rsidRPr="006B17E4">
        <w:rPr>
          <w:rFonts w:ascii="Times New Roman" w:hAnsi="Times New Roman" w:cs="Times New Roman"/>
          <w:sz w:val="24"/>
          <w:szCs w:val="24"/>
        </w:rPr>
        <w:t xml:space="preserve"> – Moment about xx-axis</w:t>
      </w:r>
    </w:p>
    <w:p w14:paraId="780369B5"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proofErr w:type="spellStart"/>
      <w:r w:rsidRPr="00F0044B">
        <w:rPr>
          <w:rFonts w:ascii="Times New Roman" w:hAnsi="Times New Roman" w:cs="Times New Roman"/>
          <w:b/>
          <w:bCs/>
          <w:sz w:val="24"/>
          <w:szCs w:val="24"/>
        </w:rPr>
        <w:t>Muy</w:t>
      </w:r>
      <w:proofErr w:type="spellEnd"/>
      <w:r w:rsidRPr="006B17E4">
        <w:rPr>
          <w:rFonts w:ascii="Times New Roman" w:hAnsi="Times New Roman" w:cs="Times New Roman"/>
          <w:sz w:val="24"/>
          <w:szCs w:val="24"/>
        </w:rPr>
        <w:t xml:space="preserve"> – Moment about </w:t>
      </w:r>
      <w:proofErr w:type="spellStart"/>
      <w:r w:rsidRPr="006B17E4">
        <w:rPr>
          <w:rFonts w:ascii="Times New Roman" w:hAnsi="Times New Roman" w:cs="Times New Roman"/>
          <w:sz w:val="24"/>
          <w:szCs w:val="24"/>
        </w:rPr>
        <w:t>yy</w:t>
      </w:r>
      <w:proofErr w:type="spellEnd"/>
      <w:r w:rsidRPr="006B17E4">
        <w:rPr>
          <w:rFonts w:ascii="Times New Roman" w:hAnsi="Times New Roman" w:cs="Times New Roman"/>
          <w:sz w:val="24"/>
          <w:szCs w:val="24"/>
        </w:rPr>
        <w:t xml:space="preserve">-axis </w:t>
      </w:r>
    </w:p>
    <w:p w14:paraId="015DD61A"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Pt</w:t>
      </w:r>
      <w:r w:rsidRPr="006B17E4">
        <w:rPr>
          <w:rFonts w:ascii="Times New Roman" w:hAnsi="Times New Roman" w:cs="Times New Roman"/>
          <w:sz w:val="24"/>
          <w:szCs w:val="24"/>
        </w:rPr>
        <w:t xml:space="preserve"> – Percentage of steel</w:t>
      </w:r>
    </w:p>
    <w:p w14:paraId="6BBCFE88"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r w:rsidRPr="006B17E4">
        <w:rPr>
          <w:rFonts w:ascii="Times New Roman" w:hAnsi="Times New Roman" w:cs="Times New Roman"/>
          <w:sz w:val="24"/>
          <w:szCs w:val="24"/>
        </w:rPr>
        <w:t xml:space="preserve"> </w:t>
      </w:r>
      <w:r w:rsidRPr="00F0044B">
        <w:rPr>
          <w:rFonts w:ascii="Times New Roman" w:hAnsi="Times New Roman" w:cs="Times New Roman"/>
          <w:b/>
          <w:bCs/>
          <w:sz w:val="24"/>
          <w:szCs w:val="24"/>
        </w:rPr>
        <w:t>P</w:t>
      </w:r>
      <w:r w:rsidRPr="006B17E4">
        <w:rPr>
          <w:rFonts w:ascii="Times New Roman" w:hAnsi="Times New Roman" w:cs="Times New Roman"/>
          <w:sz w:val="24"/>
          <w:szCs w:val="24"/>
        </w:rPr>
        <w:t xml:space="preserve"> – </w:t>
      </w:r>
      <w:proofErr w:type="spellStart"/>
      <w:r w:rsidRPr="006B17E4">
        <w:rPr>
          <w:rFonts w:ascii="Times New Roman" w:hAnsi="Times New Roman" w:cs="Times New Roman"/>
          <w:sz w:val="24"/>
          <w:szCs w:val="24"/>
        </w:rPr>
        <w:t>Unfactored</w:t>
      </w:r>
      <w:proofErr w:type="spellEnd"/>
      <w:r w:rsidRPr="006B17E4">
        <w:rPr>
          <w:rFonts w:ascii="Times New Roman" w:hAnsi="Times New Roman" w:cs="Times New Roman"/>
          <w:sz w:val="24"/>
          <w:szCs w:val="24"/>
        </w:rPr>
        <w:t xml:space="preserve"> concentrated load</w:t>
      </w:r>
    </w:p>
    <w:p w14:paraId="5469E6F5" w14:textId="0760D7B3" w:rsidR="00882734" w:rsidRPr="006B17E4"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 xml:space="preserve"> Po</w:t>
      </w:r>
      <w:r w:rsidRPr="006B17E4">
        <w:rPr>
          <w:rFonts w:ascii="Times New Roman" w:hAnsi="Times New Roman" w:cs="Times New Roman"/>
          <w:sz w:val="24"/>
          <w:szCs w:val="24"/>
        </w:rPr>
        <w:t xml:space="preserve"> – Axial strength of a concentrically loaded column </w:t>
      </w:r>
    </w:p>
    <w:p w14:paraId="112D40C8" w14:textId="77777777" w:rsidR="007F1CFD" w:rsidRDefault="00882734" w:rsidP="00480800">
      <w:pPr>
        <w:tabs>
          <w:tab w:val="left" w:pos="1464"/>
        </w:tabs>
        <w:spacing w:line="360" w:lineRule="auto"/>
        <w:jc w:val="both"/>
        <w:rPr>
          <w:rFonts w:ascii="Times New Roman" w:hAnsi="Times New Roman" w:cs="Times New Roman"/>
          <w:sz w:val="24"/>
          <w:szCs w:val="24"/>
        </w:rPr>
      </w:pPr>
      <w:r w:rsidRPr="00F0044B">
        <w:rPr>
          <w:rFonts w:ascii="Times New Roman" w:hAnsi="Times New Roman" w:cs="Times New Roman"/>
          <w:b/>
          <w:bCs/>
          <w:sz w:val="24"/>
          <w:szCs w:val="24"/>
        </w:rPr>
        <w:t>Pu</w:t>
      </w:r>
      <w:r w:rsidRPr="006B17E4">
        <w:rPr>
          <w:rFonts w:ascii="Times New Roman" w:hAnsi="Times New Roman" w:cs="Times New Roman"/>
          <w:sz w:val="24"/>
          <w:szCs w:val="24"/>
        </w:rPr>
        <w:t xml:space="preserve"> – Factored axial load r – Radius of </w:t>
      </w:r>
    </w:p>
    <w:p w14:paraId="5BF5505B" w14:textId="33AFD4E9" w:rsidR="00882734" w:rsidRPr="006B17E4" w:rsidRDefault="007F1CFD" w:rsidP="00480800">
      <w:pPr>
        <w:tabs>
          <w:tab w:val="left" w:pos="1464"/>
        </w:tabs>
        <w:spacing w:line="360" w:lineRule="auto"/>
        <w:jc w:val="both"/>
        <w:rPr>
          <w:rFonts w:ascii="Times New Roman" w:hAnsi="Times New Roman" w:cs="Times New Roman"/>
          <w:sz w:val="24"/>
          <w:szCs w:val="24"/>
        </w:rPr>
      </w:pPr>
      <w:r w:rsidRPr="000D14A0">
        <w:rPr>
          <w:rFonts w:ascii="Times New Roman" w:hAnsi="Times New Roman" w:cs="Times New Roman"/>
          <w:b/>
          <w:bCs/>
          <w:sz w:val="24"/>
          <w:szCs w:val="24"/>
        </w:rPr>
        <w:t>St</w:t>
      </w:r>
      <w:r w:rsidR="00882734" w:rsidRPr="006B17E4">
        <w:rPr>
          <w:rFonts w:ascii="Times New Roman" w:hAnsi="Times New Roman" w:cs="Times New Roman"/>
          <w:sz w:val="24"/>
          <w:szCs w:val="24"/>
        </w:rPr>
        <w:t xml:space="preserve"> – Tie spacing</w:t>
      </w:r>
    </w:p>
    <w:p w14:paraId="629CFCD2"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proofErr w:type="spellStart"/>
      <w:r w:rsidRPr="000D14A0">
        <w:rPr>
          <w:rFonts w:ascii="Times New Roman" w:hAnsi="Times New Roman" w:cs="Times New Roman"/>
          <w:b/>
          <w:bCs/>
          <w:sz w:val="24"/>
          <w:szCs w:val="24"/>
        </w:rPr>
        <w:lastRenderedPageBreak/>
        <w:t>Sv</w:t>
      </w:r>
      <w:proofErr w:type="spellEnd"/>
      <w:r w:rsidRPr="006B17E4">
        <w:rPr>
          <w:rFonts w:ascii="Times New Roman" w:hAnsi="Times New Roman" w:cs="Times New Roman"/>
          <w:sz w:val="24"/>
          <w:szCs w:val="24"/>
        </w:rPr>
        <w:t xml:space="preserve"> – Spacing for vertical stirrups</w:t>
      </w:r>
    </w:p>
    <w:p w14:paraId="65B0E924" w14:textId="46FF968C" w:rsidR="00882734" w:rsidRPr="006B17E4" w:rsidRDefault="00882734" w:rsidP="00480800">
      <w:pPr>
        <w:tabs>
          <w:tab w:val="left" w:pos="1464"/>
        </w:tabs>
        <w:spacing w:line="360" w:lineRule="auto"/>
        <w:jc w:val="both"/>
        <w:rPr>
          <w:rFonts w:ascii="Times New Roman" w:hAnsi="Times New Roman" w:cs="Times New Roman"/>
          <w:sz w:val="24"/>
          <w:szCs w:val="24"/>
        </w:rPr>
      </w:pPr>
      <w:proofErr w:type="spellStart"/>
      <w:r w:rsidRPr="000D14A0">
        <w:rPr>
          <w:rFonts w:ascii="Times New Roman" w:hAnsi="Times New Roman" w:cs="Times New Roman"/>
          <w:b/>
          <w:bCs/>
          <w:sz w:val="24"/>
          <w:szCs w:val="24"/>
        </w:rPr>
        <w:t>Vus</w:t>
      </w:r>
      <w:proofErr w:type="spellEnd"/>
      <w:r w:rsidRPr="006B17E4">
        <w:rPr>
          <w:rFonts w:ascii="Times New Roman" w:hAnsi="Times New Roman" w:cs="Times New Roman"/>
          <w:sz w:val="24"/>
          <w:szCs w:val="24"/>
        </w:rPr>
        <w:t xml:space="preserve"> – Shear to be resisted by stirrup</w:t>
      </w:r>
    </w:p>
    <w:p w14:paraId="74269B0E"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r w:rsidRPr="000D14A0">
        <w:rPr>
          <w:rFonts w:ascii="Times New Roman" w:hAnsi="Times New Roman" w:cs="Times New Roman"/>
          <w:b/>
          <w:bCs/>
          <w:sz w:val="24"/>
          <w:szCs w:val="24"/>
        </w:rPr>
        <w:t>Xu</w:t>
      </w:r>
      <w:r w:rsidRPr="006B17E4">
        <w:rPr>
          <w:rFonts w:ascii="Times New Roman" w:hAnsi="Times New Roman" w:cs="Times New Roman"/>
          <w:sz w:val="24"/>
          <w:szCs w:val="24"/>
        </w:rPr>
        <w:t xml:space="preserve"> – Neutral axis depth</w:t>
      </w:r>
    </w:p>
    <w:p w14:paraId="00CFE143" w14:textId="0937C2A2" w:rsidR="00882734" w:rsidRPr="006B17E4" w:rsidRDefault="00882734" w:rsidP="00480800">
      <w:pPr>
        <w:tabs>
          <w:tab w:val="left" w:pos="1464"/>
        </w:tabs>
        <w:spacing w:line="360" w:lineRule="auto"/>
        <w:jc w:val="both"/>
        <w:rPr>
          <w:rFonts w:ascii="Times New Roman" w:hAnsi="Times New Roman" w:cs="Times New Roman"/>
          <w:sz w:val="24"/>
          <w:szCs w:val="24"/>
        </w:rPr>
      </w:pPr>
      <w:r w:rsidRPr="000D14A0">
        <w:rPr>
          <w:rFonts w:ascii="Times New Roman" w:hAnsi="Times New Roman" w:cs="Times New Roman"/>
          <w:b/>
          <w:bCs/>
          <w:sz w:val="24"/>
          <w:szCs w:val="24"/>
        </w:rPr>
        <w:t>α</w:t>
      </w:r>
      <w:r w:rsidRPr="006B17E4">
        <w:rPr>
          <w:rFonts w:ascii="Times New Roman" w:hAnsi="Times New Roman" w:cs="Times New Roman"/>
          <w:sz w:val="24"/>
          <w:szCs w:val="24"/>
        </w:rPr>
        <w:t xml:space="preserve"> – ratio of stiffness</w:t>
      </w:r>
    </w:p>
    <w:p w14:paraId="4B4AB2B2" w14:textId="563F643B" w:rsidR="00882734" w:rsidRPr="006B17E4" w:rsidRDefault="00882734" w:rsidP="00480800">
      <w:pPr>
        <w:tabs>
          <w:tab w:val="left" w:pos="1464"/>
        </w:tabs>
        <w:spacing w:line="360" w:lineRule="auto"/>
        <w:jc w:val="both"/>
        <w:rPr>
          <w:rFonts w:ascii="Times New Roman" w:hAnsi="Times New Roman" w:cs="Times New Roman"/>
          <w:sz w:val="24"/>
          <w:szCs w:val="24"/>
        </w:rPr>
      </w:pPr>
      <w:r w:rsidRPr="000D14A0">
        <w:rPr>
          <w:rFonts w:ascii="Times New Roman" w:hAnsi="Times New Roman" w:cs="Times New Roman"/>
          <w:b/>
          <w:bCs/>
          <w:sz w:val="24"/>
          <w:szCs w:val="24"/>
        </w:rPr>
        <w:t>β</w:t>
      </w:r>
      <w:r w:rsidRPr="006B17E4">
        <w:rPr>
          <w:rFonts w:ascii="Times New Roman" w:hAnsi="Times New Roman" w:cs="Times New Roman"/>
          <w:sz w:val="24"/>
          <w:szCs w:val="24"/>
        </w:rPr>
        <w:t xml:space="preserve"> – Reinforcement ratio</w:t>
      </w:r>
    </w:p>
    <w:p w14:paraId="6A103845" w14:textId="4C846CD5" w:rsidR="00882734" w:rsidRPr="006B17E4" w:rsidRDefault="00882734" w:rsidP="00480800">
      <w:pPr>
        <w:tabs>
          <w:tab w:val="left" w:pos="1464"/>
        </w:tabs>
        <w:spacing w:line="360" w:lineRule="auto"/>
        <w:jc w:val="both"/>
        <w:rPr>
          <w:rFonts w:ascii="Times New Roman" w:hAnsi="Times New Roman" w:cs="Times New Roman"/>
          <w:sz w:val="24"/>
          <w:szCs w:val="24"/>
        </w:rPr>
      </w:pPr>
      <w:r w:rsidRPr="000D14A0">
        <w:rPr>
          <w:rFonts w:ascii="Times New Roman" w:hAnsi="Times New Roman" w:cs="Times New Roman"/>
          <w:b/>
          <w:bCs/>
          <w:sz w:val="24"/>
          <w:szCs w:val="24"/>
        </w:rPr>
        <w:t>e</w:t>
      </w:r>
      <w:r w:rsidRPr="006B17E4">
        <w:rPr>
          <w:rFonts w:ascii="Times New Roman" w:hAnsi="Times New Roman" w:cs="Times New Roman"/>
          <w:sz w:val="24"/>
          <w:szCs w:val="24"/>
        </w:rPr>
        <w:t>– Strain</w:t>
      </w:r>
    </w:p>
    <w:p w14:paraId="70B54590"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proofErr w:type="gramStart"/>
      <w:r w:rsidRPr="007F1CFD">
        <w:rPr>
          <w:rFonts w:ascii="Times New Roman" w:hAnsi="Times New Roman" w:cs="Times New Roman"/>
          <w:b/>
          <w:bCs/>
          <w:sz w:val="24"/>
          <w:szCs w:val="24"/>
        </w:rPr>
        <w:t>et</w:t>
      </w:r>
      <w:proofErr w:type="gramEnd"/>
      <w:r w:rsidRPr="006B17E4">
        <w:rPr>
          <w:rFonts w:ascii="Times New Roman" w:hAnsi="Times New Roman" w:cs="Times New Roman"/>
          <w:sz w:val="24"/>
          <w:szCs w:val="24"/>
        </w:rPr>
        <w:t xml:space="preserve"> – Tensile strain</w:t>
      </w:r>
    </w:p>
    <w:p w14:paraId="580618EE" w14:textId="0F50008C" w:rsidR="00882734" w:rsidRPr="006B17E4" w:rsidRDefault="00882734" w:rsidP="00480800">
      <w:pPr>
        <w:tabs>
          <w:tab w:val="left" w:pos="1464"/>
        </w:tabs>
        <w:spacing w:line="360" w:lineRule="auto"/>
        <w:jc w:val="both"/>
        <w:rPr>
          <w:rFonts w:ascii="Times New Roman" w:hAnsi="Times New Roman" w:cs="Times New Roman"/>
          <w:sz w:val="24"/>
          <w:szCs w:val="24"/>
        </w:rPr>
      </w:pPr>
      <w:r w:rsidRPr="000D14A0">
        <w:rPr>
          <w:rFonts w:ascii="Times New Roman" w:hAnsi="Times New Roman" w:cs="Times New Roman"/>
          <w:b/>
          <w:bCs/>
          <w:sz w:val="24"/>
          <w:szCs w:val="24"/>
        </w:rPr>
        <w:t>ζ</w:t>
      </w:r>
      <w:r w:rsidRPr="007F1CFD">
        <w:rPr>
          <w:rFonts w:ascii="Times New Roman" w:hAnsi="Times New Roman" w:cs="Times New Roman"/>
          <w:b/>
          <w:bCs/>
          <w:sz w:val="24"/>
          <w:szCs w:val="24"/>
        </w:rPr>
        <w:t xml:space="preserve"> </w:t>
      </w:r>
      <w:r w:rsidRPr="006B17E4">
        <w:rPr>
          <w:rFonts w:ascii="Times New Roman" w:hAnsi="Times New Roman" w:cs="Times New Roman"/>
          <w:sz w:val="24"/>
          <w:szCs w:val="24"/>
        </w:rPr>
        <w:t>– Shear stress of concrete</w:t>
      </w:r>
    </w:p>
    <w:p w14:paraId="7CF750C1" w14:textId="77777777" w:rsidR="00882734" w:rsidRPr="006B17E4" w:rsidRDefault="00882734" w:rsidP="00480800">
      <w:pPr>
        <w:tabs>
          <w:tab w:val="left" w:pos="1464"/>
        </w:tabs>
        <w:spacing w:line="360" w:lineRule="auto"/>
        <w:jc w:val="both"/>
        <w:rPr>
          <w:rFonts w:ascii="Times New Roman" w:hAnsi="Times New Roman" w:cs="Times New Roman"/>
          <w:sz w:val="24"/>
          <w:szCs w:val="24"/>
        </w:rPr>
      </w:pPr>
      <w:r w:rsidRPr="007F1CFD">
        <w:rPr>
          <w:rFonts w:ascii="Times New Roman" w:hAnsi="Times New Roman" w:cs="Times New Roman"/>
          <w:b/>
          <w:bCs/>
          <w:sz w:val="24"/>
          <w:szCs w:val="24"/>
        </w:rPr>
        <w:t xml:space="preserve">λ </w:t>
      </w:r>
      <w:r w:rsidRPr="006B17E4">
        <w:rPr>
          <w:rFonts w:ascii="Times New Roman" w:hAnsi="Times New Roman" w:cs="Times New Roman"/>
          <w:sz w:val="24"/>
          <w:szCs w:val="24"/>
        </w:rPr>
        <w:t>– Slenderness ratio</w:t>
      </w:r>
    </w:p>
    <w:p w14:paraId="36E1E457" w14:textId="77777777" w:rsidR="00882734" w:rsidRPr="006B17E4" w:rsidRDefault="00882734" w:rsidP="00D66370">
      <w:pPr>
        <w:tabs>
          <w:tab w:val="left" w:pos="1464"/>
        </w:tabs>
        <w:jc w:val="both"/>
        <w:rPr>
          <w:rFonts w:ascii="Times New Roman" w:hAnsi="Times New Roman" w:cs="Times New Roman"/>
          <w:sz w:val="24"/>
          <w:szCs w:val="24"/>
        </w:rPr>
      </w:pPr>
    </w:p>
    <w:p w14:paraId="1301AA8F" w14:textId="77777777" w:rsidR="00882734" w:rsidRPr="006B17E4" w:rsidRDefault="00882734" w:rsidP="00882734">
      <w:pPr>
        <w:tabs>
          <w:tab w:val="left" w:pos="1464"/>
        </w:tabs>
        <w:rPr>
          <w:rFonts w:ascii="Times New Roman" w:hAnsi="Times New Roman" w:cs="Times New Roman"/>
          <w:sz w:val="24"/>
          <w:szCs w:val="24"/>
        </w:rPr>
      </w:pPr>
    </w:p>
    <w:p w14:paraId="4BE199C4" w14:textId="77777777" w:rsidR="00882734" w:rsidRPr="006B17E4" w:rsidRDefault="00882734" w:rsidP="00E45D46">
      <w:pPr>
        <w:tabs>
          <w:tab w:val="left" w:pos="1464"/>
        </w:tabs>
        <w:rPr>
          <w:rFonts w:ascii="Times New Roman" w:hAnsi="Times New Roman" w:cs="Times New Roman"/>
          <w:b/>
          <w:bCs/>
          <w:sz w:val="24"/>
          <w:szCs w:val="24"/>
        </w:rPr>
      </w:pPr>
    </w:p>
    <w:p w14:paraId="0547E0D0" w14:textId="77777777" w:rsidR="00882734" w:rsidRPr="006B17E4" w:rsidRDefault="00882734" w:rsidP="00E45D46">
      <w:pPr>
        <w:tabs>
          <w:tab w:val="left" w:pos="1464"/>
        </w:tabs>
        <w:rPr>
          <w:rFonts w:ascii="Times New Roman" w:hAnsi="Times New Roman" w:cs="Times New Roman"/>
          <w:b/>
          <w:bCs/>
          <w:sz w:val="24"/>
          <w:szCs w:val="24"/>
        </w:rPr>
      </w:pPr>
    </w:p>
    <w:p w14:paraId="52407BCE" w14:textId="77777777" w:rsidR="00882734" w:rsidRPr="006B17E4" w:rsidRDefault="00882734" w:rsidP="00E45D46">
      <w:pPr>
        <w:tabs>
          <w:tab w:val="left" w:pos="1464"/>
        </w:tabs>
        <w:rPr>
          <w:rFonts w:ascii="Times New Roman" w:hAnsi="Times New Roman" w:cs="Times New Roman"/>
          <w:b/>
          <w:bCs/>
          <w:sz w:val="24"/>
          <w:szCs w:val="24"/>
        </w:rPr>
      </w:pPr>
    </w:p>
    <w:p w14:paraId="6D0A1B08" w14:textId="77777777" w:rsidR="00882734" w:rsidRPr="006B17E4" w:rsidRDefault="00882734" w:rsidP="00E45D46">
      <w:pPr>
        <w:tabs>
          <w:tab w:val="left" w:pos="1464"/>
        </w:tabs>
        <w:rPr>
          <w:rFonts w:ascii="Times New Roman" w:hAnsi="Times New Roman" w:cs="Times New Roman"/>
          <w:b/>
          <w:bCs/>
          <w:sz w:val="24"/>
          <w:szCs w:val="24"/>
        </w:rPr>
      </w:pPr>
    </w:p>
    <w:p w14:paraId="1241084D" w14:textId="77777777" w:rsidR="00525D15" w:rsidRDefault="00525D15" w:rsidP="00882734">
      <w:pPr>
        <w:tabs>
          <w:tab w:val="left" w:pos="3973"/>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5A95AE19" w14:textId="77777777" w:rsidR="00525D15" w:rsidRDefault="00525D15" w:rsidP="00882734">
      <w:pPr>
        <w:tabs>
          <w:tab w:val="left" w:pos="3973"/>
        </w:tabs>
        <w:rPr>
          <w:rFonts w:ascii="Times New Roman" w:hAnsi="Times New Roman" w:cs="Times New Roman"/>
          <w:b/>
          <w:bCs/>
          <w:sz w:val="24"/>
          <w:szCs w:val="24"/>
        </w:rPr>
      </w:pPr>
    </w:p>
    <w:p w14:paraId="59AEE64F" w14:textId="77777777" w:rsidR="00525D15" w:rsidRDefault="00525D15" w:rsidP="00882734">
      <w:pPr>
        <w:tabs>
          <w:tab w:val="left" w:pos="3973"/>
        </w:tabs>
        <w:rPr>
          <w:rFonts w:ascii="Times New Roman" w:hAnsi="Times New Roman" w:cs="Times New Roman"/>
          <w:b/>
          <w:bCs/>
          <w:sz w:val="24"/>
          <w:szCs w:val="24"/>
        </w:rPr>
      </w:pPr>
    </w:p>
    <w:p w14:paraId="459B74CA" w14:textId="77777777" w:rsidR="00525D15" w:rsidRDefault="00525D15" w:rsidP="00882734">
      <w:pPr>
        <w:tabs>
          <w:tab w:val="left" w:pos="3973"/>
        </w:tabs>
        <w:rPr>
          <w:rFonts w:ascii="Times New Roman" w:hAnsi="Times New Roman" w:cs="Times New Roman"/>
          <w:b/>
          <w:bCs/>
          <w:sz w:val="24"/>
          <w:szCs w:val="24"/>
        </w:rPr>
      </w:pPr>
    </w:p>
    <w:p w14:paraId="58A9479F" w14:textId="77777777" w:rsidR="000E3019" w:rsidRDefault="00525D15" w:rsidP="00525D15">
      <w:pPr>
        <w:tabs>
          <w:tab w:val="left" w:pos="3973"/>
        </w:tabs>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E3019">
        <w:rPr>
          <w:rFonts w:ascii="Times New Roman" w:hAnsi="Times New Roman" w:cs="Times New Roman"/>
          <w:b/>
          <w:bCs/>
          <w:sz w:val="24"/>
          <w:szCs w:val="24"/>
        </w:rPr>
        <w:t xml:space="preserve"> </w:t>
      </w:r>
    </w:p>
    <w:p w14:paraId="06374F4B" w14:textId="77777777" w:rsidR="000E3019" w:rsidRDefault="000E3019" w:rsidP="00525D15">
      <w:pPr>
        <w:tabs>
          <w:tab w:val="left" w:pos="3973"/>
        </w:tabs>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26A2943F" w14:textId="77777777" w:rsidR="000E3019" w:rsidRDefault="000E3019" w:rsidP="00525D15">
      <w:pPr>
        <w:tabs>
          <w:tab w:val="left" w:pos="3973"/>
        </w:tabs>
        <w:jc w:val="both"/>
        <w:rPr>
          <w:rFonts w:ascii="Times New Roman" w:hAnsi="Times New Roman" w:cs="Times New Roman"/>
          <w:b/>
          <w:bCs/>
          <w:sz w:val="24"/>
          <w:szCs w:val="24"/>
        </w:rPr>
      </w:pPr>
    </w:p>
    <w:p w14:paraId="05CC796D" w14:textId="77777777" w:rsidR="000E3019" w:rsidRDefault="000E3019" w:rsidP="00525D15">
      <w:pPr>
        <w:tabs>
          <w:tab w:val="left" w:pos="3973"/>
        </w:tabs>
        <w:jc w:val="both"/>
        <w:rPr>
          <w:rFonts w:ascii="Times New Roman" w:hAnsi="Times New Roman" w:cs="Times New Roman"/>
          <w:b/>
          <w:bCs/>
          <w:sz w:val="24"/>
          <w:szCs w:val="24"/>
        </w:rPr>
      </w:pPr>
    </w:p>
    <w:p w14:paraId="0BE94690" w14:textId="77777777" w:rsidR="000E3019" w:rsidRDefault="000E3019" w:rsidP="00525D15">
      <w:pPr>
        <w:tabs>
          <w:tab w:val="left" w:pos="3973"/>
        </w:tabs>
        <w:jc w:val="both"/>
        <w:rPr>
          <w:rFonts w:ascii="Times New Roman" w:hAnsi="Times New Roman" w:cs="Times New Roman"/>
          <w:b/>
          <w:bCs/>
          <w:sz w:val="24"/>
          <w:szCs w:val="24"/>
        </w:rPr>
      </w:pPr>
    </w:p>
    <w:p w14:paraId="5B6EC780" w14:textId="77777777" w:rsidR="000E3019" w:rsidRDefault="000E3019" w:rsidP="00525D15">
      <w:pPr>
        <w:tabs>
          <w:tab w:val="left" w:pos="3973"/>
        </w:tabs>
        <w:jc w:val="both"/>
        <w:rPr>
          <w:rFonts w:ascii="Times New Roman" w:hAnsi="Times New Roman" w:cs="Times New Roman"/>
          <w:b/>
          <w:bCs/>
          <w:sz w:val="24"/>
          <w:szCs w:val="24"/>
        </w:rPr>
      </w:pPr>
    </w:p>
    <w:p w14:paraId="4430B280" w14:textId="77777777" w:rsidR="000E3019" w:rsidRDefault="000E3019" w:rsidP="00525D15">
      <w:pPr>
        <w:tabs>
          <w:tab w:val="left" w:pos="3973"/>
        </w:tabs>
        <w:jc w:val="both"/>
        <w:rPr>
          <w:rFonts w:ascii="Times New Roman" w:hAnsi="Times New Roman" w:cs="Times New Roman"/>
          <w:b/>
          <w:bCs/>
          <w:sz w:val="24"/>
          <w:szCs w:val="24"/>
        </w:rPr>
      </w:pPr>
    </w:p>
    <w:p w14:paraId="01E60D0A" w14:textId="77777777" w:rsidR="000E3019" w:rsidRDefault="000E3019" w:rsidP="00525D15">
      <w:pPr>
        <w:tabs>
          <w:tab w:val="left" w:pos="3973"/>
        </w:tabs>
        <w:jc w:val="both"/>
        <w:rPr>
          <w:rFonts w:ascii="Times New Roman" w:hAnsi="Times New Roman" w:cs="Times New Roman"/>
          <w:b/>
          <w:bCs/>
          <w:sz w:val="24"/>
          <w:szCs w:val="24"/>
        </w:rPr>
      </w:pPr>
    </w:p>
    <w:p w14:paraId="1582E323" w14:textId="77777777" w:rsidR="000E3019" w:rsidRDefault="000E3019" w:rsidP="00525D15">
      <w:pPr>
        <w:tabs>
          <w:tab w:val="left" w:pos="3973"/>
        </w:tabs>
        <w:jc w:val="both"/>
        <w:rPr>
          <w:rFonts w:ascii="Times New Roman" w:hAnsi="Times New Roman" w:cs="Times New Roman"/>
          <w:b/>
          <w:bCs/>
          <w:sz w:val="24"/>
          <w:szCs w:val="24"/>
        </w:rPr>
      </w:pPr>
    </w:p>
    <w:p w14:paraId="01249D55" w14:textId="77777777" w:rsidR="000E3019" w:rsidRDefault="000E3019" w:rsidP="00525D15">
      <w:pPr>
        <w:tabs>
          <w:tab w:val="left" w:pos="3973"/>
        </w:tabs>
        <w:jc w:val="both"/>
        <w:rPr>
          <w:rFonts w:ascii="Times New Roman" w:hAnsi="Times New Roman" w:cs="Times New Roman"/>
          <w:b/>
          <w:bCs/>
          <w:sz w:val="24"/>
          <w:szCs w:val="24"/>
        </w:rPr>
      </w:pPr>
    </w:p>
    <w:p w14:paraId="4B979E9C" w14:textId="77777777" w:rsidR="000E3019" w:rsidRDefault="000E3019" w:rsidP="00525D15">
      <w:pPr>
        <w:tabs>
          <w:tab w:val="left" w:pos="3973"/>
        </w:tabs>
        <w:jc w:val="both"/>
        <w:rPr>
          <w:rFonts w:ascii="Times New Roman" w:hAnsi="Times New Roman" w:cs="Times New Roman"/>
          <w:b/>
          <w:bCs/>
          <w:sz w:val="24"/>
          <w:szCs w:val="24"/>
        </w:rPr>
      </w:pPr>
    </w:p>
    <w:p w14:paraId="03E14FE7" w14:textId="77777777" w:rsidR="000E3019" w:rsidRDefault="000E3019" w:rsidP="00525D15">
      <w:pPr>
        <w:tabs>
          <w:tab w:val="left" w:pos="3973"/>
        </w:tabs>
        <w:jc w:val="both"/>
        <w:rPr>
          <w:rFonts w:ascii="Times New Roman" w:hAnsi="Times New Roman" w:cs="Times New Roman"/>
          <w:b/>
          <w:bCs/>
          <w:sz w:val="24"/>
          <w:szCs w:val="24"/>
        </w:rPr>
      </w:pPr>
    </w:p>
    <w:p w14:paraId="56ABDB6E" w14:textId="77777777" w:rsidR="000E3019" w:rsidRDefault="000E3019" w:rsidP="00525D15">
      <w:pPr>
        <w:tabs>
          <w:tab w:val="left" w:pos="3973"/>
        </w:tabs>
        <w:jc w:val="both"/>
        <w:rPr>
          <w:rFonts w:ascii="Times New Roman" w:hAnsi="Times New Roman" w:cs="Times New Roman"/>
          <w:b/>
          <w:bCs/>
          <w:sz w:val="24"/>
          <w:szCs w:val="24"/>
        </w:rPr>
      </w:pPr>
    </w:p>
    <w:p w14:paraId="237F4D98" w14:textId="77777777" w:rsidR="000E3019" w:rsidRDefault="000E3019" w:rsidP="00525D15">
      <w:pPr>
        <w:tabs>
          <w:tab w:val="left" w:pos="3973"/>
        </w:tabs>
        <w:jc w:val="both"/>
        <w:rPr>
          <w:rFonts w:ascii="Times New Roman" w:hAnsi="Times New Roman" w:cs="Times New Roman"/>
          <w:b/>
          <w:bCs/>
          <w:sz w:val="24"/>
          <w:szCs w:val="24"/>
        </w:rPr>
      </w:pPr>
    </w:p>
    <w:p w14:paraId="0A51F590" w14:textId="77777777" w:rsidR="000E3019" w:rsidRDefault="000E3019" w:rsidP="00525D15">
      <w:pPr>
        <w:tabs>
          <w:tab w:val="left" w:pos="3973"/>
        </w:tabs>
        <w:jc w:val="both"/>
        <w:rPr>
          <w:rFonts w:ascii="Times New Roman" w:hAnsi="Times New Roman" w:cs="Times New Roman"/>
          <w:b/>
          <w:bCs/>
          <w:sz w:val="24"/>
          <w:szCs w:val="24"/>
        </w:rPr>
      </w:pPr>
    </w:p>
    <w:p w14:paraId="73B6C6D0" w14:textId="77777777" w:rsidR="000E3019" w:rsidRDefault="000E3019" w:rsidP="00525D15">
      <w:pPr>
        <w:tabs>
          <w:tab w:val="left" w:pos="3973"/>
        </w:tabs>
        <w:jc w:val="both"/>
        <w:rPr>
          <w:rFonts w:ascii="Times New Roman" w:hAnsi="Times New Roman" w:cs="Times New Roman"/>
          <w:b/>
          <w:bCs/>
          <w:sz w:val="24"/>
          <w:szCs w:val="24"/>
        </w:rPr>
      </w:pPr>
    </w:p>
    <w:p w14:paraId="0A05AB75" w14:textId="77777777" w:rsidR="000E3019" w:rsidRDefault="000E3019" w:rsidP="00525D15">
      <w:pPr>
        <w:tabs>
          <w:tab w:val="left" w:pos="3973"/>
        </w:tabs>
        <w:jc w:val="both"/>
        <w:rPr>
          <w:rFonts w:ascii="Times New Roman" w:hAnsi="Times New Roman" w:cs="Times New Roman"/>
          <w:b/>
          <w:bCs/>
          <w:sz w:val="24"/>
          <w:szCs w:val="24"/>
        </w:rPr>
      </w:pPr>
    </w:p>
    <w:p w14:paraId="167C6B85" w14:textId="77777777" w:rsidR="000E3019" w:rsidRDefault="000E3019" w:rsidP="00525D15">
      <w:pPr>
        <w:tabs>
          <w:tab w:val="left" w:pos="3973"/>
        </w:tabs>
        <w:jc w:val="both"/>
        <w:rPr>
          <w:rFonts w:ascii="Times New Roman" w:hAnsi="Times New Roman" w:cs="Times New Roman"/>
          <w:b/>
          <w:bCs/>
          <w:sz w:val="24"/>
          <w:szCs w:val="24"/>
        </w:rPr>
      </w:pPr>
    </w:p>
    <w:p w14:paraId="271ECBF6" w14:textId="77777777" w:rsidR="000E3019" w:rsidRDefault="000E3019" w:rsidP="00525D15">
      <w:pPr>
        <w:tabs>
          <w:tab w:val="left" w:pos="3973"/>
        </w:tabs>
        <w:jc w:val="both"/>
        <w:rPr>
          <w:rFonts w:ascii="Times New Roman" w:hAnsi="Times New Roman" w:cs="Times New Roman"/>
          <w:b/>
          <w:bCs/>
          <w:sz w:val="24"/>
          <w:szCs w:val="24"/>
        </w:rPr>
      </w:pPr>
    </w:p>
    <w:p w14:paraId="4266A2F0" w14:textId="77777777" w:rsidR="000E3019" w:rsidRDefault="000E3019" w:rsidP="00525D15">
      <w:pPr>
        <w:tabs>
          <w:tab w:val="left" w:pos="3973"/>
        </w:tabs>
        <w:jc w:val="both"/>
        <w:rPr>
          <w:rFonts w:ascii="Times New Roman" w:hAnsi="Times New Roman" w:cs="Times New Roman"/>
          <w:b/>
          <w:bCs/>
          <w:sz w:val="24"/>
          <w:szCs w:val="24"/>
        </w:rPr>
      </w:pPr>
    </w:p>
    <w:p w14:paraId="02608D50" w14:textId="77777777" w:rsidR="000E3019" w:rsidRDefault="000E3019" w:rsidP="00525D15">
      <w:pPr>
        <w:tabs>
          <w:tab w:val="left" w:pos="3973"/>
        </w:tabs>
        <w:jc w:val="both"/>
        <w:rPr>
          <w:rFonts w:ascii="Times New Roman" w:hAnsi="Times New Roman" w:cs="Times New Roman"/>
          <w:b/>
          <w:bCs/>
          <w:sz w:val="24"/>
          <w:szCs w:val="24"/>
        </w:rPr>
      </w:pPr>
    </w:p>
    <w:p w14:paraId="5C162798" w14:textId="77777777" w:rsidR="008870B5" w:rsidRDefault="000E3019" w:rsidP="00525D15">
      <w:pPr>
        <w:tabs>
          <w:tab w:val="left" w:pos="3973"/>
        </w:tabs>
        <w:jc w:val="both"/>
        <w:rPr>
          <w:rFonts w:ascii="Times New Roman" w:hAnsi="Times New Roman" w:cs="Times New Roman"/>
          <w:sz w:val="24"/>
          <w:szCs w:val="24"/>
        </w:rPr>
      </w:pPr>
      <w:r>
        <w:rPr>
          <w:rFonts w:ascii="Times New Roman" w:hAnsi="Times New Roman" w:cs="Times New Roman"/>
          <w:b/>
          <w:bCs/>
          <w:sz w:val="24"/>
          <w:szCs w:val="24"/>
        </w:rPr>
        <w:t xml:space="preserve">                                                                     </w:t>
      </w:r>
      <w:r w:rsidR="00882734" w:rsidRPr="006B17E4">
        <w:rPr>
          <w:rFonts w:ascii="Times New Roman" w:hAnsi="Times New Roman" w:cs="Times New Roman"/>
          <w:sz w:val="24"/>
          <w:szCs w:val="24"/>
        </w:rPr>
        <w:t xml:space="preserve">  </w:t>
      </w:r>
    </w:p>
    <w:p w14:paraId="060CDF79" w14:textId="77777777" w:rsidR="008870B5" w:rsidRDefault="008870B5" w:rsidP="00525D15">
      <w:pPr>
        <w:tabs>
          <w:tab w:val="left" w:pos="3973"/>
        </w:tabs>
        <w:jc w:val="both"/>
        <w:rPr>
          <w:rFonts w:ascii="Times New Roman" w:hAnsi="Times New Roman" w:cs="Times New Roman"/>
          <w:sz w:val="24"/>
          <w:szCs w:val="24"/>
        </w:rPr>
      </w:pPr>
    </w:p>
    <w:p w14:paraId="2B118779" w14:textId="77777777" w:rsidR="008870B5" w:rsidRDefault="008870B5" w:rsidP="00525D15">
      <w:pPr>
        <w:tabs>
          <w:tab w:val="left" w:pos="3973"/>
        </w:tabs>
        <w:jc w:val="both"/>
        <w:rPr>
          <w:rFonts w:ascii="Times New Roman" w:hAnsi="Times New Roman" w:cs="Times New Roman"/>
          <w:sz w:val="24"/>
          <w:szCs w:val="24"/>
        </w:rPr>
      </w:pPr>
    </w:p>
    <w:p w14:paraId="6C1D467F" w14:textId="77777777" w:rsidR="002E6422" w:rsidRDefault="002E6422" w:rsidP="008870B5">
      <w:pPr>
        <w:tabs>
          <w:tab w:val="left" w:pos="3973"/>
        </w:tabs>
        <w:jc w:val="center"/>
        <w:rPr>
          <w:rFonts w:ascii="Times New Roman" w:hAnsi="Times New Roman" w:cs="Times New Roman"/>
          <w:b/>
          <w:bCs/>
          <w:sz w:val="24"/>
          <w:szCs w:val="24"/>
        </w:rPr>
      </w:pPr>
    </w:p>
    <w:p w14:paraId="6C07ADDB" w14:textId="77777777" w:rsidR="002E6422" w:rsidRDefault="002E6422" w:rsidP="008870B5">
      <w:pPr>
        <w:tabs>
          <w:tab w:val="left" w:pos="3973"/>
        </w:tabs>
        <w:jc w:val="center"/>
        <w:rPr>
          <w:rFonts w:ascii="Times New Roman" w:hAnsi="Times New Roman" w:cs="Times New Roman"/>
          <w:b/>
          <w:bCs/>
          <w:sz w:val="24"/>
          <w:szCs w:val="24"/>
        </w:rPr>
      </w:pPr>
    </w:p>
    <w:p w14:paraId="5655BADE" w14:textId="77777777" w:rsidR="002E6422" w:rsidRDefault="002E6422" w:rsidP="008870B5">
      <w:pPr>
        <w:tabs>
          <w:tab w:val="left" w:pos="3973"/>
        </w:tabs>
        <w:jc w:val="center"/>
        <w:rPr>
          <w:rFonts w:ascii="Times New Roman" w:hAnsi="Times New Roman" w:cs="Times New Roman"/>
          <w:b/>
          <w:bCs/>
          <w:sz w:val="24"/>
          <w:szCs w:val="24"/>
        </w:rPr>
      </w:pPr>
    </w:p>
    <w:p w14:paraId="1538C6C8" w14:textId="77777777" w:rsidR="009976BC" w:rsidRDefault="009976BC" w:rsidP="008870B5">
      <w:pPr>
        <w:tabs>
          <w:tab w:val="left" w:pos="3973"/>
        </w:tabs>
        <w:jc w:val="center"/>
        <w:rPr>
          <w:rFonts w:ascii="Times New Roman" w:hAnsi="Times New Roman" w:cs="Times New Roman"/>
          <w:b/>
          <w:bCs/>
          <w:sz w:val="24"/>
          <w:szCs w:val="24"/>
        </w:rPr>
      </w:pPr>
    </w:p>
    <w:p w14:paraId="2C7702C6" w14:textId="77777777" w:rsidR="002E6422" w:rsidRDefault="002E6422" w:rsidP="009B62B4">
      <w:pPr>
        <w:tabs>
          <w:tab w:val="left" w:pos="3973"/>
        </w:tabs>
        <w:rPr>
          <w:rFonts w:ascii="Times New Roman" w:hAnsi="Times New Roman" w:cs="Times New Roman"/>
          <w:b/>
          <w:bCs/>
          <w:sz w:val="24"/>
          <w:szCs w:val="24"/>
        </w:rPr>
      </w:pPr>
    </w:p>
    <w:p w14:paraId="16672653" w14:textId="31EEAD31" w:rsidR="00882734" w:rsidRPr="009D2950" w:rsidRDefault="00882734" w:rsidP="008870B5">
      <w:pPr>
        <w:tabs>
          <w:tab w:val="left" w:pos="3973"/>
        </w:tabs>
        <w:jc w:val="center"/>
        <w:rPr>
          <w:rFonts w:ascii="Times New Roman" w:hAnsi="Times New Roman" w:cs="Times New Roman"/>
          <w:b/>
          <w:bCs/>
          <w:sz w:val="28"/>
          <w:szCs w:val="28"/>
        </w:rPr>
      </w:pPr>
      <w:r w:rsidRPr="009D2950">
        <w:rPr>
          <w:rFonts w:ascii="Times New Roman" w:hAnsi="Times New Roman" w:cs="Times New Roman"/>
          <w:b/>
          <w:bCs/>
          <w:sz w:val="28"/>
          <w:szCs w:val="28"/>
        </w:rPr>
        <w:t>ABSTRACT</w:t>
      </w:r>
    </w:p>
    <w:p w14:paraId="0BA18D20" w14:textId="77777777" w:rsidR="002E6422" w:rsidRPr="009D2950" w:rsidRDefault="002E6422" w:rsidP="008870B5">
      <w:pPr>
        <w:tabs>
          <w:tab w:val="left" w:pos="3973"/>
        </w:tabs>
        <w:jc w:val="center"/>
        <w:rPr>
          <w:rFonts w:ascii="Times New Roman" w:hAnsi="Times New Roman" w:cs="Times New Roman"/>
          <w:sz w:val="28"/>
          <w:szCs w:val="28"/>
        </w:rPr>
      </w:pPr>
    </w:p>
    <w:p w14:paraId="61A2C0E9" w14:textId="554F7D46" w:rsidR="00882734" w:rsidRPr="002E54FF" w:rsidRDefault="00882734" w:rsidP="002E54FF">
      <w:pPr>
        <w:tabs>
          <w:tab w:val="left" w:pos="3973"/>
        </w:tabs>
        <w:spacing w:after="240" w:line="360" w:lineRule="auto"/>
        <w:jc w:val="both"/>
        <w:rPr>
          <w:rFonts w:ascii="Times New Roman" w:hAnsi="Times New Roman" w:cs="Times New Roman"/>
          <w:sz w:val="24"/>
          <w:szCs w:val="24"/>
        </w:rPr>
      </w:pPr>
      <w:r w:rsidRPr="002E54FF">
        <w:rPr>
          <w:rFonts w:ascii="Times New Roman" w:hAnsi="Times New Roman" w:cs="Times New Roman"/>
          <w:sz w:val="24"/>
          <w:szCs w:val="24"/>
        </w:rPr>
        <w:t xml:space="preserve">In this project planning, analysis and structural design </w:t>
      </w:r>
      <w:proofErr w:type="gramStart"/>
      <w:r w:rsidRPr="002E54FF">
        <w:rPr>
          <w:rFonts w:ascii="Times New Roman" w:hAnsi="Times New Roman" w:cs="Times New Roman"/>
          <w:sz w:val="24"/>
          <w:szCs w:val="24"/>
        </w:rPr>
        <w:t>has been done</w:t>
      </w:r>
      <w:proofErr w:type="gramEnd"/>
      <w:r w:rsidRPr="002E54FF">
        <w:rPr>
          <w:rFonts w:ascii="Times New Roman" w:hAnsi="Times New Roman" w:cs="Times New Roman"/>
          <w:sz w:val="24"/>
          <w:szCs w:val="24"/>
        </w:rPr>
        <w:t xml:space="preserve"> for a commercial building of   shopping mall based on all Indian standard codes of practice. Detailing drawings pertaining to the structural design of shopping mall </w:t>
      </w:r>
      <w:proofErr w:type="gramStart"/>
      <w:r w:rsidRPr="002E54FF">
        <w:rPr>
          <w:rFonts w:ascii="Times New Roman" w:hAnsi="Times New Roman" w:cs="Times New Roman"/>
          <w:sz w:val="24"/>
          <w:szCs w:val="24"/>
        </w:rPr>
        <w:t>are presented</w:t>
      </w:r>
      <w:proofErr w:type="gramEnd"/>
      <w:r w:rsidRPr="002E54FF">
        <w:rPr>
          <w:rFonts w:ascii="Times New Roman" w:hAnsi="Times New Roman" w:cs="Times New Roman"/>
          <w:sz w:val="24"/>
          <w:szCs w:val="24"/>
        </w:rPr>
        <w:t xml:space="preserve"> using Auto CADD. Analysis of the structure </w:t>
      </w:r>
      <w:proofErr w:type="gramStart"/>
      <w:r w:rsidRPr="002E54FF">
        <w:rPr>
          <w:rFonts w:ascii="Times New Roman" w:hAnsi="Times New Roman" w:cs="Times New Roman"/>
          <w:sz w:val="24"/>
          <w:szCs w:val="24"/>
        </w:rPr>
        <w:t>is do</w:t>
      </w:r>
      <w:r w:rsidR="00636A89" w:rsidRPr="002E54FF">
        <w:rPr>
          <w:rFonts w:ascii="Times New Roman" w:hAnsi="Times New Roman" w:cs="Times New Roman"/>
          <w:sz w:val="24"/>
          <w:szCs w:val="24"/>
        </w:rPr>
        <w:t>ne</w:t>
      </w:r>
      <w:proofErr w:type="gramEnd"/>
      <w:r w:rsidR="00636A89" w:rsidRPr="002E54FF">
        <w:rPr>
          <w:rFonts w:ascii="Times New Roman" w:hAnsi="Times New Roman" w:cs="Times New Roman"/>
          <w:sz w:val="24"/>
          <w:szCs w:val="24"/>
        </w:rPr>
        <w:t xml:space="preserve"> </w:t>
      </w:r>
      <w:r w:rsidRPr="002E54FF">
        <w:rPr>
          <w:rFonts w:ascii="Times New Roman" w:hAnsi="Times New Roman" w:cs="Times New Roman"/>
          <w:sz w:val="24"/>
          <w:szCs w:val="24"/>
        </w:rPr>
        <w:t xml:space="preserve">using </w:t>
      </w:r>
      <w:r w:rsidR="009B62B4">
        <w:rPr>
          <w:rFonts w:ascii="Times New Roman" w:hAnsi="Times New Roman" w:cs="Times New Roman"/>
          <w:sz w:val="24"/>
          <w:szCs w:val="24"/>
        </w:rPr>
        <w:t>manually</w:t>
      </w:r>
      <w:r w:rsidRPr="002E54FF">
        <w:rPr>
          <w:rFonts w:ascii="Times New Roman" w:hAnsi="Times New Roman" w:cs="Times New Roman"/>
          <w:sz w:val="24"/>
          <w:szCs w:val="24"/>
        </w:rPr>
        <w:t xml:space="preserve">. All the structural members </w:t>
      </w:r>
      <w:proofErr w:type="gramStart"/>
      <w:r w:rsidRPr="002E54FF">
        <w:rPr>
          <w:rFonts w:ascii="Times New Roman" w:hAnsi="Times New Roman" w:cs="Times New Roman"/>
          <w:sz w:val="24"/>
          <w:szCs w:val="24"/>
        </w:rPr>
        <w:t>like</w:t>
      </w:r>
      <w:proofErr w:type="gramEnd"/>
      <w:r w:rsidRPr="002E54FF">
        <w:rPr>
          <w:rFonts w:ascii="Times New Roman" w:hAnsi="Times New Roman" w:cs="Times New Roman"/>
          <w:sz w:val="24"/>
          <w:szCs w:val="24"/>
        </w:rPr>
        <w:t xml:space="preserve"> slabs, beams, columns and footings are designed using Indian standard code is 456-2000, is-875 and design aid sp-16. The structural components </w:t>
      </w:r>
      <w:proofErr w:type="gramStart"/>
      <w:r w:rsidRPr="002E54FF">
        <w:rPr>
          <w:rFonts w:ascii="Times New Roman" w:hAnsi="Times New Roman" w:cs="Times New Roman"/>
          <w:sz w:val="24"/>
          <w:szCs w:val="24"/>
        </w:rPr>
        <w:t>are designed</w:t>
      </w:r>
      <w:proofErr w:type="gramEnd"/>
      <w:r w:rsidR="005B19BD" w:rsidRPr="002E54FF">
        <w:rPr>
          <w:rFonts w:ascii="Times New Roman" w:hAnsi="Times New Roman" w:cs="Times New Roman"/>
          <w:sz w:val="24"/>
          <w:szCs w:val="24"/>
        </w:rPr>
        <w:t xml:space="preserve"> </w:t>
      </w:r>
      <w:r w:rsidRPr="002E54FF">
        <w:rPr>
          <w:rFonts w:ascii="Times New Roman" w:hAnsi="Times New Roman" w:cs="Times New Roman"/>
          <w:sz w:val="24"/>
          <w:szCs w:val="24"/>
        </w:rPr>
        <w:t xml:space="preserve">by limit state method. Materials </w:t>
      </w:r>
      <w:proofErr w:type="gramStart"/>
      <w:r w:rsidRPr="002E54FF">
        <w:rPr>
          <w:rFonts w:ascii="Times New Roman" w:hAnsi="Times New Roman" w:cs="Times New Roman"/>
          <w:sz w:val="24"/>
          <w:szCs w:val="24"/>
        </w:rPr>
        <w:t>are used</w:t>
      </w:r>
      <w:proofErr w:type="gramEnd"/>
      <w:r w:rsidRPr="002E54FF">
        <w:rPr>
          <w:rFonts w:ascii="Times New Roman" w:hAnsi="Times New Roman" w:cs="Times New Roman"/>
          <w:sz w:val="24"/>
          <w:szCs w:val="24"/>
        </w:rPr>
        <w:t xml:space="preserve"> as specified by </w:t>
      </w:r>
      <w:r w:rsidR="009B62B4">
        <w:rPr>
          <w:rFonts w:ascii="Times New Roman" w:hAnsi="Times New Roman" w:cs="Times New Roman"/>
          <w:sz w:val="24"/>
          <w:szCs w:val="24"/>
        </w:rPr>
        <w:t>N</w:t>
      </w:r>
      <w:r w:rsidRPr="002E54FF">
        <w:rPr>
          <w:rFonts w:ascii="Times New Roman" w:hAnsi="Times New Roman" w:cs="Times New Roman"/>
          <w:sz w:val="24"/>
          <w:szCs w:val="24"/>
        </w:rPr>
        <w:t xml:space="preserve">ational </w:t>
      </w:r>
      <w:r w:rsidR="009B62B4">
        <w:rPr>
          <w:rFonts w:ascii="Times New Roman" w:hAnsi="Times New Roman" w:cs="Times New Roman"/>
          <w:sz w:val="24"/>
          <w:szCs w:val="24"/>
        </w:rPr>
        <w:t>B</w:t>
      </w:r>
      <w:r w:rsidRPr="002E54FF">
        <w:rPr>
          <w:rFonts w:ascii="Times New Roman" w:hAnsi="Times New Roman" w:cs="Times New Roman"/>
          <w:sz w:val="24"/>
          <w:szCs w:val="24"/>
        </w:rPr>
        <w:t xml:space="preserve">uilding </w:t>
      </w:r>
      <w:r w:rsidR="009B62B4">
        <w:rPr>
          <w:rFonts w:ascii="Times New Roman" w:hAnsi="Times New Roman" w:cs="Times New Roman"/>
          <w:sz w:val="24"/>
          <w:szCs w:val="24"/>
        </w:rPr>
        <w:t>C</w:t>
      </w:r>
      <w:r w:rsidRPr="002E54FF">
        <w:rPr>
          <w:rFonts w:ascii="Times New Roman" w:hAnsi="Times New Roman" w:cs="Times New Roman"/>
          <w:sz w:val="24"/>
          <w:szCs w:val="24"/>
        </w:rPr>
        <w:t>ode. Concrete M30 grade</w:t>
      </w:r>
      <w:r w:rsidR="005B19BD" w:rsidRPr="002E54FF">
        <w:rPr>
          <w:rFonts w:ascii="Times New Roman" w:hAnsi="Times New Roman" w:cs="Times New Roman"/>
          <w:sz w:val="24"/>
          <w:szCs w:val="24"/>
        </w:rPr>
        <w:t xml:space="preserve"> </w:t>
      </w:r>
      <w:r w:rsidRPr="002E54FF">
        <w:rPr>
          <w:rFonts w:ascii="Times New Roman" w:hAnsi="Times New Roman" w:cs="Times New Roman"/>
          <w:sz w:val="24"/>
          <w:szCs w:val="24"/>
        </w:rPr>
        <w:t xml:space="preserve">concrete and fe415 steel bars </w:t>
      </w:r>
      <w:proofErr w:type="gramStart"/>
      <w:r w:rsidRPr="002E54FF">
        <w:rPr>
          <w:rFonts w:ascii="Times New Roman" w:hAnsi="Times New Roman" w:cs="Times New Roman"/>
          <w:sz w:val="24"/>
          <w:szCs w:val="24"/>
        </w:rPr>
        <w:t>are considered</w:t>
      </w:r>
      <w:proofErr w:type="gramEnd"/>
      <w:r w:rsidRPr="002E54FF">
        <w:rPr>
          <w:rFonts w:ascii="Times New Roman" w:hAnsi="Times New Roman" w:cs="Times New Roman"/>
          <w:sz w:val="24"/>
          <w:szCs w:val="24"/>
        </w:rPr>
        <w:t xml:space="preserve"> for all the design. Brick walls are worked in C</w:t>
      </w:r>
      <w:proofErr w:type="gramStart"/>
      <w:r w:rsidRPr="002E54FF">
        <w:rPr>
          <w:rFonts w:ascii="Times New Roman" w:hAnsi="Times New Roman" w:cs="Times New Roman"/>
          <w:sz w:val="24"/>
          <w:szCs w:val="24"/>
        </w:rPr>
        <w:t>:M</w:t>
      </w:r>
      <w:proofErr w:type="gramEnd"/>
      <w:r w:rsidRPr="002E54FF">
        <w:rPr>
          <w:rFonts w:ascii="Times New Roman" w:hAnsi="Times New Roman" w:cs="Times New Roman"/>
          <w:sz w:val="24"/>
          <w:szCs w:val="24"/>
        </w:rPr>
        <w:t xml:space="preserve"> 1:5 mix 230 mm thick. The mall </w:t>
      </w:r>
      <w:proofErr w:type="gramStart"/>
      <w:r w:rsidRPr="002E54FF">
        <w:rPr>
          <w:rFonts w:ascii="Times New Roman" w:hAnsi="Times New Roman" w:cs="Times New Roman"/>
          <w:sz w:val="24"/>
          <w:szCs w:val="24"/>
        </w:rPr>
        <w:t>is built</w:t>
      </w:r>
      <w:proofErr w:type="gramEnd"/>
      <w:r w:rsidRPr="002E54FF">
        <w:rPr>
          <w:rFonts w:ascii="Times New Roman" w:hAnsi="Times New Roman" w:cs="Times New Roman"/>
          <w:sz w:val="24"/>
          <w:szCs w:val="24"/>
        </w:rPr>
        <w:t xml:space="preserve"> with almost all the amenities required for the people to get entertained in their busy schedule. This structure is going to </w:t>
      </w:r>
      <w:proofErr w:type="gramStart"/>
      <w:r w:rsidRPr="002E54FF">
        <w:rPr>
          <w:rFonts w:ascii="Times New Roman" w:hAnsi="Times New Roman" w:cs="Times New Roman"/>
          <w:sz w:val="24"/>
          <w:szCs w:val="24"/>
        </w:rPr>
        <w:t>be designed</w:t>
      </w:r>
      <w:proofErr w:type="gramEnd"/>
      <w:r w:rsidRPr="002E54FF">
        <w:rPr>
          <w:rFonts w:ascii="Times New Roman" w:hAnsi="Times New Roman" w:cs="Times New Roman"/>
          <w:sz w:val="24"/>
          <w:szCs w:val="24"/>
        </w:rPr>
        <w:t xml:space="preserve"> with the view that all the entertainment facilities should be made available under one roof. The overall plot area of the mall is 45000 </w:t>
      </w:r>
      <w:proofErr w:type="spellStart"/>
      <w:r w:rsidRPr="002E54FF">
        <w:rPr>
          <w:rFonts w:ascii="Times New Roman" w:hAnsi="Times New Roman" w:cs="Times New Roman"/>
          <w:sz w:val="24"/>
          <w:szCs w:val="24"/>
        </w:rPr>
        <w:t>sq</w:t>
      </w:r>
      <w:proofErr w:type="spellEnd"/>
      <w:r w:rsidRPr="002E54FF">
        <w:rPr>
          <w:rFonts w:ascii="Times New Roman" w:hAnsi="Times New Roman" w:cs="Times New Roman"/>
          <w:sz w:val="24"/>
          <w:szCs w:val="24"/>
        </w:rPr>
        <w:t xml:space="preserve"> </w:t>
      </w:r>
      <w:proofErr w:type="spellStart"/>
      <w:r w:rsidRPr="002E54FF">
        <w:rPr>
          <w:rFonts w:ascii="Times New Roman" w:hAnsi="Times New Roman" w:cs="Times New Roman"/>
          <w:sz w:val="24"/>
          <w:szCs w:val="24"/>
        </w:rPr>
        <w:t>ft</w:t>
      </w:r>
      <w:proofErr w:type="spellEnd"/>
      <w:r w:rsidRPr="002E54FF">
        <w:rPr>
          <w:rFonts w:ascii="Times New Roman" w:hAnsi="Times New Roman" w:cs="Times New Roman"/>
          <w:sz w:val="24"/>
          <w:szCs w:val="24"/>
        </w:rPr>
        <w:t xml:space="preserve"> and the area is around 48,600 sq. ft.</w:t>
      </w:r>
    </w:p>
    <w:p w14:paraId="3BCF96EB" w14:textId="77777777" w:rsidR="00882734" w:rsidRPr="006B17E4" w:rsidRDefault="00882734" w:rsidP="00525D15">
      <w:pPr>
        <w:tabs>
          <w:tab w:val="left" w:pos="1464"/>
        </w:tabs>
        <w:jc w:val="both"/>
        <w:rPr>
          <w:rFonts w:ascii="Times New Roman" w:hAnsi="Times New Roman" w:cs="Times New Roman"/>
          <w:sz w:val="24"/>
          <w:szCs w:val="24"/>
        </w:rPr>
      </w:pPr>
    </w:p>
    <w:p w14:paraId="25DD7AE8" w14:textId="77777777" w:rsidR="00882734" w:rsidRPr="006B17E4" w:rsidRDefault="00882734" w:rsidP="00882734">
      <w:pPr>
        <w:tabs>
          <w:tab w:val="left" w:pos="1464"/>
        </w:tabs>
        <w:rPr>
          <w:rFonts w:ascii="Times New Roman" w:hAnsi="Times New Roman" w:cs="Times New Roman"/>
          <w:sz w:val="24"/>
          <w:szCs w:val="24"/>
        </w:rPr>
      </w:pPr>
    </w:p>
    <w:p w14:paraId="677139D0" w14:textId="77777777" w:rsidR="00AC59EE" w:rsidRDefault="00AC59EE" w:rsidP="00AC59EE">
      <w:pPr>
        <w:tabs>
          <w:tab w:val="left" w:pos="1464"/>
        </w:tabs>
        <w:spacing w:before="80" w:after="100" w:afterAutospacing="1"/>
        <w:rPr>
          <w:rFonts w:ascii="Times New Roman" w:hAnsi="Times New Roman" w:cs="Times New Roman"/>
          <w:b/>
          <w:bCs/>
          <w:sz w:val="24"/>
          <w:szCs w:val="24"/>
        </w:rPr>
      </w:pPr>
    </w:p>
    <w:p w14:paraId="5DC39A2F" w14:textId="77777777" w:rsidR="00AC59EE" w:rsidRDefault="00AC59EE" w:rsidP="00AC59EE">
      <w:pPr>
        <w:tabs>
          <w:tab w:val="left" w:pos="1464"/>
        </w:tabs>
        <w:spacing w:before="80" w:after="100" w:afterAutospacing="1"/>
        <w:rPr>
          <w:rFonts w:ascii="Times New Roman" w:hAnsi="Times New Roman" w:cs="Times New Roman"/>
          <w:b/>
          <w:bCs/>
          <w:sz w:val="24"/>
          <w:szCs w:val="24"/>
        </w:rPr>
      </w:pPr>
    </w:p>
    <w:p w14:paraId="56B4F092" w14:textId="77777777" w:rsidR="00AC59EE" w:rsidRDefault="00AC59EE" w:rsidP="00AC59EE">
      <w:pPr>
        <w:tabs>
          <w:tab w:val="left" w:pos="1464"/>
        </w:tabs>
        <w:spacing w:before="80" w:after="100" w:afterAutospacing="1"/>
        <w:rPr>
          <w:rFonts w:ascii="Times New Roman" w:hAnsi="Times New Roman" w:cs="Times New Roman"/>
          <w:b/>
          <w:bCs/>
          <w:sz w:val="24"/>
          <w:szCs w:val="24"/>
        </w:rPr>
      </w:pPr>
    </w:p>
    <w:p w14:paraId="57D0C999" w14:textId="77777777" w:rsidR="00AC59EE" w:rsidRDefault="00AC59EE" w:rsidP="00AC59EE">
      <w:pPr>
        <w:tabs>
          <w:tab w:val="left" w:pos="1464"/>
        </w:tabs>
        <w:spacing w:before="80" w:after="100" w:afterAutospacing="1"/>
        <w:rPr>
          <w:rFonts w:ascii="Times New Roman" w:hAnsi="Times New Roman" w:cs="Times New Roman"/>
          <w:b/>
          <w:bCs/>
          <w:sz w:val="24"/>
          <w:szCs w:val="24"/>
        </w:rPr>
      </w:pPr>
    </w:p>
    <w:p w14:paraId="522127FC" w14:textId="77777777" w:rsidR="001A4ED0" w:rsidRDefault="001A4ED0" w:rsidP="00666AE0">
      <w:pPr>
        <w:tabs>
          <w:tab w:val="left" w:pos="1464"/>
        </w:tabs>
        <w:spacing w:before="80"/>
        <w:jc w:val="center"/>
        <w:rPr>
          <w:rFonts w:ascii="Times New Roman" w:hAnsi="Times New Roman" w:cs="Times New Roman"/>
          <w:b/>
          <w:bCs/>
          <w:sz w:val="28"/>
          <w:szCs w:val="28"/>
        </w:rPr>
      </w:pPr>
    </w:p>
    <w:p w14:paraId="1159D037" w14:textId="77777777" w:rsidR="001A4ED0" w:rsidRDefault="001A4ED0" w:rsidP="00666AE0">
      <w:pPr>
        <w:tabs>
          <w:tab w:val="left" w:pos="1464"/>
        </w:tabs>
        <w:spacing w:before="80"/>
        <w:jc w:val="center"/>
        <w:rPr>
          <w:rFonts w:ascii="Times New Roman" w:hAnsi="Times New Roman" w:cs="Times New Roman"/>
          <w:b/>
          <w:bCs/>
          <w:sz w:val="28"/>
          <w:szCs w:val="28"/>
        </w:rPr>
      </w:pPr>
    </w:p>
    <w:p w14:paraId="2AEA9ECF" w14:textId="77777777" w:rsidR="001A4ED0" w:rsidRDefault="001A4ED0" w:rsidP="00666AE0">
      <w:pPr>
        <w:tabs>
          <w:tab w:val="left" w:pos="1464"/>
        </w:tabs>
        <w:spacing w:before="80"/>
        <w:jc w:val="center"/>
        <w:rPr>
          <w:rFonts w:ascii="Times New Roman" w:hAnsi="Times New Roman" w:cs="Times New Roman"/>
          <w:b/>
          <w:bCs/>
          <w:sz w:val="28"/>
          <w:szCs w:val="28"/>
        </w:rPr>
      </w:pPr>
    </w:p>
    <w:p w14:paraId="4414AEEC" w14:textId="77777777" w:rsidR="001A4ED0" w:rsidRDefault="001A4ED0" w:rsidP="00666AE0">
      <w:pPr>
        <w:tabs>
          <w:tab w:val="left" w:pos="1464"/>
        </w:tabs>
        <w:spacing w:before="80"/>
        <w:jc w:val="center"/>
        <w:rPr>
          <w:rFonts w:ascii="Times New Roman" w:hAnsi="Times New Roman" w:cs="Times New Roman"/>
          <w:b/>
          <w:bCs/>
          <w:sz w:val="28"/>
          <w:szCs w:val="28"/>
        </w:rPr>
      </w:pPr>
    </w:p>
    <w:p w14:paraId="2ECB4ED8" w14:textId="77777777" w:rsidR="001A4ED0" w:rsidRDefault="001A4ED0" w:rsidP="00666AE0">
      <w:pPr>
        <w:tabs>
          <w:tab w:val="left" w:pos="1464"/>
        </w:tabs>
        <w:spacing w:before="80"/>
        <w:jc w:val="center"/>
        <w:rPr>
          <w:rFonts w:ascii="Times New Roman" w:hAnsi="Times New Roman" w:cs="Times New Roman"/>
          <w:b/>
          <w:bCs/>
          <w:sz w:val="28"/>
          <w:szCs w:val="28"/>
        </w:rPr>
      </w:pPr>
    </w:p>
    <w:p w14:paraId="350A0C8B" w14:textId="77777777" w:rsidR="001A4ED0" w:rsidRDefault="001A4ED0" w:rsidP="00666AE0">
      <w:pPr>
        <w:tabs>
          <w:tab w:val="left" w:pos="1464"/>
        </w:tabs>
        <w:spacing w:before="80"/>
        <w:jc w:val="center"/>
        <w:rPr>
          <w:rFonts w:ascii="Times New Roman" w:hAnsi="Times New Roman" w:cs="Times New Roman"/>
          <w:b/>
          <w:bCs/>
          <w:sz w:val="28"/>
          <w:szCs w:val="28"/>
        </w:rPr>
      </w:pPr>
    </w:p>
    <w:p w14:paraId="761AE2C1" w14:textId="77777777" w:rsidR="001A4ED0" w:rsidRDefault="001A4ED0" w:rsidP="00666AE0">
      <w:pPr>
        <w:tabs>
          <w:tab w:val="left" w:pos="1464"/>
        </w:tabs>
        <w:spacing w:before="80"/>
        <w:jc w:val="center"/>
        <w:rPr>
          <w:rFonts w:ascii="Times New Roman" w:hAnsi="Times New Roman" w:cs="Times New Roman"/>
          <w:b/>
          <w:bCs/>
          <w:sz w:val="28"/>
          <w:szCs w:val="28"/>
        </w:rPr>
      </w:pPr>
    </w:p>
    <w:p w14:paraId="60E46AB1" w14:textId="77777777" w:rsidR="001A4ED0" w:rsidRDefault="001A4ED0" w:rsidP="00666AE0">
      <w:pPr>
        <w:tabs>
          <w:tab w:val="left" w:pos="1464"/>
        </w:tabs>
        <w:spacing w:before="80"/>
        <w:jc w:val="center"/>
        <w:rPr>
          <w:rFonts w:ascii="Times New Roman" w:hAnsi="Times New Roman" w:cs="Times New Roman"/>
          <w:b/>
          <w:bCs/>
          <w:sz w:val="28"/>
          <w:szCs w:val="28"/>
        </w:rPr>
      </w:pPr>
    </w:p>
    <w:p w14:paraId="1CE2F496" w14:textId="77777777" w:rsidR="001A4ED0" w:rsidRDefault="001A4ED0" w:rsidP="00666AE0">
      <w:pPr>
        <w:tabs>
          <w:tab w:val="left" w:pos="1464"/>
        </w:tabs>
        <w:spacing w:before="80"/>
        <w:jc w:val="center"/>
        <w:rPr>
          <w:rFonts w:ascii="Times New Roman" w:hAnsi="Times New Roman" w:cs="Times New Roman"/>
          <w:b/>
          <w:bCs/>
          <w:sz w:val="28"/>
          <w:szCs w:val="28"/>
        </w:rPr>
      </w:pPr>
    </w:p>
    <w:p w14:paraId="5E36F258" w14:textId="77777777" w:rsidR="001A4ED0" w:rsidRDefault="001A4ED0" w:rsidP="004F52DA">
      <w:pPr>
        <w:tabs>
          <w:tab w:val="left" w:pos="1464"/>
        </w:tabs>
        <w:spacing w:before="80"/>
        <w:rPr>
          <w:rFonts w:ascii="Times New Roman" w:hAnsi="Times New Roman" w:cs="Times New Roman"/>
          <w:b/>
          <w:bCs/>
          <w:sz w:val="28"/>
          <w:szCs w:val="28"/>
        </w:rPr>
      </w:pPr>
    </w:p>
    <w:p w14:paraId="7075BC3B" w14:textId="0EDF7EF8" w:rsidR="00666AE0" w:rsidRPr="00666AE0" w:rsidRDefault="00CE54D5" w:rsidP="00666AE0">
      <w:pPr>
        <w:tabs>
          <w:tab w:val="left" w:pos="1464"/>
        </w:tabs>
        <w:spacing w:before="80"/>
        <w:jc w:val="center"/>
        <w:rPr>
          <w:rFonts w:ascii="Times New Roman" w:hAnsi="Times New Roman" w:cs="Times New Roman"/>
          <w:b/>
          <w:bCs/>
          <w:sz w:val="28"/>
          <w:szCs w:val="28"/>
        </w:rPr>
      </w:pPr>
      <w:r w:rsidRPr="00666AE0">
        <w:rPr>
          <w:rFonts w:ascii="Times New Roman" w:hAnsi="Times New Roman" w:cs="Times New Roman"/>
          <w:b/>
          <w:bCs/>
          <w:sz w:val="28"/>
          <w:szCs w:val="28"/>
        </w:rPr>
        <w:t>CHAPTER-1</w:t>
      </w:r>
    </w:p>
    <w:p w14:paraId="5C5151A9" w14:textId="774A1788" w:rsidR="005E7D93" w:rsidRPr="00666AE0" w:rsidRDefault="005E7D93" w:rsidP="00666AE0">
      <w:pPr>
        <w:tabs>
          <w:tab w:val="left" w:pos="1464"/>
        </w:tabs>
        <w:spacing w:before="80"/>
        <w:jc w:val="center"/>
        <w:rPr>
          <w:rFonts w:ascii="Times New Roman" w:hAnsi="Times New Roman" w:cs="Times New Roman"/>
          <w:b/>
          <w:bCs/>
          <w:sz w:val="28"/>
          <w:szCs w:val="28"/>
        </w:rPr>
      </w:pPr>
      <w:r w:rsidRPr="00666AE0">
        <w:rPr>
          <w:rFonts w:ascii="Times New Roman" w:hAnsi="Times New Roman" w:cs="Times New Roman"/>
          <w:b/>
          <w:bCs/>
          <w:sz w:val="28"/>
          <w:szCs w:val="28"/>
        </w:rPr>
        <w:t>INTRODUCTION</w:t>
      </w:r>
    </w:p>
    <w:p w14:paraId="1B132A40" w14:textId="63C52F95" w:rsidR="005E7D93" w:rsidRPr="00666AE0" w:rsidRDefault="005E7D93" w:rsidP="00666AE0">
      <w:pPr>
        <w:tabs>
          <w:tab w:val="left" w:pos="1464"/>
        </w:tabs>
        <w:spacing w:before="80" w:after="100" w:afterAutospacing="1"/>
        <w:jc w:val="both"/>
        <w:rPr>
          <w:rFonts w:ascii="Times New Roman" w:hAnsi="Times New Roman" w:cs="Times New Roman"/>
          <w:b/>
          <w:bCs/>
          <w:sz w:val="28"/>
          <w:szCs w:val="28"/>
        </w:rPr>
      </w:pPr>
      <w:r w:rsidRPr="00666AE0">
        <w:rPr>
          <w:rFonts w:ascii="Times New Roman" w:hAnsi="Times New Roman" w:cs="Times New Roman"/>
          <w:b/>
          <w:bCs/>
          <w:sz w:val="28"/>
          <w:szCs w:val="28"/>
        </w:rPr>
        <w:t>1.1GENERAL</w:t>
      </w:r>
    </w:p>
    <w:p w14:paraId="620E7F43" w14:textId="50C87A69" w:rsidR="00503CEC" w:rsidRPr="00084FA2" w:rsidRDefault="0023550C" w:rsidP="0011012D">
      <w:pPr>
        <w:tabs>
          <w:tab w:val="left" w:pos="1464"/>
        </w:tabs>
        <w:spacing w:before="80" w:after="100" w:afterAutospacing="1" w:line="360" w:lineRule="auto"/>
        <w:rPr>
          <w:rFonts w:ascii="Times New Roman" w:hAnsi="Times New Roman" w:cs="Times New Roman"/>
          <w:sz w:val="24"/>
          <w:szCs w:val="24"/>
        </w:rPr>
      </w:pPr>
      <w:r>
        <w:rPr>
          <w:rFonts w:ascii="Times New Roman" w:hAnsi="Times New Roman" w:cs="Times New Roman"/>
          <w:sz w:val="24"/>
          <w:szCs w:val="24"/>
        </w:rPr>
        <w:t>T</w:t>
      </w:r>
      <w:r w:rsidR="00503CEC" w:rsidRPr="00084FA2">
        <w:rPr>
          <w:rFonts w:ascii="Times New Roman" w:hAnsi="Times New Roman" w:cs="Times New Roman"/>
          <w:sz w:val="24"/>
          <w:szCs w:val="24"/>
        </w:rPr>
        <w:t>his project deals with the planning, analysis and designing of a Shopping</w:t>
      </w:r>
      <w:r w:rsidR="00146A59">
        <w:rPr>
          <w:rFonts w:ascii="Times New Roman" w:hAnsi="Times New Roman" w:cs="Times New Roman"/>
          <w:sz w:val="24"/>
          <w:szCs w:val="24"/>
        </w:rPr>
        <w:t xml:space="preserve"> </w:t>
      </w:r>
      <w:r w:rsidR="00503CEC" w:rsidRPr="00084FA2">
        <w:rPr>
          <w:rFonts w:ascii="Times New Roman" w:hAnsi="Times New Roman" w:cs="Times New Roman"/>
          <w:sz w:val="24"/>
          <w:szCs w:val="24"/>
        </w:rPr>
        <w:t>mall.</w:t>
      </w:r>
      <w:r w:rsidR="00F573FF">
        <w:rPr>
          <w:rFonts w:ascii="Times New Roman" w:hAnsi="Times New Roman" w:cs="Times New Roman"/>
          <w:sz w:val="24"/>
          <w:szCs w:val="24"/>
        </w:rPr>
        <w:t xml:space="preserve"> </w:t>
      </w:r>
      <w:r w:rsidR="00503CEC" w:rsidRPr="00084FA2">
        <w:rPr>
          <w:rFonts w:ascii="Times New Roman" w:hAnsi="Times New Roman" w:cs="Times New Roman"/>
          <w:sz w:val="24"/>
          <w:szCs w:val="24"/>
        </w:rPr>
        <w:t>A Shopping Mall is a building designed for entertaining the people. As our country is the fastest growing country across the globe so the need of shelter for highly populated cities where the cost of land is high and further horizontal expansion is not possible due to unavailability of space, so the only solution is vertical expansion.</w:t>
      </w:r>
    </w:p>
    <w:p w14:paraId="72D38E75" w14:textId="2FD3C184" w:rsidR="00503CEC" w:rsidRPr="00084FA2" w:rsidRDefault="00503CEC" w:rsidP="0011012D">
      <w:pPr>
        <w:spacing w:line="360" w:lineRule="auto"/>
        <w:rPr>
          <w:rFonts w:ascii="Times New Roman" w:hAnsi="Times New Roman" w:cs="Times New Roman"/>
          <w:sz w:val="24"/>
          <w:szCs w:val="24"/>
        </w:rPr>
      </w:pPr>
      <w:r w:rsidRPr="00084FA2">
        <w:rPr>
          <w:rFonts w:ascii="Times New Roman" w:hAnsi="Times New Roman" w:cs="Times New Roman"/>
          <w:sz w:val="24"/>
          <w:szCs w:val="24"/>
        </w:rPr>
        <w:t xml:space="preserve">Structural design is the primary aspect of civil engineering. The foremost basics in structure is the design of simple basic components and members of a building like slabs, beams, columns, and footings. To design them it is important </w:t>
      </w:r>
      <w:proofErr w:type="gramStart"/>
      <w:r w:rsidRPr="00084FA2">
        <w:rPr>
          <w:rFonts w:ascii="Times New Roman" w:hAnsi="Times New Roman" w:cs="Times New Roman"/>
          <w:sz w:val="24"/>
          <w:szCs w:val="24"/>
        </w:rPr>
        <w:t>to first obtain</w:t>
      </w:r>
      <w:proofErr w:type="gramEnd"/>
      <w:r w:rsidRPr="00084FA2">
        <w:rPr>
          <w:rFonts w:ascii="Times New Roman" w:hAnsi="Times New Roman" w:cs="Times New Roman"/>
          <w:sz w:val="24"/>
          <w:szCs w:val="24"/>
        </w:rPr>
        <w:t xml:space="preserve"> the plan of the building. Thereby depending on the suitability plan layout of beams and the position of columns are fixed. Thereafter, the vertical loads are calculated namely the dead load and live load. Once the loads are obtained, the component takes the load first </w:t>
      </w:r>
      <w:proofErr w:type="spellStart"/>
      <w:r w:rsidRPr="00084FA2">
        <w:rPr>
          <w:rFonts w:ascii="Times New Roman" w:hAnsi="Times New Roman" w:cs="Times New Roman"/>
          <w:sz w:val="24"/>
          <w:szCs w:val="24"/>
        </w:rPr>
        <w:t>ie</w:t>
      </w:r>
      <w:proofErr w:type="spellEnd"/>
      <w:r w:rsidRPr="00084FA2">
        <w:rPr>
          <w:rFonts w:ascii="Times New Roman" w:hAnsi="Times New Roman" w:cs="Times New Roman"/>
          <w:sz w:val="24"/>
          <w:szCs w:val="24"/>
        </w:rPr>
        <w:t xml:space="preserve">. </w:t>
      </w:r>
      <w:r w:rsidR="009B62B4" w:rsidRPr="00084FA2">
        <w:rPr>
          <w:rFonts w:ascii="Times New Roman" w:hAnsi="Times New Roman" w:cs="Times New Roman"/>
          <w:sz w:val="24"/>
          <w:szCs w:val="24"/>
        </w:rPr>
        <w:t>T</w:t>
      </w:r>
      <w:r w:rsidRPr="00084FA2">
        <w:rPr>
          <w:rFonts w:ascii="Times New Roman" w:hAnsi="Times New Roman" w:cs="Times New Roman"/>
          <w:sz w:val="24"/>
          <w:szCs w:val="24"/>
        </w:rPr>
        <w:t xml:space="preserve">he slabs </w:t>
      </w:r>
      <w:proofErr w:type="gramStart"/>
      <w:r w:rsidRPr="00084FA2">
        <w:rPr>
          <w:rFonts w:ascii="Times New Roman" w:hAnsi="Times New Roman" w:cs="Times New Roman"/>
          <w:sz w:val="24"/>
          <w:szCs w:val="24"/>
        </w:rPr>
        <w:t>can be designed</w:t>
      </w:r>
      <w:proofErr w:type="gramEnd"/>
      <w:r w:rsidRPr="00084FA2">
        <w:rPr>
          <w:rFonts w:ascii="Times New Roman" w:hAnsi="Times New Roman" w:cs="Times New Roman"/>
          <w:sz w:val="24"/>
          <w:szCs w:val="24"/>
        </w:rPr>
        <w:t>.</w:t>
      </w:r>
    </w:p>
    <w:p w14:paraId="63C335A4" w14:textId="77777777" w:rsidR="00B8053A" w:rsidRPr="00084FA2" w:rsidRDefault="00B8053A" w:rsidP="0011012D">
      <w:pPr>
        <w:spacing w:line="360" w:lineRule="auto"/>
        <w:rPr>
          <w:rFonts w:ascii="Times New Roman" w:hAnsi="Times New Roman" w:cs="Times New Roman"/>
          <w:sz w:val="24"/>
          <w:szCs w:val="24"/>
        </w:rPr>
      </w:pPr>
    </w:p>
    <w:p w14:paraId="20EA5B16" w14:textId="77777777" w:rsidR="00B8053A" w:rsidRPr="006B17E4" w:rsidRDefault="00B8053A" w:rsidP="0011012D">
      <w:pPr>
        <w:spacing w:line="360" w:lineRule="auto"/>
        <w:rPr>
          <w:rFonts w:ascii="Times New Roman" w:hAnsi="Times New Roman" w:cs="Times New Roman"/>
          <w:b/>
          <w:bCs/>
          <w:sz w:val="24"/>
          <w:szCs w:val="24"/>
        </w:rPr>
      </w:pPr>
      <w:r w:rsidRPr="00084FA2">
        <w:rPr>
          <w:rFonts w:ascii="Times New Roman" w:hAnsi="Times New Roman" w:cs="Times New Roman"/>
          <w:sz w:val="24"/>
          <w:szCs w:val="24"/>
        </w:rPr>
        <w:t xml:space="preserve">Designing of slabs depends upon whether it is a one-way or a two-way slab, the end condition and the loading. From the slabs, the loads </w:t>
      </w:r>
      <w:proofErr w:type="gramStart"/>
      <w:r w:rsidRPr="00084FA2">
        <w:rPr>
          <w:rFonts w:ascii="Times New Roman" w:hAnsi="Times New Roman" w:cs="Times New Roman"/>
          <w:sz w:val="24"/>
          <w:szCs w:val="24"/>
        </w:rPr>
        <w:t>are transferred</w:t>
      </w:r>
      <w:proofErr w:type="gramEnd"/>
      <w:r w:rsidRPr="00084FA2">
        <w:rPr>
          <w:rFonts w:ascii="Times New Roman" w:hAnsi="Times New Roman" w:cs="Times New Roman"/>
          <w:sz w:val="24"/>
          <w:szCs w:val="24"/>
        </w:rPr>
        <w:t xml:space="preserve"> to the beam. The loads coming from the slabs onto the beam may be trapezoidal or triangular. Depending on this, the beam </w:t>
      </w:r>
      <w:proofErr w:type="gramStart"/>
      <w:r w:rsidRPr="00084FA2">
        <w:rPr>
          <w:rFonts w:ascii="Times New Roman" w:hAnsi="Times New Roman" w:cs="Times New Roman"/>
          <w:sz w:val="24"/>
          <w:szCs w:val="24"/>
        </w:rPr>
        <w:t>may be designed</w:t>
      </w:r>
      <w:proofErr w:type="gramEnd"/>
      <w:r w:rsidRPr="00084FA2">
        <w:rPr>
          <w:rFonts w:ascii="Times New Roman" w:hAnsi="Times New Roman" w:cs="Times New Roman"/>
          <w:sz w:val="24"/>
          <w:szCs w:val="24"/>
        </w:rPr>
        <w:t xml:space="preserve">. Thereafter, the </w:t>
      </w:r>
      <w:proofErr w:type="gramStart"/>
      <w:r w:rsidRPr="00084FA2">
        <w:rPr>
          <w:rFonts w:ascii="Times New Roman" w:hAnsi="Times New Roman" w:cs="Times New Roman"/>
          <w:sz w:val="24"/>
          <w:szCs w:val="24"/>
        </w:rPr>
        <w:t>loads (mainly shear) from the beams are taken by the columns</w:t>
      </w:r>
      <w:proofErr w:type="gramEnd"/>
      <w:r w:rsidRPr="00084FA2">
        <w:rPr>
          <w:rFonts w:ascii="Times New Roman" w:hAnsi="Times New Roman" w:cs="Times New Roman"/>
          <w:sz w:val="24"/>
          <w:szCs w:val="24"/>
        </w:rPr>
        <w:t xml:space="preserve">. For designing columns, it is necessary to know the moments they </w:t>
      </w:r>
      <w:proofErr w:type="gramStart"/>
      <w:r w:rsidRPr="00084FA2">
        <w:rPr>
          <w:rFonts w:ascii="Times New Roman" w:hAnsi="Times New Roman" w:cs="Times New Roman"/>
          <w:sz w:val="24"/>
          <w:szCs w:val="24"/>
        </w:rPr>
        <w:t>are subjected</w:t>
      </w:r>
      <w:proofErr w:type="gramEnd"/>
      <w:r w:rsidRPr="00084FA2">
        <w:rPr>
          <w:rFonts w:ascii="Times New Roman" w:hAnsi="Times New Roman" w:cs="Times New Roman"/>
          <w:sz w:val="24"/>
          <w:szCs w:val="24"/>
        </w:rPr>
        <w:t xml:space="preserve"> to for this purpose. After </w:t>
      </w:r>
      <w:proofErr w:type="gramStart"/>
      <w:r w:rsidRPr="00084FA2">
        <w:rPr>
          <w:rFonts w:ascii="Times New Roman" w:hAnsi="Times New Roman" w:cs="Times New Roman"/>
          <w:sz w:val="24"/>
          <w:szCs w:val="24"/>
        </w:rPr>
        <w:t>this</w:t>
      </w:r>
      <w:proofErr w:type="gramEnd"/>
      <w:r w:rsidRPr="00084FA2">
        <w:rPr>
          <w:rFonts w:ascii="Times New Roman" w:hAnsi="Times New Roman" w:cs="Times New Roman"/>
          <w:sz w:val="24"/>
          <w:szCs w:val="24"/>
        </w:rPr>
        <w:t xml:space="preserve"> the designing of column is taken up depending on end conditions, moments, eccentricity and if it is a short or slender column. Finally, the footings </w:t>
      </w:r>
      <w:proofErr w:type="gramStart"/>
      <w:r w:rsidRPr="00084FA2">
        <w:rPr>
          <w:rFonts w:ascii="Times New Roman" w:hAnsi="Times New Roman" w:cs="Times New Roman"/>
          <w:sz w:val="24"/>
          <w:szCs w:val="24"/>
        </w:rPr>
        <w:t>are designed</w:t>
      </w:r>
      <w:proofErr w:type="gramEnd"/>
      <w:r w:rsidRPr="00084FA2">
        <w:rPr>
          <w:rFonts w:ascii="Times New Roman" w:hAnsi="Times New Roman" w:cs="Times New Roman"/>
          <w:sz w:val="24"/>
          <w:szCs w:val="24"/>
        </w:rPr>
        <w:t xml:space="preserve"> based on the loading from the column and the soil bearing capacity value for that particular area. Most importantly, the sections </w:t>
      </w:r>
      <w:proofErr w:type="gramStart"/>
      <w:r w:rsidRPr="00084FA2">
        <w:rPr>
          <w:rFonts w:ascii="Times New Roman" w:hAnsi="Times New Roman" w:cs="Times New Roman"/>
          <w:sz w:val="24"/>
          <w:szCs w:val="24"/>
        </w:rPr>
        <w:t>must be checked</w:t>
      </w:r>
      <w:proofErr w:type="gramEnd"/>
      <w:r w:rsidRPr="00084FA2">
        <w:rPr>
          <w:rFonts w:ascii="Times New Roman" w:hAnsi="Times New Roman" w:cs="Times New Roman"/>
          <w:sz w:val="24"/>
          <w:szCs w:val="24"/>
        </w:rPr>
        <w:t xml:space="preserve"> for all the components with regard to strength and serviceability</w:t>
      </w:r>
      <w:r w:rsidRPr="006B17E4">
        <w:rPr>
          <w:rFonts w:ascii="Times New Roman" w:hAnsi="Times New Roman" w:cs="Times New Roman"/>
          <w:b/>
          <w:bCs/>
          <w:sz w:val="24"/>
          <w:szCs w:val="24"/>
        </w:rPr>
        <w:t>.</w:t>
      </w:r>
    </w:p>
    <w:p w14:paraId="07AA1E1C" w14:textId="77777777" w:rsidR="00B8053A" w:rsidRPr="00084FA2" w:rsidRDefault="00B8053A" w:rsidP="00503CEC">
      <w:pPr>
        <w:rPr>
          <w:rFonts w:ascii="Times New Roman" w:hAnsi="Times New Roman" w:cs="Times New Roman"/>
          <w:sz w:val="24"/>
          <w:szCs w:val="24"/>
        </w:rPr>
      </w:pPr>
    </w:p>
    <w:p w14:paraId="787EE308" w14:textId="77777777" w:rsidR="00885B55" w:rsidRDefault="00B8053A" w:rsidP="00885B55">
      <w:pPr>
        <w:spacing w:after="240" w:line="360" w:lineRule="auto"/>
        <w:jc w:val="both"/>
        <w:rPr>
          <w:rFonts w:ascii="Times New Roman" w:hAnsi="Times New Roman" w:cs="Times New Roman"/>
          <w:sz w:val="24"/>
          <w:szCs w:val="24"/>
        </w:rPr>
      </w:pPr>
      <w:r w:rsidRPr="00084FA2">
        <w:rPr>
          <w:rFonts w:ascii="Times New Roman" w:hAnsi="Times New Roman" w:cs="Times New Roman"/>
          <w:sz w:val="24"/>
          <w:szCs w:val="24"/>
        </w:rPr>
        <w:t xml:space="preserve">AutoCAD is a computer-aided drafting software program used to create blueprints for buildings, bridges and computer chips, among other things. AutoCAD is a 2-D and 3-D computer-aided rafting software application used in architecture, construction and manufacturing to assist in the preparation of blueprints and other engineering plans. Professionals who use AutoCAD </w:t>
      </w:r>
      <w:proofErr w:type="gramStart"/>
      <w:r w:rsidRPr="00084FA2">
        <w:rPr>
          <w:rFonts w:ascii="Times New Roman" w:hAnsi="Times New Roman" w:cs="Times New Roman"/>
          <w:sz w:val="24"/>
          <w:szCs w:val="24"/>
        </w:rPr>
        <w:t>are often referred</w:t>
      </w:r>
      <w:proofErr w:type="gramEnd"/>
      <w:r w:rsidRPr="00084FA2">
        <w:rPr>
          <w:rFonts w:ascii="Times New Roman" w:hAnsi="Times New Roman" w:cs="Times New Roman"/>
          <w:sz w:val="24"/>
          <w:szCs w:val="24"/>
        </w:rPr>
        <w:t> to as drafters.</w:t>
      </w:r>
    </w:p>
    <w:p w14:paraId="7A359A6C" w14:textId="350E166B" w:rsidR="005E7D93" w:rsidRPr="00FA48EF" w:rsidRDefault="005E7D93" w:rsidP="00885B55">
      <w:pPr>
        <w:spacing w:after="240" w:line="360" w:lineRule="auto"/>
        <w:jc w:val="both"/>
        <w:rPr>
          <w:rFonts w:ascii="Times New Roman" w:hAnsi="Times New Roman" w:cs="Times New Roman"/>
          <w:b/>
          <w:bCs/>
          <w:sz w:val="24"/>
          <w:szCs w:val="24"/>
        </w:rPr>
      </w:pPr>
      <w:r w:rsidRPr="00FA48EF">
        <w:rPr>
          <w:rFonts w:ascii="Times New Roman" w:hAnsi="Times New Roman" w:cs="Times New Roman"/>
          <w:b/>
          <w:bCs/>
          <w:sz w:val="28"/>
          <w:szCs w:val="28"/>
        </w:rPr>
        <w:lastRenderedPageBreak/>
        <w:t xml:space="preserve">OBJECTIVES </w:t>
      </w:r>
    </w:p>
    <w:p w14:paraId="750657D9" w14:textId="65125F50" w:rsidR="005E7D93" w:rsidRPr="000948D4" w:rsidRDefault="005E7D93" w:rsidP="007D6EC2">
      <w:pPr>
        <w:pStyle w:val="ListParagraph"/>
        <w:numPr>
          <w:ilvl w:val="0"/>
          <w:numId w:val="26"/>
        </w:numPr>
        <w:tabs>
          <w:tab w:val="left" w:pos="1464"/>
        </w:tabs>
        <w:spacing w:line="360" w:lineRule="auto"/>
        <w:rPr>
          <w:rFonts w:ascii="Times New Roman" w:hAnsi="Times New Roman" w:cs="Times New Roman"/>
          <w:sz w:val="24"/>
          <w:szCs w:val="24"/>
        </w:rPr>
      </w:pPr>
      <w:r w:rsidRPr="000948D4">
        <w:rPr>
          <w:rFonts w:ascii="Times New Roman" w:hAnsi="Times New Roman" w:cs="Times New Roman"/>
          <w:sz w:val="24"/>
          <w:szCs w:val="24"/>
        </w:rPr>
        <w:t xml:space="preserve">Planning of shopping building with proper ventilation and sunlight. </w:t>
      </w:r>
    </w:p>
    <w:p w14:paraId="3368A397" w14:textId="28FD998F" w:rsidR="005E7D93" w:rsidRPr="000948D4" w:rsidRDefault="005E7D93" w:rsidP="007D6EC2">
      <w:pPr>
        <w:pStyle w:val="ListParagraph"/>
        <w:numPr>
          <w:ilvl w:val="0"/>
          <w:numId w:val="26"/>
        </w:numPr>
        <w:tabs>
          <w:tab w:val="left" w:pos="1464"/>
        </w:tabs>
        <w:spacing w:line="360" w:lineRule="auto"/>
        <w:rPr>
          <w:rFonts w:ascii="Times New Roman" w:hAnsi="Times New Roman" w:cs="Times New Roman"/>
          <w:sz w:val="24"/>
          <w:szCs w:val="24"/>
        </w:rPr>
      </w:pPr>
      <w:r w:rsidRPr="000948D4">
        <w:rPr>
          <w:rFonts w:ascii="Times New Roman" w:hAnsi="Times New Roman" w:cs="Times New Roman"/>
          <w:sz w:val="24"/>
          <w:szCs w:val="24"/>
        </w:rPr>
        <w:t>Analysis of frame by STAAD</w:t>
      </w:r>
      <w:r w:rsidR="00C1663C">
        <w:rPr>
          <w:rFonts w:ascii="Times New Roman" w:hAnsi="Times New Roman" w:cs="Times New Roman"/>
          <w:sz w:val="24"/>
          <w:szCs w:val="24"/>
        </w:rPr>
        <w:t xml:space="preserve"> </w:t>
      </w:r>
      <w:r w:rsidRPr="000948D4">
        <w:rPr>
          <w:rFonts w:ascii="Times New Roman" w:hAnsi="Times New Roman" w:cs="Times New Roman"/>
          <w:sz w:val="24"/>
          <w:szCs w:val="24"/>
        </w:rPr>
        <w:t>Pro.</w:t>
      </w:r>
    </w:p>
    <w:p w14:paraId="733BC723" w14:textId="6FDCE7EC" w:rsidR="005E7D93" w:rsidRPr="000948D4" w:rsidRDefault="005E7D93" w:rsidP="007D6EC2">
      <w:pPr>
        <w:pStyle w:val="ListParagraph"/>
        <w:numPr>
          <w:ilvl w:val="0"/>
          <w:numId w:val="26"/>
        </w:numPr>
        <w:tabs>
          <w:tab w:val="left" w:pos="1464"/>
        </w:tabs>
        <w:spacing w:line="360" w:lineRule="auto"/>
        <w:rPr>
          <w:rFonts w:ascii="Times New Roman" w:hAnsi="Times New Roman" w:cs="Times New Roman"/>
          <w:sz w:val="24"/>
          <w:szCs w:val="24"/>
        </w:rPr>
      </w:pPr>
      <w:r w:rsidRPr="000948D4">
        <w:rPr>
          <w:rFonts w:ascii="Times New Roman" w:hAnsi="Times New Roman" w:cs="Times New Roman"/>
          <w:sz w:val="24"/>
          <w:szCs w:val="24"/>
        </w:rPr>
        <w:t xml:space="preserve">Designing of all structural members based on limit state method of design. </w:t>
      </w:r>
    </w:p>
    <w:p w14:paraId="3B5A68A2" w14:textId="61F769FC" w:rsidR="005E7D93" w:rsidRPr="000948D4" w:rsidRDefault="005E7D93" w:rsidP="007D6EC2">
      <w:pPr>
        <w:pStyle w:val="ListParagraph"/>
        <w:numPr>
          <w:ilvl w:val="0"/>
          <w:numId w:val="26"/>
        </w:numPr>
        <w:tabs>
          <w:tab w:val="left" w:pos="1464"/>
        </w:tabs>
        <w:spacing w:line="360" w:lineRule="auto"/>
        <w:rPr>
          <w:rFonts w:ascii="Times New Roman" w:hAnsi="Times New Roman" w:cs="Times New Roman"/>
          <w:sz w:val="24"/>
          <w:szCs w:val="24"/>
        </w:rPr>
      </w:pPr>
      <w:r w:rsidRPr="000948D4">
        <w:rPr>
          <w:rFonts w:ascii="Times New Roman" w:hAnsi="Times New Roman" w:cs="Times New Roman"/>
          <w:sz w:val="24"/>
          <w:szCs w:val="24"/>
        </w:rPr>
        <w:t xml:space="preserve">Designing of other miscellaneous structures like septic tank by working stress method. </w:t>
      </w:r>
    </w:p>
    <w:p w14:paraId="46BF330B" w14:textId="2D670714" w:rsidR="005462CA" w:rsidRPr="00DF53F1" w:rsidRDefault="005E7D93" w:rsidP="007D6EC2">
      <w:pPr>
        <w:pStyle w:val="ListParagraph"/>
        <w:numPr>
          <w:ilvl w:val="0"/>
          <w:numId w:val="26"/>
        </w:numPr>
        <w:tabs>
          <w:tab w:val="left" w:pos="1464"/>
        </w:tabs>
        <w:spacing w:line="360" w:lineRule="auto"/>
        <w:rPr>
          <w:rFonts w:ascii="Times New Roman" w:hAnsi="Times New Roman" w:cs="Times New Roman"/>
          <w:sz w:val="24"/>
          <w:szCs w:val="24"/>
        </w:rPr>
      </w:pPr>
      <w:r w:rsidRPr="000948D4">
        <w:rPr>
          <w:rFonts w:ascii="Times New Roman" w:hAnsi="Times New Roman" w:cs="Times New Roman"/>
          <w:sz w:val="24"/>
          <w:szCs w:val="24"/>
        </w:rPr>
        <w:t>To suggest a cost</w:t>
      </w:r>
      <w:r w:rsidR="00D26DE8">
        <w:rPr>
          <w:rFonts w:ascii="Times New Roman" w:hAnsi="Times New Roman" w:cs="Times New Roman"/>
          <w:sz w:val="24"/>
          <w:szCs w:val="24"/>
        </w:rPr>
        <w:t>-</w:t>
      </w:r>
      <w:r w:rsidRPr="000948D4">
        <w:rPr>
          <w:rFonts w:ascii="Times New Roman" w:hAnsi="Times New Roman" w:cs="Times New Roman"/>
          <w:sz w:val="24"/>
          <w:szCs w:val="24"/>
        </w:rPr>
        <w:t xml:space="preserve">effective building. </w:t>
      </w:r>
    </w:p>
    <w:p w14:paraId="699DD1B0" w14:textId="4814EEDD" w:rsidR="005E7D93" w:rsidRPr="00EE601F" w:rsidRDefault="00EE601F" w:rsidP="00826AB6">
      <w:pPr>
        <w:tabs>
          <w:tab w:val="left" w:pos="1464"/>
        </w:tabs>
        <w:spacing w:after="240" w:line="360" w:lineRule="auto"/>
        <w:rPr>
          <w:rFonts w:ascii="Times New Roman" w:hAnsi="Times New Roman" w:cs="Times New Roman"/>
          <w:sz w:val="24"/>
          <w:szCs w:val="24"/>
        </w:rPr>
      </w:pPr>
      <w:r>
        <w:rPr>
          <w:rFonts w:ascii="Times New Roman" w:hAnsi="Times New Roman" w:cs="Times New Roman"/>
          <w:b/>
          <w:bCs/>
          <w:sz w:val="28"/>
          <w:szCs w:val="28"/>
        </w:rPr>
        <w:t>1.2</w:t>
      </w:r>
      <w:r w:rsidR="006B434A">
        <w:rPr>
          <w:rFonts w:ascii="Times New Roman" w:hAnsi="Times New Roman" w:cs="Times New Roman"/>
          <w:b/>
          <w:bCs/>
          <w:sz w:val="28"/>
          <w:szCs w:val="28"/>
        </w:rPr>
        <w:t xml:space="preserve"> </w:t>
      </w:r>
      <w:r w:rsidR="005E7D93" w:rsidRPr="00EE601F">
        <w:rPr>
          <w:rFonts w:ascii="Times New Roman" w:hAnsi="Times New Roman" w:cs="Times New Roman"/>
          <w:b/>
          <w:bCs/>
          <w:sz w:val="28"/>
          <w:szCs w:val="28"/>
        </w:rPr>
        <w:t xml:space="preserve">SCOPE </w:t>
      </w:r>
    </w:p>
    <w:p w14:paraId="2E242348" w14:textId="77777777" w:rsidR="005E7D93" w:rsidRPr="006B17E4" w:rsidRDefault="005E7D93" w:rsidP="00826AB6">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sym w:font="Symbol" w:char="F0B7"/>
      </w:r>
      <w:r w:rsidRPr="006B17E4">
        <w:rPr>
          <w:rFonts w:ascii="Times New Roman" w:hAnsi="Times New Roman" w:cs="Times New Roman"/>
          <w:sz w:val="24"/>
          <w:szCs w:val="24"/>
        </w:rPr>
        <w:t xml:space="preserve"> Design of slab by using limit state method. </w:t>
      </w:r>
    </w:p>
    <w:p w14:paraId="75A58EAF" w14:textId="77777777" w:rsidR="005E7D93" w:rsidRPr="006B17E4" w:rsidRDefault="005E7D93" w:rsidP="00826AB6">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sym w:font="Symbol" w:char="F0B7"/>
      </w:r>
      <w:r w:rsidRPr="006B17E4">
        <w:rPr>
          <w:rFonts w:ascii="Times New Roman" w:hAnsi="Times New Roman" w:cs="Times New Roman"/>
          <w:sz w:val="24"/>
          <w:szCs w:val="24"/>
        </w:rPr>
        <w:t xml:space="preserve"> Preliminary design of beam and slab </w:t>
      </w:r>
      <w:proofErr w:type="gramStart"/>
      <w:r w:rsidRPr="006B17E4">
        <w:rPr>
          <w:rFonts w:ascii="Times New Roman" w:hAnsi="Times New Roman" w:cs="Times New Roman"/>
          <w:sz w:val="24"/>
          <w:szCs w:val="24"/>
        </w:rPr>
        <w:t>is done</w:t>
      </w:r>
      <w:proofErr w:type="gramEnd"/>
      <w:r w:rsidRPr="006B17E4">
        <w:rPr>
          <w:rFonts w:ascii="Times New Roman" w:hAnsi="Times New Roman" w:cs="Times New Roman"/>
          <w:sz w:val="24"/>
          <w:szCs w:val="24"/>
        </w:rPr>
        <w:t xml:space="preserve"> to adopt the beam and column size for the respective designs. </w:t>
      </w:r>
    </w:p>
    <w:p w14:paraId="357EF90B" w14:textId="491B67B2" w:rsidR="005E7D93" w:rsidRPr="006B17E4" w:rsidRDefault="005E7D93" w:rsidP="00826AB6">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sym w:font="Symbol" w:char="F0B7"/>
      </w:r>
      <w:r w:rsidRPr="006B17E4">
        <w:rPr>
          <w:rFonts w:ascii="Times New Roman" w:hAnsi="Times New Roman" w:cs="Times New Roman"/>
          <w:sz w:val="24"/>
          <w:szCs w:val="24"/>
        </w:rPr>
        <w:t xml:space="preserve"> Analysis of frame </w:t>
      </w:r>
      <w:proofErr w:type="gramStart"/>
      <w:r w:rsidRPr="006B17E4">
        <w:rPr>
          <w:rFonts w:ascii="Times New Roman" w:hAnsi="Times New Roman" w:cs="Times New Roman"/>
          <w:sz w:val="24"/>
          <w:szCs w:val="24"/>
        </w:rPr>
        <w:t>is done</w:t>
      </w:r>
      <w:proofErr w:type="gramEnd"/>
      <w:r w:rsidRPr="006B17E4">
        <w:rPr>
          <w:rFonts w:ascii="Times New Roman" w:hAnsi="Times New Roman" w:cs="Times New Roman"/>
          <w:sz w:val="24"/>
          <w:szCs w:val="24"/>
        </w:rPr>
        <w:t xml:space="preserve"> using STAAD</w:t>
      </w:r>
      <w:r w:rsidR="0081365E">
        <w:rPr>
          <w:rFonts w:ascii="Times New Roman" w:hAnsi="Times New Roman" w:cs="Times New Roman"/>
          <w:sz w:val="24"/>
          <w:szCs w:val="24"/>
        </w:rPr>
        <w:t xml:space="preserve"> </w:t>
      </w:r>
      <w:r w:rsidRPr="006B17E4">
        <w:rPr>
          <w:rFonts w:ascii="Times New Roman" w:hAnsi="Times New Roman" w:cs="Times New Roman"/>
          <w:sz w:val="24"/>
          <w:szCs w:val="24"/>
        </w:rPr>
        <w:t xml:space="preserve">Pro V8i </w:t>
      </w:r>
    </w:p>
    <w:p w14:paraId="52CA5876" w14:textId="66430E0D" w:rsidR="005E7D93" w:rsidRPr="006B17E4" w:rsidRDefault="005E7D93" w:rsidP="00826AB6">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sym w:font="Symbol" w:char="F0B7"/>
      </w:r>
      <w:r w:rsidRPr="006B17E4">
        <w:rPr>
          <w:rFonts w:ascii="Times New Roman" w:hAnsi="Times New Roman" w:cs="Times New Roman"/>
          <w:sz w:val="24"/>
          <w:szCs w:val="24"/>
        </w:rPr>
        <w:t xml:space="preserve"> Design of beam is done as per IS code. </w:t>
      </w:r>
    </w:p>
    <w:p w14:paraId="17ACD723" w14:textId="77777777" w:rsidR="005E7D93" w:rsidRPr="006B17E4" w:rsidRDefault="005E7D93" w:rsidP="00826AB6">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sym w:font="Symbol" w:char="F0B7"/>
      </w:r>
      <w:r w:rsidRPr="006B17E4">
        <w:rPr>
          <w:rFonts w:ascii="Times New Roman" w:hAnsi="Times New Roman" w:cs="Times New Roman"/>
          <w:sz w:val="24"/>
          <w:szCs w:val="24"/>
        </w:rPr>
        <w:t xml:space="preserve"> Design of column </w:t>
      </w:r>
      <w:proofErr w:type="gramStart"/>
      <w:r w:rsidRPr="006B17E4">
        <w:rPr>
          <w:rFonts w:ascii="Times New Roman" w:hAnsi="Times New Roman" w:cs="Times New Roman"/>
          <w:sz w:val="24"/>
          <w:szCs w:val="24"/>
        </w:rPr>
        <w:t>is done</w:t>
      </w:r>
      <w:proofErr w:type="gramEnd"/>
      <w:r w:rsidRPr="006B17E4">
        <w:rPr>
          <w:rFonts w:ascii="Times New Roman" w:hAnsi="Times New Roman" w:cs="Times New Roman"/>
          <w:sz w:val="24"/>
          <w:szCs w:val="24"/>
        </w:rPr>
        <w:t xml:space="preserve"> according to SP-16. </w:t>
      </w:r>
    </w:p>
    <w:p w14:paraId="08327DD8" w14:textId="6324D92F" w:rsidR="005E7D93" w:rsidRPr="006B17E4" w:rsidRDefault="005E7D93" w:rsidP="00826AB6">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sym w:font="Symbol" w:char="F0B7"/>
      </w:r>
      <w:r w:rsidRPr="006B17E4">
        <w:rPr>
          <w:rFonts w:ascii="Times New Roman" w:hAnsi="Times New Roman" w:cs="Times New Roman"/>
          <w:sz w:val="24"/>
          <w:szCs w:val="24"/>
        </w:rPr>
        <w:t xml:space="preserve"> Design of footing </w:t>
      </w:r>
      <w:proofErr w:type="gramStart"/>
      <w:r w:rsidRPr="006B17E4">
        <w:rPr>
          <w:rFonts w:ascii="Times New Roman" w:hAnsi="Times New Roman" w:cs="Times New Roman"/>
          <w:sz w:val="24"/>
          <w:szCs w:val="24"/>
        </w:rPr>
        <w:t>is done</w:t>
      </w:r>
      <w:proofErr w:type="gramEnd"/>
      <w:r w:rsidRPr="006B17E4">
        <w:rPr>
          <w:rFonts w:ascii="Times New Roman" w:hAnsi="Times New Roman" w:cs="Times New Roman"/>
          <w:sz w:val="24"/>
          <w:szCs w:val="24"/>
        </w:rPr>
        <w:t xml:space="preserve"> by using limit state method. </w:t>
      </w:r>
    </w:p>
    <w:p w14:paraId="25BE13AC" w14:textId="77777777" w:rsidR="005E7D93" w:rsidRPr="006B17E4" w:rsidRDefault="005E7D93" w:rsidP="00826AB6">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sym w:font="Symbol" w:char="F0B7"/>
      </w:r>
      <w:r w:rsidRPr="006B17E4">
        <w:rPr>
          <w:rFonts w:ascii="Times New Roman" w:hAnsi="Times New Roman" w:cs="Times New Roman"/>
          <w:sz w:val="24"/>
          <w:szCs w:val="24"/>
        </w:rPr>
        <w:t xml:space="preserve"> Design of </w:t>
      </w:r>
      <w:proofErr w:type="gramStart"/>
      <w:r w:rsidRPr="006B17E4">
        <w:rPr>
          <w:rFonts w:ascii="Times New Roman" w:hAnsi="Times New Roman" w:cs="Times New Roman"/>
          <w:sz w:val="24"/>
          <w:szCs w:val="24"/>
        </w:rPr>
        <w:t>dog-legged</w:t>
      </w:r>
      <w:proofErr w:type="gramEnd"/>
      <w:r w:rsidRPr="006B17E4">
        <w:rPr>
          <w:rFonts w:ascii="Times New Roman" w:hAnsi="Times New Roman" w:cs="Times New Roman"/>
          <w:sz w:val="24"/>
          <w:szCs w:val="24"/>
        </w:rPr>
        <w:t xml:space="preserve"> and open wall staircase. </w:t>
      </w:r>
    </w:p>
    <w:p w14:paraId="36E1BF15" w14:textId="75DEB848" w:rsidR="00111F09" w:rsidRPr="007861EE" w:rsidRDefault="005E7D93" w:rsidP="005E4D09">
      <w:pPr>
        <w:tabs>
          <w:tab w:val="left" w:pos="1464"/>
        </w:tabs>
        <w:spacing w:before="240" w:line="360" w:lineRule="auto"/>
        <w:rPr>
          <w:rFonts w:ascii="Times New Roman" w:hAnsi="Times New Roman" w:cs="Times New Roman"/>
          <w:sz w:val="24"/>
          <w:szCs w:val="24"/>
        </w:rPr>
      </w:pPr>
      <w:r w:rsidRPr="006B17E4">
        <w:rPr>
          <w:rFonts w:ascii="Times New Roman" w:hAnsi="Times New Roman" w:cs="Times New Roman"/>
          <w:sz w:val="24"/>
          <w:szCs w:val="24"/>
        </w:rPr>
        <w:sym w:font="Symbol" w:char="F0B7"/>
      </w:r>
      <w:r w:rsidRPr="006B17E4">
        <w:rPr>
          <w:rFonts w:ascii="Times New Roman" w:hAnsi="Times New Roman" w:cs="Times New Roman"/>
          <w:sz w:val="24"/>
          <w:szCs w:val="24"/>
        </w:rPr>
        <w:t xml:space="preserve"> Design of septic tank as per NBC requirements. </w:t>
      </w:r>
      <w:r w:rsidRPr="006B17E4">
        <w:rPr>
          <w:rFonts w:ascii="Times New Roman" w:hAnsi="Times New Roman" w:cs="Times New Roman"/>
          <w:sz w:val="24"/>
          <w:szCs w:val="24"/>
        </w:rPr>
        <w:br/>
      </w:r>
      <w:r w:rsidR="0025429A">
        <w:rPr>
          <w:rFonts w:ascii="Times New Roman" w:hAnsi="Times New Roman" w:cs="Times New Roman"/>
          <w:b/>
          <w:bCs/>
          <w:sz w:val="28"/>
          <w:szCs w:val="28"/>
        </w:rPr>
        <w:t>1.3</w:t>
      </w:r>
      <w:r w:rsidR="000114B5">
        <w:rPr>
          <w:rFonts w:ascii="Times New Roman" w:hAnsi="Times New Roman" w:cs="Times New Roman"/>
          <w:b/>
          <w:bCs/>
          <w:sz w:val="28"/>
          <w:szCs w:val="28"/>
        </w:rPr>
        <w:t xml:space="preserve"> </w:t>
      </w:r>
      <w:r w:rsidRPr="00A66312">
        <w:rPr>
          <w:rFonts w:ascii="Times New Roman" w:hAnsi="Times New Roman" w:cs="Times New Roman"/>
          <w:b/>
          <w:bCs/>
          <w:sz w:val="28"/>
          <w:szCs w:val="28"/>
        </w:rPr>
        <w:t xml:space="preserve">SELECTION OF PLOT AND STUDY </w:t>
      </w:r>
    </w:p>
    <w:p w14:paraId="7974F935" w14:textId="5744FD6C" w:rsidR="005E7D93" w:rsidRPr="006B17E4" w:rsidRDefault="005E7D93" w:rsidP="005E4D09">
      <w:pPr>
        <w:tabs>
          <w:tab w:val="left" w:pos="1464"/>
        </w:tabs>
        <w:spacing w:line="360" w:lineRule="auto"/>
        <w:jc w:val="both"/>
        <w:rPr>
          <w:rFonts w:ascii="Times New Roman" w:hAnsi="Times New Roman" w:cs="Times New Roman"/>
          <w:sz w:val="24"/>
          <w:szCs w:val="24"/>
        </w:rPr>
      </w:pPr>
      <w:r w:rsidRPr="006B17E4">
        <w:rPr>
          <w:rFonts w:ascii="Times New Roman" w:hAnsi="Times New Roman" w:cs="Times New Roman"/>
          <w:sz w:val="24"/>
          <w:szCs w:val="24"/>
        </w:rPr>
        <w:t xml:space="preserve">Selection of plot is very important for building a shopping mall. Site should be in good place where there is community and service is convenient but not so closed that becomes a source of inconvenience or noisy. The conventional transportation is important not only because of present needs but for the retention of property value in future closely related to are transportation, shopping, facilities also necessary. One should observe the road condition whether there is indication of future development or </w:t>
      </w:r>
      <w:proofErr w:type="gramStart"/>
      <w:r w:rsidRPr="006B17E4">
        <w:rPr>
          <w:rFonts w:ascii="Times New Roman" w:hAnsi="Times New Roman" w:cs="Times New Roman"/>
          <w:sz w:val="24"/>
          <w:szCs w:val="24"/>
        </w:rPr>
        <w:t>not in case of undeveloped</w:t>
      </w:r>
      <w:proofErr w:type="gramEnd"/>
      <w:r w:rsidRPr="006B17E4">
        <w:rPr>
          <w:rFonts w:ascii="Times New Roman" w:hAnsi="Times New Roman" w:cs="Times New Roman"/>
          <w:sz w:val="24"/>
          <w:szCs w:val="24"/>
        </w:rPr>
        <w:t xml:space="preserve"> area. </w:t>
      </w:r>
    </w:p>
    <w:p w14:paraId="589B4329" w14:textId="77777777" w:rsidR="00231B51" w:rsidRDefault="00231B51" w:rsidP="005E4D09">
      <w:pPr>
        <w:tabs>
          <w:tab w:val="left" w:pos="1464"/>
        </w:tabs>
        <w:spacing w:before="240" w:line="360" w:lineRule="auto"/>
        <w:rPr>
          <w:rFonts w:ascii="Times New Roman" w:hAnsi="Times New Roman" w:cs="Times New Roman"/>
          <w:sz w:val="24"/>
          <w:szCs w:val="24"/>
        </w:rPr>
      </w:pPr>
    </w:p>
    <w:p w14:paraId="0A6F07CF" w14:textId="2F4A8349" w:rsidR="005E7D93" w:rsidRPr="006B17E4" w:rsidRDefault="005E7D93" w:rsidP="005E4D09">
      <w:pPr>
        <w:tabs>
          <w:tab w:val="left" w:pos="1464"/>
        </w:tabs>
        <w:spacing w:before="240" w:line="360" w:lineRule="auto"/>
        <w:rPr>
          <w:rFonts w:ascii="Times New Roman" w:hAnsi="Times New Roman" w:cs="Times New Roman"/>
          <w:sz w:val="24"/>
          <w:szCs w:val="24"/>
        </w:rPr>
      </w:pPr>
      <w:r w:rsidRPr="006B17E4">
        <w:rPr>
          <w:rFonts w:ascii="Times New Roman" w:hAnsi="Times New Roman" w:cs="Times New Roman"/>
          <w:sz w:val="24"/>
          <w:szCs w:val="24"/>
        </w:rPr>
        <w:lastRenderedPageBreak/>
        <w:t xml:space="preserve">The factor to </w:t>
      </w:r>
      <w:proofErr w:type="gramStart"/>
      <w:r w:rsidRPr="006B17E4">
        <w:rPr>
          <w:rFonts w:ascii="Times New Roman" w:hAnsi="Times New Roman" w:cs="Times New Roman"/>
          <w:sz w:val="24"/>
          <w:szCs w:val="24"/>
        </w:rPr>
        <w:t>be considered</w:t>
      </w:r>
      <w:proofErr w:type="gramEnd"/>
      <w:r w:rsidRPr="006B17E4">
        <w:rPr>
          <w:rFonts w:ascii="Times New Roman" w:hAnsi="Times New Roman" w:cs="Times New Roman"/>
          <w:sz w:val="24"/>
          <w:szCs w:val="24"/>
        </w:rPr>
        <w:t xml:space="preserve"> while selecting the building site are as </w:t>
      </w:r>
      <w:r w:rsidR="00111F09" w:rsidRPr="006B17E4">
        <w:rPr>
          <w:rFonts w:ascii="Times New Roman" w:hAnsi="Times New Roman" w:cs="Times New Roman"/>
          <w:sz w:val="24"/>
          <w:szCs w:val="24"/>
        </w:rPr>
        <w:t>f</w:t>
      </w:r>
      <w:r w:rsidRPr="006B17E4">
        <w:rPr>
          <w:rFonts w:ascii="Times New Roman" w:hAnsi="Times New Roman" w:cs="Times New Roman"/>
          <w:sz w:val="24"/>
          <w:szCs w:val="24"/>
        </w:rPr>
        <w:t xml:space="preserve">ollows:- </w:t>
      </w:r>
    </w:p>
    <w:p w14:paraId="5BE09C4D" w14:textId="77777777" w:rsidR="005E7D93" w:rsidRPr="006B17E4" w:rsidRDefault="005E7D93" w:rsidP="00253F92">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t xml:space="preserve">• Access to park &amp; playground. </w:t>
      </w:r>
    </w:p>
    <w:p w14:paraId="6C7CCD84" w14:textId="77777777" w:rsidR="005E7D93" w:rsidRPr="006B17E4" w:rsidRDefault="005E7D93" w:rsidP="00253F92">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t xml:space="preserve">• Agriculture polytonality of the land. </w:t>
      </w:r>
    </w:p>
    <w:p w14:paraId="16779F13" w14:textId="77777777" w:rsidR="005E7D93" w:rsidRPr="006B17E4" w:rsidRDefault="005E7D93" w:rsidP="00253F92">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t xml:space="preserve">• Availability of public utility services, especially water, electricity &amp; sewage disposal. </w:t>
      </w:r>
    </w:p>
    <w:p w14:paraId="543CA962" w14:textId="77777777" w:rsidR="005E7D93" w:rsidRPr="006B17E4" w:rsidRDefault="005E7D93" w:rsidP="00253F92">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t xml:space="preserve">• Contour of land in relation to the building cost and cost of land. </w:t>
      </w:r>
    </w:p>
    <w:p w14:paraId="449FD388" w14:textId="3FC6E326" w:rsidR="005E7D93" w:rsidRPr="006B17E4" w:rsidRDefault="005E7D93" w:rsidP="00253F92">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t xml:space="preserve">• Distance from places of work. • Ease of drainage. </w:t>
      </w:r>
    </w:p>
    <w:p w14:paraId="3193238B" w14:textId="2DE3CC43" w:rsidR="005E7D93" w:rsidRPr="006B17E4" w:rsidRDefault="005E7D93" w:rsidP="00253F92">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t xml:space="preserve">• Location with respect to </w:t>
      </w:r>
      <w:r w:rsidR="00111F09" w:rsidRPr="006B17E4">
        <w:rPr>
          <w:rFonts w:ascii="Times New Roman" w:hAnsi="Times New Roman" w:cs="Times New Roman"/>
          <w:sz w:val="24"/>
          <w:szCs w:val="24"/>
        </w:rPr>
        <w:t>S</w:t>
      </w:r>
      <w:r w:rsidRPr="006B17E4">
        <w:rPr>
          <w:rFonts w:ascii="Times New Roman" w:hAnsi="Times New Roman" w:cs="Times New Roman"/>
          <w:sz w:val="24"/>
          <w:szCs w:val="24"/>
        </w:rPr>
        <w:t xml:space="preserve">hopping Mall, college &amp; public buildings. </w:t>
      </w:r>
    </w:p>
    <w:p w14:paraId="1F50F3E2" w14:textId="77777777" w:rsidR="005E7D93" w:rsidRPr="006B17E4" w:rsidRDefault="005E7D93" w:rsidP="00253F92">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t xml:space="preserve">• Nature of use of adjacent area. </w:t>
      </w:r>
    </w:p>
    <w:p w14:paraId="2529E069" w14:textId="77777777" w:rsidR="00111F09" w:rsidRPr="006B17E4" w:rsidRDefault="005E7D93" w:rsidP="00253F92">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t xml:space="preserve">• Transport facilities. </w:t>
      </w:r>
    </w:p>
    <w:p w14:paraId="17FCDA6C" w14:textId="68DC9F39" w:rsidR="005E7D93" w:rsidRPr="009B62B4" w:rsidRDefault="005E7D93" w:rsidP="009B62B4">
      <w:pPr>
        <w:tabs>
          <w:tab w:val="left" w:pos="1464"/>
        </w:tabs>
        <w:spacing w:before="240" w:after="240" w:line="360" w:lineRule="auto"/>
        <w:rPr>
          <w:rFonts w:ascii="Times New Roman" w:hAnsi="Times New Roman" w:cs="Times New Roman"/>
          <w:sz w:val="24"/>
          <w:szCs w:val="24"/>
        </w:rPr>
      </w:pPr>
      <w:r w:rsidRPr="006B17E4">
        <w:rPr>
          <w:rFonts w:ascii="Times New Roman" w:hAnsi="Times New Roman" w:cs="Times New Roman"/>
          <w:sz w:val="24"/>
          <w:szCs w:val="24"/>
        </w:rPr>
        <w:t>• Wind velocity and direction.</w:t>
      </w:r>
      <w:r w:rsidR="00274BF6" w:rsidRPr="006B17E4">
        <w:rPr>
          <w:rFonts w:ascii="Times New Roman" w:hAnsi="Times New Roman" w:cs="Times New Roman"/>
          <w:b/>
          <w:bCs/>
          <w:sz w:val="24"/>
          <w:szCs w:val="24"/>
        </w:rPr>
        <w:t xml:space="preserve">                      </w:t>
      </w:r>
      <w:r w:rsidR="0089439F" w:rsidRPr="006B17E4">
        <w:rPr>
          <w:rFonts w:ascii="Times New Roman" w:hAnsi="Times New Roman" w:cs="Times New Roman"/>
          <w:b/>
          <w:bCs/>
          <w:sz w:val="24"/>
          <w:szCs w:val="24"/>
        </w:rPr>
        <w:t xml:space="preserve">           </w:t>
      </w:r>
      <w:r w:rsidR="00266452">
        <w:rPr>
          <w:rFonts w:ascii="Times New Roman" w:hAnsi="Times New Roman" w:cs="Times New Roman"/>
          <w:b/>
          <w:bCs/>
          <w:noProof/>
          <w:sz w:val="24"/>
          <w:szCs w:val="24"/>
          <w:lang w:val="en-IN" w:eastAsia="en-IN"/>
        </w:rPr>
        <w:drawing>
          <wp:inline distT="0" distB="0" distL="0" distR="0" wp14:anchorId="262E94C0" wp14:editId="4E208A14">
            <wp:extent cx="5120640" cy="2861945"/>
            <wp:effectExtent l="0" t="0" r="3810" b="0"/>
            <wp:docPr id="1000556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6359" name="Picture 1000556359"/>
                    <pic:cNvPicPr/>
                  </pic:nvPicPr>
                  <pic:blipFill>
                    <a:blip r:embed="rId11">
                      <a:extLst>
                        <a:ext uri="{28A0092B-C50C-407E-A947-70E740481C1C}">
                          <a14:useLocalDpi xmlns:a14="http://schemas.microsoft.com/office/drawing/2010/main" val="0"/>
                        </a:ext>
                      </a:extLst>
                    </a:blip>
                    <a:stretch>
                      <a:fillRect/>
                    </a:stretch>
                  </pic:blipFill>
                  <pic:spPr>
                    <a:xfrm>
                      <a:off x="0" y="0"/>
                      <a:ext cx="5141966" cy="2873864"/>
                    </a:xfrm>
                    <a:prstGeom prst="rect">
                      <a:avLst/>
                    </a:prstGeom>
                  </pic:spPr>
                </pic:pic>
              </a:graphicData>
            </a:graphic>
          </wp:inline>
        </w:drawing>
      </w:r>
    </w:p>
    <w:p w14:paraId="454D1AB2" w14:textId="77777777" w:rsidR="009B62B4" w:rsidRDefault="009B62B4" w:rsidP="009B62B4">
      <w:pPr>
        <w:tabs>
          <w:tab w:val="left" w:pos="1464"/>
        </w:tabs>
        <w:spacing w:before="240"/>
        <w:jc w:val="center"/>
        <w:rPr>
          <w:rFonts w:ascii="Times New Roman" w:hAnsi="Times New Roman" w:cs="Times New Roman"/>
          <w:b/>
          <w:bCs/>
          <w:sz w:val="28"/>
          <w:szCs w:val="28"/>
        </w:rPr>
      </w:pPr>
      <w:r>
        <w:rPr>
          <w:rFonts w:ascii="Times New Roman" w:hAnsi="Times New Roman" w:cs="Times New Roman"/>
          <w:b/>
          <w:bCs/>
          <w:sz w:val="28"/>
          <w:szCs w:val="28"/>
        </w:rPr>
        <w:t>Site location</w:t>
      </w:r>
    </w:p>
    <w:p w14:paraId="14D66A75" w14:textId="7CAAF384" w:rsidR="00780294" w:rsidRDefault="009B62B4" w:rsidP="009B62B4">
      <w:pPr>
        <w:tabs>
          <w:tab w:val="left" w:pos="1464"/>
        </w:tabs>
        <w:spacing w:before="240"/>
        <w:jc w:val="center"/>
        <w:rPr>
          <w:rFonts w:ascii="Times New Roman" w:hAnsi="Times New Roman" w:cs="Times New Roman"/>
          <w:b/>
          <w:bCs/>
          <w:sz w:val="28"/>
          <w:szCs w:val="28"/>
        </w:rPr>
      </w:pPr>
      <w:r>
        <w:rPr>
          <w:rFonts w:ascii="Times New Roman" w:hAnsi="Times New Roman" w:cs="Times New Roman"/>
          <w:b/>
          <w:bCs/>
          <w:sz w:val="28"/>
          <w:szCs w:val="28"/>
        </w:rPr>
        <w:t>Figure-1</w:t>
      </w:r>
    </w:p>
    <w:p w14:paraId="0A8203AF" w14:textId="77777777" w:rsidR="00C714A3" w:rsidRDefault="00C714A3" w:rsidP="00CB4F81">
      <w:pPr>
        <w:tabs>
          <w:tab w:val="left" w:pos="1464"/>
        </w:tabs>
        <w:spacing w:before="240"/>
        <w:rPr>
          <w:rFonts w:ascii="Times New Roman" w:hAnsi="Times New Roman" w:cs="Times New Roman"/>
          <w:b/>
          <w:bCs/>
          <w:sz w:val="28"/>
          <w:szCs w:val="28"/>
        </w:rPr>
      </w:pPr>
    </w:p>
    <w:p w14:paraId="4FBFDD84" w14:textId="77777777" w:rsidR="00E85A53" w:rsidRDefault="00E85A53" w:rsidP="000B05FB">
      <w:pPr>
        <w:tabs>
          <w:tab w:val="left" w:pos="1464"/>
        </w:tabs>
        <w:spacing w:before="240"/>
        <w:jc w:val="center"/>
        <w:rPr>
          <w:rFonts w:ascii="Times New Roman" w:hAnsi="Times New Roman" w:cs="Times New Roman"/>
          <w:b/>
          <w:bCs/>
          <w:sz w:val="28"/>
          <w:szCs w:val="28"/>
        </w:rPr>
      </w:pPr>
    </w:p>
    <w:p w14:paraId="66D57968" w14:textId="771DDD4D" w:rsidR="000B05FB" w:rsidRDefault="00CB4F81" w:rsidP="000B05FB">
      <w:pPr>
        <w:tabs>
          <w:tab w:val="left" w:pos="1464"/>
        </w:tabs>
        <w:spacing w:before="240"/>
        <w:jc w:val="center"/>
        <w:rPr>
          <w:rFonts w:ascii="Times New Roman" w:hAnsi="Times New Roman" w:cs="Times New Roman"/>
          <w:b/>
          <w:bCs/>
          <w:sz w:val="28"/>
          <w:szCs w:val="28"/>
        </w:rPr>
      </w:pPr>
      <w:r w:rsidRPr="00CB4F81">
        <w:rPr>
          <w:rFonts w:ascii="Times New Roman" w:hAnsi="Times New Roman" w:cs="Times New Roman"/>
          <w:b/>
          <w:bCs/>
          <w:noProof/>
          <w:sz w:val="28"/>
          <w:szCs w:val="28"/>
          <w:lang w:val="en-IN" w:eastAsia="en-IN"/>
        </w:rPr>
        <w:lastRenderedPageBreak/>
        <mc:AlternateContent>
          <mc:Choice Requires="wps">
            <w:drawing>
              <wp:anchor distT="0" distB="0" distL="114300" distR="114300" simplePos="0" relativeHeight="251661312" behindDoc="0" locked="0" layoutInCell="1" allowOverlap="1" wp14:anchorId="102A3347" wp14:editId="431061F5">
                <wp:simplePos x="0" y="0"/>
                <wp:positionH relativeFrom="column">
                  <wp:posOffset>32385</wp:posOffset>
                </wp:positionH>
                <wp:positionV relativeFrom="paragraph">
                  <wp:posOffset>-635</wp:posOffset>
                </wp:positionV>
                <wp:extent cx="3594735" cy="575310"/>
                <wp:effectExtent l="0" t="0" r="0" b="0"/>
                <wp:wrapNone/>
                <wp:docPr id="1108380223" name="object 2"/>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3594735" cy="575310"/>
                        </a:xfrm>
                        <a:prstGeom prst="rect">
                          <a:avLst/>
                        </a:prstGeom>
                      </wps:spPr>
                      <wps:txbx>
                        <w:txbxContent>
                          <w:p w14:paraId="7A6FBF90" w14:textId="77777777" w:rsidR="00404C65" w:rsidRDefault="00404C65" w:rsidP="00CB4F81">
                            <w:pPr>
                              <w:spacing w:before="21"/>
                              <w:ind w:left="14"/>
                              <w:rPr>
                                <w:rFonts w:eastAsiaTheme="majorEastAsia"/>
                                <w:color w:val="5FCAEE"/>
                                <w:spacing w:val="1"/>
                                <w:sz w:val="72"/>
                                <w:szCs w:val="72"/>
                              </w:rPr>
                            </w:pPr>
                            <w:r>
                              <w:rPr>
                                <w:rFonts w:eastAsiaTheme="majorEastAsia"/>
                                <w:color w:val="5FCAEE"/>
                                <w:spacing w:val="1"/>
                                <w:sz w:val="72"/>
                                <w:szCs w:val="72"/>
                              </w:rPr>
                              <w:t>METHODOLOGY</w:t>
                            </w:r>
                          </w:p>
                        </w:txbxContent>
                      </wps:txbx>
                      <wps:bodyPr vert="horz" wrap="square" lIns="0" tIns="13335" rIns="0" bIns="0" rtlCol="0">
                        <a:spAutoFit/>
                      </wps:bodyPr>
                    </wps:wsp>
                  </a:graphicData>
                </a:graphic>
              </wp:anchor>
            </w:drawing>
          </mc:Choice>
          <mc:Fallback>
            <w:pict>
              <v:shapetype w14:anchorId="102A3347" id="_x0000_t202" coordsize="21600,21600" o:spt="202" path="m,l,21600r21600,l21600,xe">
                <v:stroke joinstyle="miter"/>
                <v:path gradientshapeok="t" o:connecttype="rect"/>
              </v:shapetype>
              <v:shape id="object 2" o:spid="_x0000_s1026" type="#_x0000_t202" style="position:absolute;left:0;text-align:left;margin-left:2.55pt;margin-top:-.05pt;width:283.05pt;height:45.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" filled="f" stroked="f">
                <v:path arrowok="t"/>
                <o:lock v:ext="edit" grouping="t"/>
                <v:textbox style="mso-fit-shape-to-text:t" inset="0,1.05pt,0,0">
                  <w:txbxContent>
                    <w:p w14:paraId="7A6FBF90" w14:textId="77777777" w:rsidR="00404C65" w:rsidRDefault="00404C65" w:rsidP="00CB4F81">
                      <w:pPr>
                        <w:spacing w:before="21"/>
                        <w:ind w:left="14"/>
                        <w:rPr>
                          <w:rFonts w:eastAsiaTheme="majorEastAsia"/>
                          <w:color w:val="5FCAEE"/>
                          <w:spacing w:val="1"/>
                          <w:sz w:val="72"/>
                          <w:szCs w:val="72"/>
                        </w:rPr>
                      </w:pPr>
                      <w:r>
                        <w:rPr>
                          <w:rFonts w:eastAsiaTheme="majorEastAsia"/>
                          <w:color w:val="5FCAEE"/>
                          <w:spacing w:val="1"/>
                          <w:sz w:val="72"/>
                          <w:szCs w:val="72"/>
                        </w:rPr>
                        <w:t>METHODOLOGY</w:t>
                      </w:r>
                    </w:p>
                  </w:txbxContent>
                </v:textbox>
              </v:shape>
            </w:pict>
          </mc:Fallback>
        </mc:AlternateContent>
      </w:r>
      <w:r w:rsidRPr="00CB4F81">
        <w:rPr>
          <w:rFonts w:ascii="Times New Roman" w:hAnsi="Times New Roman" w:cs="Times New Roman"/>
          <w:b/>
          <w:bCs/>
          <w:noProof/>
          <w:sz w:val="28"/>
          <w:szCs w:val="28"/>
          <w:lang w:val="en-IN" w:eastAsia="en-IN"/>
        </w:rPr>
        <mc:AlternateContent>
          <mc:Choice Requires="wpg">
            <w:drawing>
              <wp:anchor distT="0" distB="0" distL="114300" distR="114300" simplePos="0" relativeHeight="251668480" behindDoc="0" locked="0" layoutInCell="1" allowOverlap="1" wp14:anchorId="03BB66FE" wp14:editId="50E768C5">
                <wp:simplePos x="0" y="0"/>
                <wp:positionH relativeFrom="column">
                  <wp:posOffset>7315200</wp:posOffset>
                </wp:positionH>
                <wp:positionV relativeFrom="paragraph">
                  <wp:posOffset>1670050</wp:posOffset>
                </wp:positionV>
                <wp:extent cx="533400" cy="104775"/>
                <wp:effectExtent l="0" t="0" r="19050" b="9525"/>
                <wp:wrapNone/>
                <wp:docPr id="15" name="object 15"/>
                <wp:cNvGraphicFramePr/>
                <a:graphic xmlns:a="http://schemas.openxmlformats.org/drawingml/2006/main">
                  <a:graphicData uri="http://schemas.microsoft.com/office/word/2010/wordprocessingGroup">
                    <wpg:wgp>
                      <wpg:cNvGrpSpPr/>
                      <wpg:grpSpPr>
                        <a:xfrm>
                          <a:off x="0" y="0"/>
                          <a:ext cx="533400" cy="104775"/>
                          <a:chOff x="7324725" y="1680464"/>
                          <a:chExt cx="514350" cy="85725"/>
                        </a:xfrm>
                      </wpg:grpSpPr>
                      <wps:wsp>
                        <wps:cNvPr id="1736776027" name="object 16"/>
                        <wps:cNvSpPr/>
                        <wps:spPr>
                          <a:xfrm>
                            <a:off x="7324725" y="1680464"/>
                            <a:ext cx="514350" cy="85725"/>
                          </a:xfrm>
                          <a:custGeom>
                            <a:avLst/>
                            <a:gdLst/>
                            <a:ahLst/>
                            <a:cxnLst/>
                            <a:rect l="l" t="t" r="r" b="b"/>
                            <a:pathLst>
                              <a:path w="514350" h="85725">
                                <a:moveTo>
                                  <a:pt x="471550" y="0"/>
                                </a:moveTo>
                                <a:lnTo>
                                  <a:pt x="471550" y="21462"/>
                                </a:lnTo>
                                <a:lnTo>
                                  <a:pt x="0" y="21462"/>
                                </a:lnTo>
                                <a:lnTo>
                                  <a:pt x="0" y="64262"/>
                                </a:lnTo>
                                <a:lnTo>
                                  <a:pt x="471550" y="64262"/>
                                </a:lnTo>
                                <a:lnTo>
                                  <a:pt x="471550" y="85725"/>
                                </a:lnTo>
                                <a:lnTo>
                                  <a:pt x="514350" y="42799"/>
                                </a:lnTo>
                                <a:lnTo>
                                  <a:pt x="471550" y="0"/>
                                </a:lnTo>
                                <a:close/>
                              </a:path>
                            </a:pathLst>
                          </a:custGeom>
                          <a:solidFill>
                            <a:srgbClr val="5FCAEE"/>
                          </a:solidFill>
                        </wps:spPr>
                        <wps:bodyPr wrap="square" lIns="0" tIns="0" rIns="0" bIns="0" rtlCol="0"/>
                      </wps:wsp>
                      <wps:wsp>
                        <wps:cNvPr id="211916785" name="object 17"/>
                        <wps:cNvSpPr/>
                        <wps:spPr>
                          <a:xfrm>
                            <a:off x="7324725" y="1680464"/>
                            <a:ext cx="514350" cy="85725"/>
                          </a:xfrm>
                          <a:custGeom>
                            <a:avLst/>
                            <a:gdLst/>
                            <a:ahLst/>
                            <a:cxnLst/>
                            <a:rect l="l" t="t" r="r" b="b"/>
                            <a:pathLst>
                              <a:path w="514350" h="85725">
                                <a:moveTo>
                                  <a:pt x="0" y="21462"/>
                                </a:moveTo>
                                <a:lnTo>
                                  <a:pt x="471550" y="21462"/>
                                </a:lnTo>
                                <a:lnTo>
                                  <a:pt x="471550" y="0"/>
                                </a:lnTo>
                                <a:lnTo>
                                  <a:pt x="514350" y="42799"/>
                                </a:lnTo>
                                <a:lnTo>
                                  <a:pt x="471550" y="85725"/>
                                </a:lnTo>
                                <a:lnTo>
                                  <a:pt x="471550" y="64262"/>
                                </a:lnTo>
                                <a:lnTo>
                                  <a:pt x="0" y="64262"/>
                                </a:lnTo>
                                <a:lnTo>
                                  <a:pt x="0" y="21462"/>
                                </a:lnTo>
                                <a:close/>
                              </a:path>
                            </a:pathLst>
                          </a:custGeom>
                          <a:ln w="19050">
                            <a:solidFill>
                              <a:srgbClr val="4494AF"/>
                            </a:solidFill>
                          </a:ln>
                        </wps:spPr>
                        <wps:bodyPr wrap="square" lIns="0" tIns="0" rIns="0" bIns="0" rtlCol="0"/>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057B0C0D" id="object 15" o:spid="_x0000_s1026" style="position:absolute;margin-left:8in;margin-top:131.5pt;width:42pt;height:8.25pt;z-index:251668480" coordorigin="73247,16804" coordsize="514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">
                <v:shape id="object 16" o:spid="_x0000_s1027" style="position:absolute;left:73247;top:16804;width:5143;height:857;visibility:visible;mso-wrap-style:square;v-text-anchor:top" coordsize="51435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" path="m471550,r,21462l,21462,,64262r471550,l471550,85725,514350,42799,471550,xe" fillcolor="#5fcaee" stroked="f">
                  <v:path arrowok="t"/>
                </v:shape>
                <v:shape id="object 17" o:spid="_x0000_s1028" style="position:absolute;left:73247;top:16804;width:5143;height:857;visibility:visible;mso-wrap-style:square;v-text-anchor:top" coordsize="51435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" path="m,21462r471550,l471550,r42800,42799l471550,85725r,-21463l,64262,,21462xe" filled="f" strokecolor="#4494af" strokeweight="1.5pt">
                  <v:path arrowok="t"/>
                </v:shape>
              </v:group>
            </w:pict>
          </mc:Fallback>
        </mc:AlternateContent>
      </w:r>
      <w:r w:rsidRPr="00CB4F81">
        <w:rPr>
          <w:rFonts w:ascii="Times New Roman" w:hAnsi="Times New Roman" w:cs="Times New Roman"/>
          <w:b/>
          <w:bCs/>
          <w:noProof/>
          <w:sz w:val="28"/>
          <w:szCs w:val="28"/>
          <w:lang w:val="en-IN" w:eastAsia="en-IN"/>
        </w:rPr>
        <mc:AlternateContent>
          <mc:Choice Requires="wps">
            <w:drawing>
              <wp:anchor distT="0" distB="0" distL="114300" distR="114300" simplePos="0" relativeHeight="251669504" behindDoc="0" locked="0" layoutInCell="1" allowOverlap="1" wp14:anchorId="64F84735" wp14:editId="23D0B80A">
                <wp:simplePos x="0" y="0"/>
                <wp:positionH relativeFrom="column">
                  <wp:posOffset>7943850</wp:posOffset>
                </wp:positionH>
                <wp:positionV relativeFrom="paragraph">
                  <wp:posOffset>1184275</wp:posOffset>
                </wp:positionV>
                <wp:extent cx="2390775" cy="1038225"/>
                <wp:effectExtent l="0" t="0" r="28575" b="28575"/>
                <wp:wrapNone/>
                <wp:docPr id="18" name="object 18"/>
                <wp:cNvGraphicFramePr/>
                <a:graphic xmlns:a="http://schemas.openxmlformats.org/drawingml/2006/main">
                  <a:graphicData uri="http://schemas.microsoft.com/office/word/2010/wordprocessingShape">
                    <wps:wsp>
                      <wps:cNvSpPr txBox="1"/>
                      <wps:spPr>
                        <a:xfrm>
                          <a:off x="0" y="0"/>
                          <a:ext cx="2390775" cy="1038225"/>
                        </a:xfrm>
                        <a:prstGeom prst="rect">
                          <a:avLst/>
                        </a:prstGeom>
                        <a:solidFill>
                          <a:srgbClr val="5FCAEE"/>
                        </a:solidFill>
                        <a:ln w="19050">
                          <a:solidFill>
                            <a:srgbClr val="4494AF"/>
                          </a:solidFill>
                        </a:ln>
                      </wps:spPr>
                      <wps:txbx>
                        <w:txbxContent>
                          <w:p w14:paraId="04C60115" w14:textId="77777777" w:rsidR="00404C65" w:rsidRDefault="00404C65" w:rsidP="00CB4F81">
                            <w:pPr>
                              <w:ind w:left="360"/>
                              <w:rPr>
                                <w:color w:val="000000" w:themeColor="text1"/>
                                <w:spacing w:val="2"/>
                                <w:kern w:val="24"/>
                                <w:sz w:val="40"/>
                                <w:szCs w:val="40"/>
                              </w:rPr>
                            </w:pPr>
                            <w:r>
                              <w:rPr>
                                <w:color w:val="000000" w:themeColor="text1"/>
                                <w:spacing w:val="2"/>
                                <w:kern w:val="24"/>
                                <w:sz w:val="40"/>
                                <w:szCs w:val="40"/>
                              </w:rPr>
                              <w:t>Pr</w:t>
                            </w:r>
                            <w:r>
                              <w:rPr>
                                <w:color w:val="000000" w:themeColor="text1"/>
                                <w:spacing w:val="8"/>
                                <w:kern w:val="24"/>
                                <w:sz w:val="40"/>
                                <w:szCs w:val="40"/>
                              </w:rPr>
                              <w:t>opo</w:t>
                            </w:r>
                            <w:r>
                              <w:rPr>
                                <w:color w:val="000000" w:themeColor="text1"/>
                                <w:spacing w:val="-6"/>
                                <w:kern w:val="24"/>
                                <w:sz w:val="40"/>
                                <w:szCs w:val="40"/>
                              </w:rPr>
                              <w:t>s</w:t>
                            </w:r>
                            <w:r>
                              <w:rPr>
                                <w:color w:val="000000" w:themeColor="text1"/>
                                <w:spacing w:val="2"/>
                                <w:kern w:val="24"/>
                                <w:sz w:val="40"/>
                                <w:szCs w:val="40"/>
                              </w:rPr>
                              <w:t>ed</w:t>
                            </w:r>
                            <w:r>
                              <w:rPr>
                                <w:color w:val="000000" w:themeColor="text1"/>
                                <w:spacing w:val="-34"/>
                                <w:kern w:val="24"/>
                                <w:sz w:val="40"/>
                                <w:szCs w:val="40"/>
                              </w:rPr>
                              <w:t xml:space="preserve"> </w:t>
                            </w:r>
                            <w:r>
                              <w:rPr>
                                <w:color w:val="000000" w:themeColor="text1"/>
                                <w:spacing w:val="8"/>
                                <w:kern w:val="24"/>
                                <w:sz w:val="40"/>
                                <w:szCs w:val="40"/>
                              </w:rPr>
                              <w:t>d</w:t>
                            </w:r>
                            <w:r>
                              <w:rPr>
                                <w:color w:val="000000" w:themeColor="text1"/>
                                <w:spacing w:val="2"/>
                                <w:kern w:val="24"/>
                                <w:sz w:val="40"/>
                                <w:szCs w:val="40"/>
                              </w:rPr>
                              <w:t>ra</w:t>
                            </w:r>
                            <w:r>
                              <w:rPr>
                                <w:color w:val="000000" w:themeColor="text1"/>
                                <w:spacing w:val="-5"/>
                                <w:kern w:val="24"/>
                                <w:sz w:val="40"/>
                                <w:szCs w:val="40"/>
                              </w:rPr>
                              <w:t>w</w:t>
                            </w:r>
                            <w:r>
                              <w:rPr>
                                <w:color w:val="000000" w:themeColor="text1"/>
                                <w:spacing w:val="-7"/>
                                <w:kern w:val="24"/>
                                <w:sz w:val="40"/>
                                <w:szCs w:val="40"/>
                              </w:rPr>
                              <w:t>i</w:t>
                            </w:r>
                            <w:r>
                              <w:rPr>
                                <w:color w:val="000000" w:themeColor="text1"/>
                                <w:spacing w:val="8"/>
                                <w:kern w:val="24"/>
                                <w:sz w:val="40"/>
                                <w:szCs w:val="40"/>
                              </w:rPr>
                              <w:t>n</w:t>
                            </w:r>
                            <w:r>
                              <w:rPr>
                                <w:color w:val="000000" w:themeColor="text1"/>
                                <w:spacing w:val="-21"/>
                                <w:kern w:val="24"/>
                                <w:sz w:val="40"/>
                                <w:szCs w:val="40"/>
                              </w:rPr>
                              <w:t>g</w:t>
                            </w:r>
                            <w:r>
                              <w:rPr>
                                <w:color w:val="000000" w:themeColor="text1"/>
                                <w:spacing w:val="2"/>
                                <w:kern w:val="24"/>
                                <w:sz w:val="40"/>
                                <w:szCs w:val="40"/>
                              </w:rPr>
                              <w:t>s</w:t>
                            </w:r>
                          </w:p>
                        </w:txbxContent>
                      </wps:txbx>
                      <wps:bodyPr vert="horz" wrap="square" lIns="0" tIns="5715" rIns="0" bIns="0" rtlCol="0">
                        <a:spAutoFit/>
                      </wps:bodyPr>
                    </wps:wsp>
                  </a:graphicData>
                </a:graphic>
              </wp:anchor>
            </w:drawing>
          </mc:Choice>
          <mc:Fallback>
            <w:pict>
              <v:shape w14:anchorId="64F84735" id="object 18" o:spid="_x0000_s1027" type="#_x0000_t202" style="position:absolute;left:0;text-align:left;margin-left:625.5pt;margin-top:93.25pt;width:188.25pt;height:81.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" fillcolor="#5fcaee" strokecolor="#4494af" strokeweight="1.5pt">
                <v:textbox style="mso-fit-shape-to-text:t" inset="0,.45pt,0,0">
                  <w:txbxContent>
                    <w:p w14:paraId="04C60115" w14:textId="77777777" w:rsidR="00404C65" w:rsidRDefault="00404C65" w:rsidP="00CB4F81">
                      <w:pPr>
                        <w:ind w:left="360"/>
                        <w:rPr>
                          <w:color w:val="000000" w:themeColor="text1"/>
                          <w:spacing w:val="2"/>
                          <w:kern w:val="24"/>
                          <w:sz w:val="40"/>
                          <w:szCs w:val="40"/>
                        </w:rPr>
                      </w:pPr>
                      <w:r>
                        <w:rPr>
                          <w:color w:val="000000" w:themeColor="text1"/>
                          <w:spacing w:val="2"/>
                          <w:kern w:val="24"/>
                          <w:sz w:val="40"/>
                          <w:szCs w:val="40"/>
                        </w:rPr>
                        <w:t>Pr</w:t>
                      </w:r>
                      <w:r>
                        <w:rPr>
                          <w:color w:val="000000" w:themeColor="text1"/>
                          <w:spacing w:val="8"/>
                          <w:kern w:val="24"/>
                          <w:sz w:val="40"/>
                          <w:szCs w:val="40"/>
                        </w:rPr>
                        <w:t>opo</w:t>
                      </w:r>
                      <w:r>
                        <w:rPr>
                          <w:color w:val="000000" w:themeColor="text1"/>
                          <w:spacing w:val="-6"/>
                          <w:kern w:val="24"/>
                          <w:sz w:val="40"/>
                          <w:szCs w:val="40"/>
                        </w:rPr>
                        <w:t>s</w:t>
                      </w:r>
                      <w:r>
                        <w:rPr>
                          <w:color w:val="000000" w:themeColor="text1"/>
                          <w:spacing w:val="2"/>
                          <w:kern w:val="24"/>
                          <w:sz w:val="40"/>
                          <w:szCs w:val="40"/>
                        </w:rPr>
                        <w:t>ed</w:t>
                      </w:r>
                      <w:r>
                        <w:rPr>
                          <w:color w:val="000000" w:themeColor="text1"/>
                          <w:spacing w:val="-34"/>
                          <w:kern w:val="24"/>
                          <w:sz w:val="40"/>
                          <w:szCs w:val="40"/>
                        </w:rPr>
                        <w:t xml:space="preserve"> </w:t>
                      </w:r>
                      <w:r>
                        <w:rPr>
                          <w:color w:val="000000" w:themeColor="text1"/>
                          <w:spacing w:val="8"/>
                          <w:kern w:val="24"/>
                          <w:sz w:val="40"/>
                          <w:szCs w:val="40"/>
                        </w:rPr>
                        <w:t>d</w:t>
                      </w:r>
                      <w:r>
                        <w:rPr>
                          <w:color w:val="000000" w:themeColor="text1"/>
                          <w:spacing w:val="2"/>
                          <w:kern w:val="24"/>
                          <w:sz w:val="40"/>
                          <w:szCs w:val="40"/>
                        </w:rPr>
                        <w:t>ra</w:t>
                      </w:r>
                      <w:r>
                        <w:rPr>
                          <w:color w:val="000000" w:themeColor="text1"/>
                          <w:spacing w:val="-5"/>
                          <w:kern w:val="24"/>
                          <w:sz w:val="40"/>
                          <w:szCs w:val="40"/>
                        </w:rPr>
                        <w:t>w</w:t>
                      </w:r>
                      <w:r>
                        <w:rPr>
                          <w:color w:val="000000" w:themeColor="text1"/>
                          <w:spacing w:val="-7"/>
                          <w:kern w:val="24"/>
                          <w:sz w:val="40"/>
                          <w:szCs w:val="40"/>
                        </w:rPr>
                        <w:t>i</w:t>
                      </w:r>
                      <w:r>
                        <w:rPr>
                          <w:color w:val="000000" w:themeColor="text1"/>
                          <w:spacing w:val="8"/>
                          <w:kern w:val="24"/>
                          <w:sz w:val="40"/>
                          <w:szCs w:val="40"/>
                        </w:rPr>
                        <w:t>n</w:t>
                      </w:r>
                      <w:r>
                        <w:rPr>
                          <w:color w:val="000000" w:themeColor="text1"/>
                          <w:spacing w:val="-21"/>
                          <w:kern w:val="24"/>
                          <w:sz w:val="40"/>
                          <w:szCs w:val="40"/>
                        </w:rPr>
                        <w:t>g</w:t>
                      </w:r>
                      <w:r>
                        <w:rPr>
                          <w:color w:val="000000" w:themeColor="text1"/>
                          <w:spacing w:val="2"/>
                          <w:kern w:val="24"/>
                          <w:sz w:val="40"/>
                          <w:szCs w:val="40"/>
                        </w:rPr>
                        <w:t>s</w:t>
                      </w:r>
                    </w:p>
                  </w:txbxContent>
                </v:textbox>
              </v:shape>
            </w:pict>
          </mc:Fallback>
        </mc:AlternateContent>
      </w:r>
      <w:r w:rsidRPr="00CB4F81">
        <w:rPr>
          <w:rFonts w:ascii="Times New Roman" w:hAnsi="Times New Roman" w:cs="Times New Roman"/>
          <w:b/>
          <w:bCs/>
          <w:noProof/>
          <w:sz w:val="28"/>
          <w:szCs w:val="28"/>
          <w:lang w:val="en-IN" w:eastAsia="en-IN"/>
        </w:rPr>
        <mc:AlternateContent>
          <mc:Choice Requires="wpg">
            <w:drawing>
              <wp:anchor distT="0" distB="0" distL="114300" distR="114300" simplePos="0" relativeHeight="251670528" behindDoc="0" locked="0" layoutInCell="1" allowOverlap="1" wp14:anchorId="19310DCF" wp14:editId="09EB7E31">
                <wp:simplePos x="0" y="0"/>
                <wp:positionH relativeFrom="column">
                  <wp:posOffset>9086850</wp:posOffset>
                </wp:positionH>
                <wp:positionV relativeFrom="paragraph">
                  <wp:posOffset>2212975</wp:posOffset>
                </wp:positionV>
                <wp:extent cx="133350" cy="609600"/>
                <wp:effectExtent l="0" t="0" r="19050" b="19050"/>
                <wp:wrapNone/>
                <wp:docPr id="19" name="object 19"/>
                <wp:cNvGraphicFramePr/>
                <a:graphic xmlns:a="http://schemas.openxmlformats.org/drawingml/2006/main">
                  <a:graphicData uri="http://schemas.microsoft.com/office/word/2010/wordprocessingGroup">
                    <wpg:wgp>
                      <wpg:cNvGrpSpPr/>
                      <wpg:grpSpPr>
                        <a:xfrm>
                          <a:off x="0" y="0"/>
                          <a:ext cx="133350" cy="609600"/>
                          <a:chOff x="9096375" y="2223389"/>
                          <a:chExt cx="114300" cy="590550"/>
                        </a:xfrm>
                      </wpg:grpSpPr>
                      <wps:wsp>
                        <wps:cNvPr id="826738492" name="object 20"/>
                        <wps:cNvSpPr/>
                        <wps:spPr>
                          <a:xfrm>
                            <a:off x="9096375" y="2223389"/>
                            <a:ext cx="114300" cy="590550"/>
                          </a:xfrm>
                          <a:custGeom>
                            <a:avLst/>
                            <a:gdLst/>
                            <a:ahLst/>
                            <a:cxnLst/>
                            <a:rect l="l" t="t" r="r" b="b"/>
                            <a:pathLst>
                              <a:path w="114300" h="590550">
                                <a:moveTo>
                                  <a:pt x="85725" y="0"/>
                                </a:moveTo>
                                <a:lnTo>
                                  <a:pt x="28575" y="0"/>
                                </a:lnTo>
                                <a:lnTo>
                                  <a:pt x="28575" y="533400"/>
                                </a:lnTo>
                                <a:lnTo>
                                  <a:pt x="0" y="533400"/>
                                </a:lnTo>
                                <a:lnTo>
                                  <a:pt x="57150" y="590550"/>
                                </a:lnTo>
                                <a:lnTo>
                                  <a:pt x="114300" y="533400"/>
                                </a:lnTo>
                                <a:lnTo>
                                  <a:pt x="85725" y="533400"/>
                                </a:lnTo>
                                <a:lnTo>
                                  <a:pt x="85725" y="0"/>
                                </a:lnTo>
                                <a:close/>
                              </a:path>
                            </a:pathLst>
                          </a:custGeom>
                          <a:solidFill>
                            <a:srgbClr val="5FCAEE"/>
                          </a:solidFill>
                        </wps:spPr>
                        <wps:bodyPr wrap="square" lIns="0" tIns="0" rIns="0" bIns="0" rtlCol="0"/>
                      </wps:wsp>
                      <wps:wsp>
                        <wps:cNvPr id="1588768128" name="object 21"/>
                        <wps:cNvSpPr/>
                        <wps:spPr>
                          <a:xfrm>
                            <a:off x="9096375" y="2223389"/>
                            <a:ext cx="114300" cy="590550"/>
                          </a:xfrm>
                          <a:custGeom>
                            <a:avLst/>
                            <a:gdLst/>
                            <a:ahLst/>
                            <a:cxnLst/>
                            <a:rect l="l" t="t" r="r" b="b"/>
                            <a:pathLst>
                              <a:path w="114300" h="590550">
                                <a:moveTo>
                                  <a:pt x="0" y="533400"/>
                                </a:moveTo>
                                <a:lnTo>
                                  <a:pt x="28575" y="533400"/>
                                </a:lnTo>
                                <a:lnTo>
                                  <a:pt x="28575" y="0"/>
                                </a:lnTo>
                                <a:lnTo>
                                  <a:pt x="85725" y="0"/>
                                </a:lnTo>
                                <a:lnTo>
                                  <a:pt x="85725" y="533400"/>
                                </a:lnTo>
                                <a:lnTo>
                                  <a:pt x="114300" y="533400"/>
                                </a:lnTo>
                                <a:lnTo>
                                  <a:pt x="57150" y="590550"/>
                                </a:lnTo>
                                <a:lnTo>
                                  <a:pt x="0" y="533400"/>
                                </a:lnTo>
                                <a:close/>
                              </a:path>
                            </a:pathLst>
                          </a:custGeom>
                          <a:ln w="19050">
                            <a:solidFill>
                              <a:srgbClr val="4494AF"/>
                            </a:solidFill>
                          </a:ln>
                        </wps:spPr>
                        <wps:bodyPr wrap="square" lIns="0" tIns="0" rIns="0" bIns="0" rtlCol="0"/>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05A2BAD3" id="object 19" o:spid="_x0000_s1026" style="position:absolute;margin-left:715.5pt;margin-top:174.25pt;width:10.5pt;height:48pt;z-index:251670528" coordorigin="90963,22233" coordsize="1143,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">
                <v:shape id="object 20" o:spid="_x0000_s1027" style="position:absolute;left:90963;top:22233;width:1143;height:5906;visibility:visible;mso-wrap-style:square;v-text-anchor:top" coordsize="1143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" path="m85725,l28575,r,533400l,533400r57150,57150l114300,533400r-28575,l85725,xe" fillcolor="#5fcaee" stroked="f">
                  <v:path arrowok="t"/>
                </v:shape>
                <v:shape id="object 21" o:spid="_x0000_s1028" style="position:absolute;left:90963;top:22233;width:1143;height:5906;visibility:visible;mso-wrap-style:square;v-text-anchor:top" coordsize="1143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" path="m,533400r28575,l28575,,85725,r,533400l114300,533400,57150,590550,,533400xe" filled="f" strokecolor="#4494af" strokeweight="1.5pt">
                  <v:path arrowok="t"/>
                </v:shape>
              </v:group>
            </w:pict>
          </mc:Fallback>
        </mc:AlternateContent>
      </w:r>
      <w:r w:rsidRPr="00CB4F81">
        <w:rPr>
          <w:rFonts w:ascii="Times New Roman" w:hAnsi="Times New Roman" w:cs="Times New Roman"/>
          <w:b/>
          <w:bCs/>
          <w:noProof/>
          <w:sz w:val="28"/>
          <w:szCs w:val="28"/>
          <w:lang w:val="en-IN" w:eastAsia="en-IN"/>
        </w:rPr>
        <mc:AlternateContent>
          <mc:Choice Requires="wps">
            <w:drawing>
              <wp:anchor distT="0" distB="0" distL="114300" distR="114300" simplePos="0" relativeHeight="251671552" behindDoc="0" locked="0" layoutInCell="1" allowOverlap="1" wp14:anchorId="2A54D5EC" wp14:editId="139F9A73">
                <wp:simplePos x="0" y="0"/>
                <wp:positionH relativeFrom="column">
                  <wp:posOffset>7943850</wp:posOffset>
                </wp:positionH>
                <wp:positionV relativeFrom="paragraph">
                  <wp:posOffset>2813050</wp:posOffset>
                </wp:positionV>
                <wp:extent cx="2390775" cy="781050"/>
                <wp:effectExtent l="0" t="0" r="28575" b="19050"/>
                <wp:wrapNone/>
                <wp:docPr id="22" name="object 22"/>
                <wp:cNvGraphicFramePr/>
                <a:graphic xmlns:a="http://schemas.openxmlformats.org/drawingml/2006/main">
                  <a:graphicData uri="http://schemas.microsoft.com/office/word/2010/wordprocessingShape">
                    <wps:wsp>
                      <wps:cNvSpPr txBox="1"/>
                      <wps:spPr>
                        <a:xfrm>
                          <a:off x="0" y="0"/>
                          <a:ext cx="2390775" cy="781050"/>
                        </a:xfrm>
                        <a:prstGeom prst="rect">
                          <a:avLst/>
                        </a:prstGeom>
                        <a:solidFill>
                          <a:srgbClr val="5FCAEE"/>
                        </a:solidFill>
                        <a:ln w="19050">
                          <a:solidFill>
                            <a:srgbClr val="4494AF"/>
                          </a:solidFill>
                        </a:ln>
                      </wps:spPr>
                      <wps:txbx>
                        <w:txbxContent>
                          <w:p w14:paraId="3B243236" w14:textId="77777777" w:rsidR="00404C65" w:rsidRDefault="00404C65" w:rsidP="00CB4F81">
                            <w:pPr>
                              <w:spacing w:before="133"/>
                              <w:ind w:left="878"/>
                              <w:rPr>
                                <w:color w:val="000000" w:themeColor="text1"/>
                                <w:spacing w:val="-2"/>
                                <w:kern w:val="24"/>
                                <w:sz w:val="40"/>
                                <w:szCs w:val="40"/>
                              </w:rPr>
                            </w:pPr>
                            <w:r>
                              <w:rPr>
                                <w:color w:val="000000" w:themeColor="text1"/>
                                <w:spacing w:val="-2"/>
                                <w:kern w:val="24"/>
                                <w:sz w:val="40"/>
                                <w:szCs w:val="40"/>
                              </w:rPr>
                              <w:t>Gravity</w:t>
                            </w:r>
                            <w:r>
                              <w:rPr>
                                <w:color w:val="000000" w:themeColor="text1"/>
                                <w:spacing w:val="4"/>
                                <w:kern w:val="24"/>
                                <w:sz w:val="40"/>
                                <w:szCs w:val="40"/>
                              </w:rPr>
                              <w:t xml:space="preserve"> </w:t>
                            </w:r>
                            <w:r>
                              <w:rPr>
                                <w:color w:val="000000" w:themeColor="text1"/>
                                <w:spacing w:val="5"/>
                                <w:kern w:val="24"/>
                                <w:sz w:val="40"/>
                                <w:szCs w:val="40"/>
                              </w:rPr>
                              <w:t>load</w:t>
                            </w:r>
                          </w:p>
                          <w:p w14:paraId="76A70234" w14:textId="77777777" w:rsidR="00404C65" w:rsidRDefault="00404C65" w:rsidP="00CB4F81">
                            <w:pPr>
                              <w:spacing w:before="1"/>
                              <w:ind w:left="950"/>
                              <w:rPr>
                                <w:color w:val="000000" w:themeColor="text1"/>
                                <w:spacing w:val="3"/>
                                <w:kern w:val="24"/>
                                <w:sz w:val="40"/>
                                <w:szCs w:val="40"/>
                              </w:rPr>
                            </w:pPr>
                            <w:r>
                              <w:rPr>
                                <w:color w:val="000000" w:themeColor="text1"/>
                                <w:spacing w:val="3"/>
                                <w:kern w:val="24"/>
                                <w:sz w:val="40"/>
                                <w:szCs w:val="40"/>
                              </w:rPr>
                              <w:t>Calculation</w:t>
                            </w:r>
                          </w:p>
                        </w:txbxContent>
                      </wps:txbx>
                      <wps:bodyPr vert="horz" wrap="square" lIns="0" tIns="84455" rIns="0" bIns="0" rtlCol="0">
                        <a:spAutoFit/>
                      </wps:bodyPr>
                    </wps:wsp>
                  </a:graphicData>
                </a:graphic>
              </wp:anchor>
            </w:drawing>
          </mc:Choice>
          <mc:Fallback>
            <w:pict>
              <v:shape w14:anchorId="2A54D5EC" id="object 22" o:spid="_x0000_s1028" type="#_x0000_t202" style="position:absolute;left:0;text-align:left;margin-left:625.5pt;margin-top:221.5pt;width:188.2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" fillcolor="#5fcaee" strokecolor="#4494af" strokeweight="1.5pt">
                <v:textbox style="mso-fit-shape-to-text:t" inset="0,6.65pt,0,0">
                  <w:txbxContent>
                    <w:p w14:paraId="3B243236" w14:textId="77777777" w:rsidR="00404C65" w:rsidRDefault="00404C65" w:rsidP="00CB4F81">
                      <w:pPr>
                        <w:spacing w:before="133"/>
                        <w:ind w:left="878"/>
                        <w:rPr>
                          <w:color w:val="000000" w:themeColor="text1"/>
                          <w:spacing w:val="-2"/>
                          <w:kern w:val="24"/>
                          <w:sz w:val="40"/>
                          <w:szCs w:val="40"/>
                        </w:rPr>
                      </w:pPr>
                      <w:r>
                        <w:rPr>
                          <w:color w:val="000000" w:themeColor="text1"/>
                          <w:spacing w:val="-2"/>
                          <w:kern w:val="24"/>
                          <w:sz w:val="40"/>
                          <w:szCs w:val="40"/>
                        </w:rPr>
                        <w:t>Gravity</w:t>
                      </w:r>
                      <w:r>
                        <w:rPr>
                          <w:color w:val="000000" w:themeColor="text1"/>
                          <w:spacing w:val="4"/>
                          <w:kern w:val="24"/>
                          <w:sz w:val="40"/>
                          <w:szCs w:val="40"/>
                        </w:rPr>
                        <w:t xml:space="preserve"> </w:t>
                      </w:r>
                      <w:r>
                        <w:rPr>
                          <w:color w:val="000000" w:themeColor="text1"/>
                          <w:spacing w:val="5"/>
                          <w:kern w:val="24"/>
                          <w:sz w:val="40"/>
                          <w:szCs w:val="40"/>
                        </w:rPr>
                        <w:t>load</w:t>
                      </w:r>
                    </w:p>
                    <w:p w14:paraId="76A70234" w14:textId="77777777" w:rsidR="00404C65" w:rsidRDefault="00404C65" w:rsidP="00CB4F81">
                      <w:pPr>
                        <w:spacing w:before="1"/>
                        <w:ind w:left="950"/>
                        <w:rPr>
                          <w:color w:val="000000" w:themeColor="text1"/>
                          <w:spacing w:val="3"/>
                          <w:kern w:val="24"/>
                          <w:sz w:val="40"/>
                          <w:szCs w:val="40"/>
                        </w:rPr>
                      </w:pPr>
                      <w:r>
                        <w:rPr>
                          <w:color w:val="000000" w:themeColor="text1"/>
                          <w:spacing w:val="3"/>
                          <w:kern w:val="24"/>
                          <w:sz w:val="40"/>
                          <w:szCs w:val="40"/>
                        </w:rPr>
                        <w:t>Calculation</w:t>
                      </w:r>
                    </w:p>
                  </w:txbxContent>
                </v:textbox>
              </v:shape>
            </w:pict>
          </mc:Fallback>
        </mc:AlternateContent>
      </w:r>
      <w:r w:rsidRPr="00CB4F81">
        <w:rPr>
          <w:rFonts w:ascii="Times New Roman" w:hAnsi="Times New Roman" w:cs="Times New Roman"/>
          <w:b/>
          <w:bCs/>
          <w:noProof/>
          <w:sz w:val="28"/>
          <w:szCs w:val="28"/>
          <w:lang w:val="en-IN" w:eastAsia="en-IN"/>
        </w:rPr>
        <mc:AlternateContent>
          <mc:Choice Requires="wpg">
            <w:drawing>
              <wp:anchor distT="0" distB="0" distL="114300" distR="114300" simplePos="0" relativeHeight="251672576" behindDoc="0" locked="0" layoutInCell="1" allowOverlap="1" wp14:anchorId="6CF4EDD7" wp14:editId="0B553690">
                <wp:simplePos x="0" y="0"/>
                <wp:positionH relativeFrom="column">
                  <wp:posOffset>7258050</wp:posOffset>
                </wp:positionH>
                <wp:positionV relativeFrom="paragraph">
                  <wp:posOffset>3213100</wp:posOffset>
                </wp:positionV>
                <wp:extent cx="638175" cy="114300"/>
                <wp:effectExtent l="0" t="0" r="9525" b="19050"/>
                <wp:wrapNone/>
                <wp:docPr id="23" name="object 23"/>
                <wp:cNvGraphicFramePr/>
                <a:graphic xmlns:a="http://schemas.openxmlformats.org/drawingml/2006/main">
                  <a:graphicData uri="http://schemas.microsoft.com/office/word/2010/wordprocessingGroup">
                    <wpg:wgp>
                      <wpg:cNvGrpSpPr/>
                      <wpg:grpSpPr>
                        <a:xfrm>
                          <a:off x="0" y="0"/>
                          <a:ext cx="638175" cy="114300"/>
                          <a:chOff x="7267575" y="3223514"/>
                          <a:chExt cx="619125" cy="95250"/>
                        </a:xfrm>
                      </wpg:grpSpPr>
                      <wps:wsp>
                        <wps:cNvPr id="2035751244" name="object 24"/>
                        <wps:cNvSpPr/>
                        <wps:spPr>
                          <a:xfrm>
                            <a:off x="7267575" y="3223514"/>
                            <a:ext cx="619125" cy="95250"/>
                          </a:xfrm>
                          <a:custGeom>
                            <a:avLst/>
                            <a:gdLst/>
                            <a:ahLst/>
                            <a:cxnLst/>
                            <a:rect l="l" t="t" r="r" b="b"/>
                            <a:pathLst>
                              <a:path w="619125" h="95250">
                                <a:moveTo>
                                  <a:pt x="47625" y="0"/>
                                </a:moveTo>
                                <a:lnTo>
                                  <a:pt x="0" y="47625"/>
                                </a:lnTo>
                                <a:lnTo>
                                  <a:pt x="47625" y="95250"/>
                                </a:lnTo>
                                <a:lnTo>
                                  <a:pt x="47625" y="71374"/>
                                </a:lnTo>
                                <a:lnTo>
                                  <a:pt x="619125" y="71374"/>
                                </a:lnTo>
                                <a:lnTo>
                                  <a:pt x="619125" y="23749"/>
                                </a:lnTo>
                                <a:lnTo>
                                  <a:pt x="47625" y="23749"/>
                                </a:lnTo>
                                <a:lnTo>
                                  <a:pt x="47625" y="0"/>
                                </a:lnTo>
                                <a:close/>
                              </a:path>
                            </a:pathLst>
                          </a:custGeom>
                          <a:solidFill>
                            <a:srgbClr val="5FCAEE"/>
                          </a:solidFill>
                        </wps:spPr>
                        <wps:bodyPr wrap="square" lIns="0" tIns="0" rIns="0" bIns="0" rtlCol="0"/>
                      </wps:wsp>
                      <wps:wsp>
                        <wps:cNvPr id="825438791" name="object 25"/>
                        <wps:cNvSpPr/>
                        <wps:spPr>
                          <a:xfrm>
                            <a:off x="7267575" y="3223514"/>
                            <a:ext cx="619125" cy="95250"/>
                          </a:xfrm>
                          <a:custGeom>
                            <a:avLst/>
                            <a:gdLst/>
                            <a:ahLst/>
                            <a:cxnLst/>
                            <a:rect l="l" t="t" r="r" b="b"/>
                            <a:pathLst>
                              <a:path w="619125" h="95250">
                                <a:moveTo>
                                  <a:pt x="0" y="47625"/>
                                </a:moveTo>
                                <a:lnTo>
                                  <a:pt x="47625" y="0"/>
                                </a:lnTo>
                                <a:lnTo>
                                  <a:pt x="47625" y="23749"/>
                                </a:lnTo>
                                <a:lnTo>
                                  <a:pt x="619125" y="23749"/>
                                </a:lnTo>
                                <a:lnTo>
                                  <a:pt x="619125" y="71374"/>
                                </a:lnTo>
                                <a:lnTo>
                                  <a:pt x="47625" y="71374"/>
                                </a:lnTo>
                                <a:lnTo>
                                  <a:pt x="47625" y="95250"/>
                                </a:lnTo>
                                <a:lnTo>
                                  <a:pt x="0" y="47625"/>
                                </a:lnTo>
                                <a:close/>
                              </a:path>
                            </a:pathLst>
                          </a:custGeom>
                          <a:ln w="19050">
                            <a:solidFill>
                              <a:srgbClr val="4494AF"/>
                            </a:solidFill>
                          </a:ln>
                        </wps:spPr>
                        <wps:bodyPr wrap="square" lIns="0" tIns="0" rIns="0" bIns="0" rtlCol="0"/>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1EF87009" id="object 23" o:spid="_x0000_s1026" style="position:absolute;margin-left:571.5pt;margin-top:253pt;width:50.25pt;height:9pt;z-index:251672576" coordorigin="72675,32235" coordsize="6191,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">
                <v:shape id="object 24" o:spid="_x0000_s1027" style="position:absolute;left:72675;top:32235;width:6192;height:952;visibility:visible;mso-wrap-style:square;v-text-anchor:top" coordsize="61912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" path="m47625,l,47625,47625,95250r,-23876l619125,71374r,-47625l47625,23749,47625,xe" fillcolor="#5fcaee" stroked="f">
                  <v:path arrowok="t"/>
                </v:shape>
                <v:shape id="object 25" o:spid="_x0000_s1028" style="position:absolute;left:72675;top:32235;width:6192;height:952;visibility:visible;mso-wrap-style:square;v-text-anchor:top" coordsize="619125,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" path="m,47625l47625,r,23749l619125,23749r,47625l47625,71374r,23876l,47625xe" filled="f" strokecolor="#4494af" strokeweight="1.5pt">
                  <v:path arrowok="t"/>
                </v:shape>
              </v:group>
            </w:pict>
          </mc:Fallback>
        </mc:AlternateContent>
      </w:r>
      <w:r w:rsidRPr="00CB4F81">
        <w:rPr>
          <w:rFonts w:ascii="Times New Roman" w:hAnsi="Times New Roman" w:cs="Times New Roman"/>
          <w:b/>
          <w:bCs/>
          <w:noProof/>
          <w:sz w:val="28"/>
          <w:szCs w:val="28"/>
          <w:lang w:val="en-IN" w:eastAsia="en-IN"/>
        </w:rPr>
        <mc:AlternateContent>
          <mc:Choice Requires="wps">
            <w:drawing>
              <wp:anchor distT="0" distB="0" distL="114300" distR="114300" simplePos="0" relativeHeight="251681792" behindDoc="0" locked="0" layoutInCell="1" allowOverlap="1" wp14:anchorId="0FA7A0C0" wp14:editId="127C9CE6">
                <wp:simplePos x="0" y="0"/>
                <wp:positionH relativeFrom="column">
                  <wp:posOffset>5283835</wp:posOffset>
                </wp:positionH>
                <wp:positionV relativeFrom="paragraph">
                  <wp:posOffset>4016375</wp:posOffset>
                </wp:positionV>
                <wp:extent cx="1572895" cy="640080"/>
                <wp:effectExtent l="0" t="0" r="0" b="0"/>
                <wp:wrapNone/>
                <wp:docPr id="44" name="object 44"/>
                <wp:cNvGraphicFramePr/>
                <a:graphic xmlns:a="http://schemas.openxmlformats.org/drawingml/2006/main">
                  <a:graphicData uri="http://schemas.microsoft.com/office/word/2010/wordprocessingShape">
                    <wps:wsp>
                      <wps:cNvSpPr txBox="1"/>
                      <wps:spPr>
                        <a:xfrm>
                          <a:off x="0" y="0"/>
                          <a:ext cx="1572895" cy="640080"/>
                        </a:xfrm>
                        <a:prstGeom prst="rect">
                          <a:avLst/>
                        </a:prstGeom>
                      </wps:spPr>
                      <wps:txbx>
                        <w:txbxContent>
                          <w:p w14:paraId="4B2BA5BE" w14:textId="63C04F88" w:rsidR="00404C65" w:rsidRDefault="00404C65" w:rsidP="00CB4F81">
                            <w:pPr>
                              <w:spacing w:before="25"/>
                              <w:ind w:left="720" w:right="14" w:hanging="706"/>
                              <w:rPr>
                                <w:color w:val="000000" w:themeColor="text1"/>
                                <w:spacing w:val="8"/>
                                <w:kern w:val="24"/>
                                <w:sz w:val="40"/>
                                <w:szCs w:val="40"/>
                              </w:rPr>
                            </w:pPr>
                          </w:p>
                        </w:txbxContent>
                      </wps:txbx>
                      <wps:bodyPr vert="horz" wrap="square" lIns="0" tIns="15875" rIns="0" bIns="0" rtlCol="0">
                        <a:spAutoFit/>
                      </wps:bodyPr>
                    </wps:wsp>
                  </a:graphicData>
                </a:graphic>
              </wp:anchor>
            </w:drawing>
          </mc:Choice>
          <mc:Fallback>
            <w:pict>
              <v:shape w14:anchorId="0FA7A0C0" id="object 44" o:spid="_x0000_s1029" type="#_x0000_t202" style="position:absolute;left:0;text-align:left;margin-left:416.05pt;margin-top:316.25pt;width:123.85pt;height:50.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" filled="f" stroked="f">
                <v:textbox style="mso-fit-shape-to-text:t" inset="0,1.25pt,0,0">
                  <w:txbxContent>
                    <w:p w14:paraId="4B2BA5BE" w14:textId="63C04F88" w:rsidR="00404C65" w:rsidRDefault="00404C65" w:rsidP="00CB4F81">
                      <w:pPr>
                        <w:spacing w:before="25"/>
                        <w:ind w:left="720" w:right="14" w:hanging="706"/>
                        <w:rPr>
                          <w:color w:val="000000" w:themeColor="text1"/>
                          <w:spacing w:val="8"/>
                          <w:kern w:val="24"/>
                          <w:sz w:val="40"/>
                          <w:szCs w:val="40"/>
                        </w:rPr>
                      </w:pPr>
                    </w:p>
                  </w:txbxContent>
                </v:textbox>
              </v:shape>
            </w:pict>
          </mc:Fallback>
        </mc:AlternateContent>
      </w:r>
    </w:p>
    <w:p w14:paraId="4C9071AC" w14:textId="77777777" w:rsidR="000B05FB" w:rsidRDefault="000B05FB" w:rsidP="00EE30B1">
      <w:pPr>
        <w:tabs>
          <w:tab w:val="left" w:pos="1464"/>
        </w:tabs>
        <w:spacing w:before="240"/>
        <w:jc w:val="both"/>
        <w:rPr>
          <w:rFonts w:ascii="Times New Roman" w:hAnsi="Times New Roman" w:cs="Times New Roman"/>
          <w:b/>
          <w:bCs/>
          <w:sz w:val="28"/>
          <w:szCs w:val="28"/>
        </w:rPr>
      </w:pPr>
    </w:p>
    <w:p w14:paraId="46D636DF" w14:textId="77777777" w:rsidR="000B05FB" w:rsidRDefault="000B05FB" w:rsidP="00EE30B1">
      <w:pPr>
        <w:tabs>
          <w:tab w:val="left" w:pos="1464"/>
        </w:tabs>
        <w:spacing w:before="240"/>
        <w:jc w:val="both"/>
        <w:rPr>
          <w:rFonts w:ascii="Times New Roman" w:hAnsi="Times New Roman" w:cs="Times New Roman"/>
          <w:b/>
          <w:bCs/>
          <w:sz w:val="28"/>
          <w:szCs w:val="28"/>
        </w:rPr>
      </w:pPr>
    </w:p>
    <w:p w14:paraId="67DA8E97" w14:textId="2CF55818" w:rsidR="000B05FB" w:rsidRDefault="005D199E" w:rsidP="00EE30B1">
      <w:pPr>
        <w:tabs>
          <w:tab w:val="left" w:pos="1464"/>
        </w:tabs>
        <w:spacing w:before="240"/>
        <w:jc w:val="both"/>
        <w:rPr>
          <w:rFonts w:ascii="Times New Roman" w:hAnsi="Times New Roman" w:cs="Times New Roman"/>
          <w:b/>
          <w:bCs/>
          <w:sz w:val="28"/>
          <w:szCs w:val="28"/>
        </w:rPr>
      </w:pPr>
      <w:r w:rsidRPr="000B5B82">
        <w:rPr>
          <w:rFonts w:ascii="Times New Roman" w:hAnsi="Times New Roman" w:cs="Times New Roman"/>
          <w:b/>
          <w:bCs/>
          <w:noProof/>
          <w:sz w:val="28"/>
          <w:szCs w:val="28"/>
          <w:lang w:val="en-IN" w:eastAsia="en-IN"/>
        </w:rPr>
        <mc:AlternateContent>
          <mc:Choice Requires="wpg">
            <w:drawing>
              <wp:anchor distT="0" distB="0" distL="114300" distR="114300" simplePos="0" relativeHeight="251683840" behindDoc="0" locked="0" layoutInCell="1" allowOverlap="1" wp14:anchorId="1067052C" wp14:editId="61E5E3B6">
                <wp:simplePos x="0" y="0"/>
                <wp:positionH relativeFrom="column">
                  <wp:posOffset>-544286</wp:posOffset>
                </wp:positionH>
                <wp:positionV relativeFrom="paragraph">
                  <wp:posOffset>247378</wp:posOffset>
                </wp:positionV>
                <wp:extent cx="1962150" cy="1562100"/>
                <wp:effectExtent l="0" t="0" r="19050" b="19050"/>
                <wp:wrapNone/>
                <wp:docPr id="3" name="object 3"/>
                <wp:cNvGraphicFramePr/>
                <a:graphic xmlns:a="http://schemas.openxmlformats.org/drawingml/2006/main">
                  <a:graphicData uri="http://schemas.microsoft.com/office/word/2010/wordprocessingGroup">
                    <wpg:wgp>
                      <wpg:cNvGrpSpPr/>
                      <wpg:grpSpPr>
                        <a:xfrm>
                          <a:off x="0" y="0"/>
                          <a:ext cx="1962150" cy="1562100"/>
                          <a:chOff x="9525" y="9525"/>
                          <a:chExt cx="1943100" cy="1543050"/>
                        </a:xfrm>
                      </wpg:grpSpPr>
                      <wps:wsp>
                        <wps:cNvPr id="1616797113" name="object 4"/>
                        <wps:cNvSpPr/>
                        <wps:spPr>
                          <a:xfrm>
                            <a:off x="9525" y="9525"/>
                            <a:ext cx="1943100" cy="1543050"/>
                          </a:xfrm>
                          <a:custGeom>
                            <a:avLst/>
                            <a:gdLst/>
                            <a:ahLst/>
                            <a:cxnLst/>
                            <a:rect l="l" t="t" r="r" b="b"/>
                            <a:pathLst>
                              <a:path w="1943100" h="1543050">
                                <a:moveTo>
                                  <a:pt x="971550" y="0"/>
                                </a:moveTo>
                                <a:lnTo>
                                  <a:pt x="0" y="771525"/>
                                </a:lnTo>
                                <a:lnTo>
                                  <a:pt x="971550" y="1543050"/>
                                </a:lnTo>
                                <a:lnTo>
                                  <a:pt x="1943100" y="771525"/>
                                </a:lnTo>
                                <a:lnTo>
                                  <a:pt x="971550" y="0"/>
                                </a:lnTo>
                                <a:close/>
                              </a:path>
                            </a:pathLst>
                          </a:custGeom>
                          <a:solidFill>
                            <a:srgbClr val="5FCAEE"/>
                          </a:solidFill>
                        </wps:spPr>
                        <wps:txbx>
                          <w:txbxContent>
                            <w:p w14:paraId="20E24508" w14:textId="77777777" w:rsidR="00404C65" w:rsidRDefault="00404C65" w:rsidP="00E71FBF">
                              <w:pPr>
                                <w:jc w:val="center"/>
                                <w:rPr>
                                  <w:sz w:val="28"/>
                                  <w:szCs w:val="28"/>
                                </w:rPr>
                              </w:pPr>
                            </w:p>
                            <w:p w14:paraId="59F64FFC" w14:textId="77777777" w:rsidR="00404C65" w:rsidRDefault="00404C65" w:rsidP="00E71FBF">
                              <w:pPr>
                                <w:jc w:val="center"/>
                                <w:rPr>
                                  <w:sz w:val="28"/>
                                  <w:szCs w:val="28"/>
                                </w:rPr>
                              </w:pPr>
                            </w:p>
                            <w:p w14:paraId="2AF18AD8" w14:textId="59676E6E" w:rsidR="00404C65" w:rsidRPr="00E71FBF" w:rsidRDefault="00404C65" w:rsidP="00E71FBF">
                              <w:pPr>
                                <w:jc w:val="center"/>
                                <w:rPr>
                                  <w:rFonts w:ascii="Times New Roman" w:hAnsi="Times New Roman" w:cs="Times New Roman"/>
                                  <w:sz w:val="28"/>
                                  <w:szCs w:val="28"/>
                                </w:rPr>
                              </w:pPr>
                              <w:r w:rsidRPr="00E71FBF">
                                <w:rPr>
                                  <w:rFonts w:ascii="Times New Roman" w:hAnsi="Times New Roman" w:cs="Times New Roman"/>
                                  <w:sz w:val="28"/>
                                  <w:szCs w:val="28"/>
                                </w:rPr>
                                <w:t>Literature</w:t>
                              </w:r>
                            </w:p>
                            <w:p w14:paraId="16AC0FC6" w14:textId="351B5A90" w:rsidR="00404C65" w:rsidRPr="00E71FBF" w:rsidRDefault="00404C65" w:rsidP="00E71FBF">
                              <w:pPr>
                                <w:jc w:val="center"/>
                                <w:rPr>
                                  <w:rFonts w:ascii="Times New Roman" w:hAnsi="Times New Roman" w:cs="Times New Roman"/>
                                  <w:sz w:val="28"/>
                                  <w:szCs w:val="28"/>
                                </w:rPr>
                              </w:pPr>
                              <w:r w:rsidRPr="00E71FBF">
                                <w:rPr>
                                  <w:rFonts w:ascii="Times New Roman" w:hAnsi="Times New Roman" w:cs="Times New Roman"/>
                                  <w:sz w:val="28"/>
                                  <w:szCs w:val="28"/>
                                </w:rPr>
                                <w:t xml:space="preserve"> </w:t>
                              </w:r>
                              <w:proofErr w:type="gramStart"/>
                              <w:r w:rsidRPr="00E71FBF">
                                <w:rPr>
                                  <w:rFonts w:ascii="Times New Roman" w:hAnsi="Times New Roman" w:cs="Times New Roman"/>
                                  <w:sz w:val="28"/>
                                  <w:szCs w:val="28"/>
                                </w:rPr>
                                <w:t>review</w:t>
                              </w:r>
                              <w:proofErr w:type="gramEnd"/>
                            </w:p>
                          </w:txbxContent>
                        </wps:txbx>
                        <wps:bodyPr wrap="square" lIns="0" tIns="0" rIns="0" bIns="0" rtlCol="0"/>
                      </wps:wsp>
                      <wps:wsp>
                        <wps:cNvPr id="1101847725" name="object 5"/>
                        <wps:cNvSpPr/>
                        <wps:spPr>
                          <a:xfrm>
                            <a:off x="9525" y="9525"/>
                            <a:ext cx="1943100" cy="1543050"/>
                          </a:xfrm>
                          <a:custGeom>
                            <a:avLst/>
                            <a:gdLst/>
                            <a:ahLst/>
                            <a:cxnLst/>
                            <a:rect l="l" t="t" r="r" b="b"/>
                            <a:pathLst>
                              <a:path w="1943100" h="1543050">
                                <a:moveTo>
                                  <a:pt x="0" y="771525"/>
                                </a:moveTo>
                                <a:lnTo>
                                  <a:pt x="971550" y="0"/>
                                </a:lnTo>
                                <a:lnTo>
                                  <a:pt x="1943100" y="771525"/>
                                </a:lnTo>
                                <a:lnTo>
                                  <a:pt x="971550" y="1543050"/>
                                </a:lnTo>
                                <a:lnTo>
                                  <a:pt x="0" y="771525"/>
                                </a:lnTo>
                                <a:close/>
                              </a:path>
                            </a:pathLst>
                          </a:custGeom>
                          <a:ln w="19050">
                            <a:solidFill>
                              <a:srgbClr val="4494AF"/>
                            </a:solidFill>
                          </a:ln>
                        </wps:spPr>
                        <wps:bodyPr wrap="square" lIns="0" tIns="0" rIns="0" bIns="0" rtlCol="0"/>
                      </wps:wsp>
                    </wpg:wgp>
                  </a:graphicData>
                </a:graphic>
              </wp:anchor>
            </w:drawing>
          </mc:Choice>
          <mc:Fallback>
            <w:pict>
              <v:group w14:anchorId="1067052C" id="object 3" o:spid="_x0000_s1030" style="position:absolute;left:0;text-align:left;margin-left:-42.85pt;margin-top:19.5pt;width:154.5pt;height:123pt;z-index:251683840" coordorigin="95,95" coordsize="19431,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">
                <v:shape id="object 4" o:spid="_x0000_s1031" style="position:absolute;left:95;top:95;width:19431;height:15430;visibility:visible;mso-wrap-style:square;v-text-anchor:top" coordsize="1943100,1543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" adj="-11796480,,5400" path="m971550,l,771525r971550,771525l1943100,771525,971550,xe" fillcolor="#5fcaee" stroked="f">
                  <v:stroke joinstyle="miter"/>
                  <v:formulas/>
                  <v:path arrowok="t" o:connecttype="custom" textboxrect="0,0,1943100,1543050"/>
                  <v:textbox inset="0,0,0,0">
                    <w:txbxContent>
                      <w:p w14:paraId="20E24508" w14:textId="77777777" w:rsidR="00404C65" w:rsidRDefault="00404C65" w:rsidP="00E71FBF">
                        <w:pPr>
                          <w:jc w:val="center"/>
                          <w:rPr>
                            <w:sz w:val="28"/>
                            <w:szCs w:val="28"/>
                          </w:rPr>
                        </w:pPr>
                      </w:p>
                      <w:p w14:paraId="59F64FFC" w14:textId="77777777" w:rsidR="00404C65" w:rsidRDefault="00404C65" w:rsidP="00E71FBF">
                        <w:pPr>
                          <w:jc w:val="center"/>
                          <w:rPr>
                            <w:sz w:val="28"/>
                            <w:szCs w:val="28"/>
                          </w:rPr>
                        </w:pPr>
                      </w:p>
                      <w:p w14:paraId="2AF18AD8" w14:textId="59676E6E" w:rsidR="00404C65" w:rsidRPr="00E71FBF" w:rsidRDefault="00404C65" w:rsidP="00E71FBF">
                        <w:pPr>
                          <w:jc w:val="center"/>
                          <w:rPr>
                            <w:rFonts w:ascii="Times New Roman" w:hAnsi="Times New Roman" w:cs="Times New Roman"/>
                            <w:sz w:val="28"/>
                            <w:szCs w:val="28"/>
                          </w:rPr>
                        </w:pPr>
                        <w:r w:rsidRPr="00E71FBF">
                          <w:rPr>
                            <w:rFonts w:ascii="Times New Roman" w:hAnsi="Times New Roman" w:cs="Times New Roman"/>
                            <w:sz w:val="28"/>
                            <w:szCs w:val="28"/>
                          </w:rPr>
                          <w:t>Literature</w:t>
                        </w:r>
                      </w:p>
                      <w:p w14:paraId="16AC0FC6" w14:textId="351B5A90" w:rsidR="00404C65" w:rsidRPr="00E71FBF" w:rsidRDefault="00404C65" w:rsidP="00E71FBF">
                        <w:pPr>
                          <w:jc w:val="center"/>
                          <w:rPr>
                            <w:rFonts w:ascii="Times New Roman" w:hAnsi="Times New Roman" w:cs="Times New Roman"/>
                            <w:sz w:val="28"/>
                            <w:szCs w:val="28"/>
                          </w:rPr>
                        </w:pPr>
                        <w:r w:rsidRPr="00E71FBF">
                          <w:rPr>
                            <w:rFonts w:ascii="Times New Roman" w:hAnsi="Times New Roman" w:cs="Times New Roman"/>
                            <w:sz w:val="28"/>
                            <w:szCs w:val="28"/>
                          </w:rPr>
                          <w:t xml:space="preserve"> </w:t>
                        </w:r>
                        <w:proofErr w:type="gramStart"/>
                        <w:r w:rsidRPr="00E71FBF">
                          <w:rPr>
                            <w:rFonts w:ascii="Times New Roman" w:hAnsi="Times New Roman" w:cs="Times New Roman"/>
                            <w:sz w:val="28"/>
                            <w:szCs w:val="28"/>
                          </w:rPr>
                          <w:t>review</w:t>
                        </w:r>
                        <w:proofErr w:type="gramEnd"/>
                      </w:p>
                    </w:txbxContent>
                  </v:textbox>
                </v:shape>
                <v:shape id="object 5" o:spid="_x0000_s1032" style="position:absolute;left:95;top:95;width:19431;height:15430;visibility:visible;mso-wrap-style:square;v-text-anchor:top" coordsize="1943100,154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" path="m,771525l971550,r971550,771525l971550,1543050,,771525xe" filled="f" strokecolor="#4494af" strokeweight="1.5pt">
                  <v:path arrowok="t"/>
                </v:shape>
              </v:group>
            </w:pict>
          </mc:Fallback>
        </mc:AlternateContent>
      </w:r>
    </w:p>
    <w:p w14:paraId="133D06D7" w14:textId="546E77C3" w:rsidR="000B05FB" w:rsidRDefault="000B05FB" w:rsidP="00EE30B1">
      <w:pPr>
        <w:tabs>
          <w:tab w:val="left" w:pos="1464"/>
        </w:tabs>
        <w:spacing w:before="240"/>
        <w:jc w:val="both"/>
        <w:rPr>
          <w:rFonts w:ascii="Times New Roman" w:hAnsi="Times New Roman" w:cs="Times New Roman"/>
          <w:b/>
          <w:bCs/>
          <w:sz w:val="28"/>
          <w:szCs w:val="28"/>
        </w:rPr>
      </w:pPr>
    </w:p>
    <w:p w14:paraId="4649CAD6" w14:textId="60DB3F8D" w:rsidR="000B05FB" w:rsidRDefault="0055520F" w:rsidP="00EE30B1">
      <w:pPr>
        <w:tabs>
          <w:tab w:val="left" w:pos="1464"/>
        </w:tabs>
        <w:spacing w:before="240"/>
        <w:jc w:val="both"/>
        <w:rPr>
          <w:rFonts w:ascii="Times New Roman" w:hAnsi="Times New Roman" w:cs="Times New Roman"/>
          <w:b/>
          <w:bCs/>
          <w:sz w:val="28"/>
          <w:szCs w:val="28"/>
        </w:rPr>
      </w:pPr>
      <w:r w:rsidRPr="00513B20">
        <w:rPr>
          <w:rFonts w:ascii="Times New Roman" w:hAnsi="Times New Roman" w:cs="Times New Roman"/>
          <w:b/>
          <w:bCs/>
          <w:noProof/>
          <w:sz w:val="28"/>
          <w:szCs w:val="28"/>
          <w:lang w:val="en-IN" w:eastAsia="en-IN"/>
        </w:rPr>
        <mc:AlternateContent>
          <mc:Choice Requires="wps">
            <w:drawing>
              <wp:anchor distT="0" distB="0" distL="114300" distR="114300" simplePos="0" relativeHeight="251692032" behindDoc="0" locked="0" layoutInCell="1" allowOverlap="1" wp14:anchorId="3F1A758F" wp14:editId="5BFA65E6">
                <wp:simplePos x="0" y="0"/>
                <wp:positionH relativeFrom="margin">
                  <wp:posOffset>4680585</wp:posOffset>
                </wp:positionH>
                <wp:positionV relativeFrom="paragraph">
                  <wp:posOffset>78740</wp:posOffset>
                </wp:positionV>
                <wp:extent cx="1096010" cy="293370"/>
                <wp:effectExtent l="0" t="0" r="27940" b="11430"/>
                <wp:wrapNone/>
                <wp:docPr id="14" name="object 14"/>
                <wp:cNvGraphicFramePr/>
                <a:graphic xmlns:a="http://schemas.openxmlformats.org/drawingml/2006/main">
                  <a:graphicData uri="http://schemas.microsoft.com/office/word/2010/wordprocessingShape">
                    <wps:wsp>
                      <wps:cNvSpPr txBox="1"/>
                      <wps:spPr>
                        <a:xfrm>
                          <a:off x="0" y="0"/>
                          <a:ext cx="1096010" cy="293370"/>
                        </a:xfrm>
                        <a:prstGeom prst="rect">
                          <a:avLst/>
                        </a:prstGeom>
                        <a:solidFill>
                          <a:srgbClr val="5FCAEE"/>
                        </a:solidFill>
                        <a:ln w="19050">
                          <a:solidFill>
                            <a:srgbClr val="4494AF"/>
                          </a:solidFill>
                        </a:ln>
                      </wps:spPr>
                      <wps:txbx>
                        <w:txbxContent>
                          <w:p w14:paraId="780C51E3" w14:textId="6997650C" w:rsidR="00404C65" w:rsidRDefault="00404C65" w:rsidP="00513B20">
                            <w:pPr>
                              <w:rPr>
                                <w:color w:val="000000" w:themeColor="text1"/>
                                <w:spacing w:val="4"/>
                                <w:kern w:val="24"/>
                                <w:sz w:val="40"/>
                                <w:szCs w:val="40"/>
                              </w:rPr>
                            </w:pPr>
                            <w:r w:rsidRPr="00E71FBF">
                              <w:rPr>
                                <w:rFonts w:ascii="Times New Roman" w:hAnsi="Times New Roman" w:cs="Times New Roman"/>
                                <w:color w:val="000000" w:themeColor="text1"/>
                                <w:spacing w:val="4"/>
                                <w:kern w:val="24"/>
                                <w:sz w:val="28"/>
                                <w:szCs w:val="28"/>
                              </w:rPr>
                              <w:t>Plan</w:t>
                            </w:r>
                            <w:r w:rsidRPr="00E71FBF">
                              <w:rPr>
                                <w:color w:val="000000" w:themeColor="text1"/>
                                <w:spacing w:val="4"/>
                                <w:kern w:val="24"/>
                                <w:sz w:val="28"/>
                                <w:szCs w:val="28"/>
                              </w:rPr>
                              <w:t>ning</w:t>
                            </w:r>
                          </w:p>
                        </w:txbxContent>
                      </wps:txbx>
                      <wps:bodyPr vert="horz" wrap="square" lIns="0" tIns="5715" rIns="0" bIns="0" rtlCol="0">
                        <a:noAutofit/>
                      </wps:bodyPr>
                    </wps:wsp>
                  </a:graphicData>
                </a:graphic>
                <wp14:sizeRelH relativeFrom="margin">
                  <wp14:pctWidth>0</wp14:pctWidth>
                </wp14:sizeRelH>
                <wp14:sizeRelV relativeFrom="margin">
                  <wp14:pctHeight>0</wp14:pctHeight>
                </wp14:sizeRelV>
              </wp:anchor>
            </w:drawing>
          </mc:Choice>
          <mc:Fallback>
            <w:pict>
              <v:shape w14:anchorId="3F1A758F" id="object 14" o:spid="_x0000_s1033" type="#_x0000_t202" style="position:absolute;left:0;text-align:left;margin-left:368.55pt;margin-top:6.2pt;width:86.3pt;height:23.1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" fillcolor="#5fcaee" strokecolor="#4494af" strokeweight="1.5pt">
                <v:textbox inset="0,.45pt,0,0">
                  <w:txbxContent>
                    <w:p w14:paraId="780C51E3" w14:textId="6997650C" w:rsidR="00404C65" w:rsidRDefault="00404C65" w:rsidP="00513B20">
                      <w:pPr>
                        <w:rPr>
                          <w:color w:val="000000" w:themeColor="text1"/>
                          <w:spacing w:val="4"/>
                          <w:kern w:val="24"/>
                          <w:sz w:val="40"/>
                          <w:szCs w:val="40"/>
                        </w:rPr>
                      </w:pPr>
                      <w:r w:rsidRPr="00E71FBF">
                        <w:rPr>
                          <w:rFonts w:ascii="Times New Roman" w:hAnsi="Times New Roman" w:cs="Times New Roman"/>
                          <w:color w:val="000000" w:themeColor="text1"/>
                          <w:spacing w:val="4"/>
                          <w:kern w:val="24"/>
                          <w:sz w:val="28"/>
                          <w:szCs w:val="28"/>
                        </w:rPr>
                        <w:t>Plan</w:t>
                      </w:r>
                      <w:r w:rsidRPr="00E71FBF">
                        <w:rPr>
                          <w:color w:val="000000" w:themeColor="text1"/>
                          <w:spacing w:val="4"/>
                          <w:kern w:val="24"/>
                          <w:sz w:val="28"/>
                          <w:szCs w:val="28"/>
                        </w:rPr>
                        <w:t>ning</w:t>
                      </w:r>
                    </w:p>
                  </w:txbxContent>
                </v:textbox>
                <w10:wrap anchorx="margin"/>
              </v:shape>
            </w:pict>
          </mc:Fallback>
        </mc:AlternateContent>
      </w:r>
      <w:r w:rsidRPr="005D199E">
        <w:rPr>
          <w:rFonts w:ascii="Times New Roman" w:hAnsi="Times New Roman" w:cs="Times New Roman"/>
          <w:b/>
          <w:bCs/>
          <w:noProof/>
          <w:sz w:val="28"/>
          <w:szCs w:val="28"/>
          <w:lang w:val="en-IN" w:eastAsia="en-IN"/>
        </w:rPr>
        <mc:AlternateContent>
          <mc:Choice Requires="wpg">
            <w:drawing>
              <wp:anchor distT="0" distB="0" distL="114300" distR="114300" simplePos="0" relativeHeight="251689984" behindDoc="0" locked="0" layoutInCell="1" allowOverlap="1" wp14:anchorId="34043747" wp14:editId="19EBA970">
                <wp:simplePos x="0" y="0"/>
                <wp:positionH relativeFrom="column">
                  <wp:posOffset>3962400</wp:posOffset>
                </wp:positionH>
                <wp:positionV relativeFrom="paragraph">
                  <wp:posOffset>242570</wp:posOffset>
                </wp:positionV>
                <wp:extent cx="628650" cy="66675"/>
                <wp:effectExtent l="0" t="0" r="19050" b="9525"/>
                <wp:wrapNone/>
                <wp:docPr id="11" name="object 11"/>
                <wp:cNvGraphicFramePr/>
                <a:graphic xmlns:a="http://schemas.openxmlformats.org/drawingml/2006/main">
                  <a:graphicData uri="http://schemas.microsoft.com/office/word/2010/wordprocessingGroup">
                    <wpg:wgp>
                      <wpg:cNvGrpSpPr/>
                      <wpg:grpSpPr>
                        <a:xfrm>
                          <a:off x="0" y="0"/>
                          <a:ext cx="628650" cy="66675"/>
                          <a:chOff x="9525" y="9525"/>
                          <a:chExt cx="609600" cy="47625"/>
                        </a:xfrm>
                      </wpg:grpSpPr>
                      <wps:wsp>
                        <wps:cNvPr id="2068516191" name="object 12"/>
                        <wps:cNvSpPr/>
                        <wps:spPr>
                          <a:xfrm>
                            <a:off x="9525" y="9525"/>
                            <a:ext cx="609600" cy="47625"/>
                          </a:xfrm>
                          <a:custGeom>
                            <a:avLst/>
                            <a:gdLst/>
                            <a:ahLst/>
                            <a:cxnLst/>
                            <a:rect l="l" t="t" r="r" b="b"/>
                            <a:pathLst>
                              <a:path w="609600" h="47625">
                                <a:moveTo>
                                  <a:pt x="585851" y="0"/>
                                </a:moveTo>
                                <a:lnTo>
                                  <a:pt x="585851" y="11937"/>
                                </a:lnTo>
                                <a:lnTo>
                                  <a:pt x="0" y="11937"/>
                                </a:lnTo>
                                <a:lnTo>
                                  <a:pt x="0" y="35687"/>
                                </a:lnTo>
                                <a:lnTo>
                                  <a:pt x="585851" y="35687"/>
                                </a:lnTo>
                                <a:lnTo>
                                  <a:pt x="585851" y="47625"/>
                                </a:lnTo>
                                <a:lnTo>
                                  <a:pt x="609600" y="23875"/>
                                </a:lnTo>
                                <a:lnTo>
                                  <a:pt x="585851" y="0"/>
                                </a:lnTo>
                                <a:close/>
                              </a:path>
                            </a:pathLst>
                          </a:custGeom>
                          <a:solidFill>
                            <a:srgbClr val="5FCAEE"/>
                          </a:solidFill>
                        </wps:spPr>
                        <wps:bodyPr wrap="square" lIns="0" tIns="0" rIns="0" bIns="0" rtlCol="0"/>
                      </wps:wsp>
                      <wps:wsp>
                        <wps:cNvPr id="1721675924" name="object 13"/>
                        <wps:cNvSpPr/>
                        <wps:spPr>
                          <a:xfrm>
                            <a:off x="9525" y="9525"/>
                            <a:ext cx="609600" cy="47625"/>
                          </a:xfrm>
                          <a:custGeom>
                            <a:avLst/>
                            <a:gdLst/>
                            <a:ahLst/>
                            <a:cxnLst/>
                            <a:rect l="l" t="t" r="r" b="b"/>
                            <a:pathLst>
                              <a:path w="609600" h="47625">
                                <a:moveTo>
                                  <a:pt x="0" y="11937"/>
                                </a:moveTo>
                                <a:lnTo>
                                  <a:pt x="585851" y="11937"/>
                                </a:lnTo>
                                <a:lnTo>
                                  <a:pt x="585851" y="0"/>
                                </a:lnTo>
                                <a:lnTo>
                                  <a:pt x="609600" y="23875"/>
                                </a:lnTo>
                                <a:lnTo>
                                  <a:pt x="585851" y="47625"/>
                                </a:lnTo>
                                <a:lnTo>
                                  <a:pt x="585851" y="35687"/>
                                </a:lnTo>
                                <a:lnTo>
                                  <a:pt x="0" y="35687"/>
                                </a:lnTo>
                                <a:lnTo>
                                  <a:pt x="0" y="11937"/>
                                </a:lnTo>
                                <a:close/>
                              </a:path>
                            </a:pathLst>
                          </a:custGeom>
                          <a:ln w="19050">
                            <a:solidFill>
                              <a:srgbClr val="4494AF"/>
                            </a:solidFill>
                          </a:ln>
                        </wps:spPr>
                        <wps:bodyPr wrap="square" lIns="0" tIns="0" rIns="0" bIns="0" rtlCol="0"/>
                      </wps:wsp>
                    </wpg:wgp>
                  </a:graphicData>
                </a:graphic>
              </wp:anchor>
            </w:drawing>
          </mc:Choice>
          <mc:Fallback>
            <w:pict>
              <v:group w14:anchorId="0617F81A" id="object 11" o:spid="_x0000_s1026" style="position:absolute;margin-left:312pt;margin-top:19.1pt;width:49.5pt;height:5.25pt;z-index:251689984" coordorigin="95,95" coordsize="6096,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">
                <v:shape id="object 12" o:spid="_x0000_s1027" style="position:absolute;left:95;top:95;width:6096;height:476;visibility:visible;mso-wrap-style:square;v-text-anchor:top" coordsize="6096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" path="m585851,r,11937l,11937,,35687r585851,l585851,47625,609600,23875,585851,xe" fillcolor="#5fcaee" stroked="f">
                  <v:path arrowok="t"/>
                </v:shape>
                <v:shape id="object 13" o:spid="_x0000_s1028" style="position:absolute;left:95;top:95;width:6096;height:476;visibility:visible;mso-wrap-style:square;v-text-anchor:top" coordsize="6096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" path="m,11937r585851,l585851,r23749,23875l585851,47625r,-11938l,35687,,11937xe" filled="f" strokecolor="#4494af" strokeweight="1.5pt">
                  <v:path arrowok="t"/>
                </v:shape>
              </v:group>
            </w:pict>
          </mc:Fallback>
        </mc:AlternateContent>
      </w:r>
      <w:r w:rsidR="005D199E" w:rsidRPr="005D199E">
        <w:rPr>
          <w:rFonts w:ascii="Times New Roman" w:hAnsi="Times New Roman" w:cs="Times New Roman"/>
          <w:b/>
          <w:bCs/>
          <w:noProof/>
          <w:sz w:val="28"/>
          <w:szCs w:val="28"/>
          <w:lang w:val="en-IN" w:eastAsia="en-IN"/>
        </w:rPr>
        <mc:AlternateContent>
          <mc:Choice Requires="wps">
            <w:drawing>
              <wp:anchor distT="0" distB="0" distL="114300" distR="114300" simplePos="0" relativeHeight="251687936" behindDoc="0" locked="0" layoutInCell="1" allowOverlap="1" wp14:anchorId="730A4280" wp14:editId="102C41E8">
                <wp:simplePos x="0" y="0"/>
                <wp:positionH relativeFrom="column">
                  <wp:posOffset>2067832</wp:posOffset>
                </wp:positionH>
                <wp:positionV relativeFrom="paragraph">
                  <wp:posOffset>161381</wp:posOffset>
                </wp:positionV>
                <wp:extent cx="1876425" cy="1038225"/>
                <wp:effectExtent l="0" t="0" r="28575" b="28575"/>
                <wp:wrapNone/>
                <wp:docPr id="10" name="object 10"/>
                <wp:cNvGraphicFramePr/>
                <a:graphic xmlns:a="http://schemas.openxmlformats.org/drawingml/2006/main">
                  <a:graphicData uri="http://schemas.microsoft.com/office/word/2010/wordprocessingShape">
                    <wps:wsp>
                      <wps:cNvSpPr txBox="1"/>
                      <wps:spPr>
                        <a:xfrm>
                          <a:off x="0" y="0"/>
                          <a:ext cx="1876425" cy="1038225"/>
                        </a:xfrm>
                        <a:prstGeom prst="rect">
                          <a:avLst/>
                        </a:prstGeom>
                        <a:solidFill>
                          <a:srgbClr val="5FCAEE"/>
                        </a:solidFill>
                        <a:ln w="19050">
                          <a:solidFill>
                            <a:srgbClr val="4494AF"/>
                          </a:solidFill>
                        </a:ln>
                      </wps:spPr>
                      <wps:txbx>
                        <w:txbxContent>
                          <w:p w14:paraId="66C91365" w14:textId="77777777" w:rsidR="00404C65" w:rsidRPr="00E71FBF" w:rsidRDefault="00404C65" w:rsidP="005D199E">
                            <w:pPr>
                              <w:ind w:left="158"/>
                              <w:rPr>
                                <w:rFonts w:ascii="Times New Roman" w:hAnsi="Times New Roman" w:cs="Times New Roman"/>
                                <w:color w:val="000000" w:themeColor="text1"/>
                                <w:spacing w:val="2"/>
                                <w:kern w:val="24"/>
                                <w:sz w:val="28"/>
                                <w:szCs w:val="28"/>
                              </w:rPr>
                            </w:pPr>
                            <w:r w:rsidRPr="00E71FBF">
                              <w:rPr>
                                <w:rFonts w:ascii="Times New Roman" w:hAnsi="Times New Roman" w:cs="Times New Roman"/>
                                <w:color w:val="000000" w:themeColor="text1"/>
                                <w:spacing w:val="2"/>
                                <w:kern w:val="24"/>
                                <w:sz w:val="28"/>
                                <w:szCs w:val="28"/>
                              </w:rPr>
                              <w:t>Se</w:t>
                            </w:r>
                            <w:r w:rsidRPr="00E71FBF">
                              <w:rPr>
                                <w:rFonts w:ascii="Times New Roman" w:hAnsi="Times New Roman" w:cs="Times New Roman"/>
                                <w:color w:val="000000" w:themeColor="text1"/>
                                <w:spacing w:val="8"/>
                                <w:kern w:val="24"/>
                                <w:sz w:val="28"/>
                                <w:szCs w:val="28"/>
                              </w:rPr>
                              <w:t>l</w:t>
                            </w:r>
                            <w:r w:rsidRPr="00E71FBF">
                              <w:rPr>
                                <w:rFonts w:ascii="Times New Roman" w:hAnsi="Times New Roman" w:cs="Times New Roman"/>
                                <w:color w:val="000000" w:themeColor="text1"/>
                                <w:spacing w:val="2"/>
                                <w:kern w:val="24"/>
                                <w:sz w:val="28"/>
                                <w:szCs w:val="28"/>
                              </w:rPr>
                              <w:t>ec</w:t>
                            </w:r>
                            <w:r w:rsidRPr="00E71FBF">
                              <w:rPr>
                                <w:rFonts w:ascii="Times New Roman" w:hAnsi="Times New Roman" w:cs="Times New Roman"/>
                                <w:color w:val="000000" w:themeColor="text1"/>
                                <w:spacing w:val="8"/>
                                <w:kern w:val="24"/>
                                <w:sz w:val="28"/>
                                <w:szCs w:val="28"/>
                              </w:rPr>
                              <w:t>t</w:t>
                            </w:r>
                            <w:r w:rsidRPr="00E71FBF">
                              <w:rPr>
                                <w:rFonts w:ascii="Times New Roman" w:hAnsi="Times New Roman" w:cs="Times New Roman"/>
                                <w:color w:val="000000" w:themeColor="text1"/>
                                <w:spacing w:val="-7"/>
                                <w:kern w:val="24"/>
                                <w:sz w:val="28"/>
                                <w:szCs w:val="28"/>
                              </w:rPr>
                              <w:t>i</w:t>
                            </w:r>
                            <w:r w:rsidRPr="00E71FBF">
                              <w:rPr>
                                <w:rFonts w:ascii="Times New Roman" w:hAnsi="Times New Roman" w:cs="Times New Roman"/>
                                <w:color w:val="000000" w:themeColor="text1"/>
                                <w:spacing w:val="9"/>
                                <w:kern w:val="24"/>
                                <w:sz w:val="28"/>
                                <w:szCs w:val="28"/>
                              </w:rPr>
                              <w:t>o</w:t>
                            </w:r>
                            <w:r w:rsidRPr="00E71FBF">
                              <w:rPr>
                                <w:rFonts w:ascii="Times New Roman" w:hAnsi="Times New Roman" w:cs="Times New Roman"/>
                                <w:color w:val="000000" w:themeColor="text1"/>
                                <w:spacing w:val="2"/>
                                <w:kern w:val="24"/>
                                <w:sz w:val="28"/>
                                <w:szCs w:val="28"/>
                              </w:rPr>
                              <w:t>n</w:t>
                            </w:r>
                            <w:r w:rsidRPr="00E71FBF">
                              <w:rPr>
                                <w:rFonts w:ascii="Times New Roman" w:hAnsi="Times New Roman" w:cs="Times New Roman"/>
                                <w:color w:val="000000" w:themeColor="text1"/>
                                <w:spacing w:val="-33"/>
                                <w:kern w:val="24"/>
                                <w:sz w:val="28"/>
                                <w:szCs w:val="28"/>
                              </w:rPr>
                              <w:t xml:space="preserve"> </w:t>
                            </w:r>
                            <w:r w:rsidRPr="00E71FBF">
                              <w:rPr>
                                <w:rFonts w:ascii="Times New Roman" w:hAnsi="Times New Roman" w:cs="Times New Roman"/>
                                <w:color w:val="000000" w:themeColor="text1"/>
                                <w:spacing w:val="9"/>
                                <w:kern w:val="24"/>
                                <w:sz w:val="28"/>
                                <w:szCs w:val="28"/>
                              </w:rPr>
                              <w:t>o</w:t>
                            </w:r>
                            <w:r w:rsidRPr="00E71FBF">
                              <w:rPr>
                                <w:rFonts w:ascii="Times New Roman" w:hAnsi="Times New Roman" w:cs="Times New Roman"/>
                                <w:color w:val="000000" w:themeColor="text1"/>
                                <w:spacing w:val="1"/>
                                <w:kern w:val="24"/>
                                <w:sz w:val="28"/>
                                <w:szCs w:val="28"/>
                              </w:rPr>
                              <w:t>f</w:t>
                            </w:r>
                            <w:r w:rsidRPr="00E71FBF">
                              <w:rPr>
                                <w:rFonts w:ascii="Times New Roman" w:hAnsi="Times New Roman" w:cs="Times New Roman"/>
                                <w:color w:val="000000" w:themeColor="text1"/>
                                <w:spacing w:val="-25"/>
                                <w:kern w:val="24"/>
                                <w:sz w:val="28"/>
                                <w:szCs w:val="28"/>
                              </w:rPr>
                              <w:t xml:space="preserve"> </w:t>
                            </w:r>
                            <w:r w:rsidRPr="00E71FBF">
                              <w:rPr>
                                <w:rFonts w:ascii="Times New Roman" w:hAnsi="Times New Roman" w:cs="Times New Roman"/>
                                <w:color w:val="000000" w:themeColor="text1"/>
                                <w:spacing w:val="3"/>
                                <w:kern w:val="24"/>
                                <w:sz w:val="28"/>
                                <w:szCs w:val="28"/>
                              </w:rPr>
                              <w:t>P</w:t>
                            </w:r>
                            <w:r w:rsidRPr="00E71FBF">
                              <w:rPr>
                                <w:rFonts w:ascii="Times New Roman" w:hAnsi="Times New Roman" w:cs="Times New Roman"/>
                                <w:color w:val="000000" w:themeColor="text1"/>
                                <w:spacing w:val="7"/>
                                <w:kern w:val="24"/>
                                <w:sz w:val="28"/>
                                <w:szCs w:val="28"/>
                              </w:rPr>
                              <w:t>l</w:t>
                            </w:r>
                            <w:r w:rsidRPr="00E71FBF">
                              <w:rPr>
                                <w:rFonts w:ascii="Times New Roman" w:hAnsi="Times New Roman" w:cs="Times New Roman"/>
                                <w:color w:val="000000" w:themeColor="text1"/>
                                <w:spacing w:val="9"/>
                                <w:kern w:val="24"/>
                                <w:sz w:val="28"/>
                                <w:szCs w:val="28"/>
                              </w:rPr>
                              <w:t>o</w:t>
                            </w:r>
                            <w:r w:rsidRPr="00E71FBF">
                              <w:rPr>
                                <w:rFonts w:ascii="Times New Roman" w:hAnsi="Times New Roman" w:cs="Times New Roman"/>
                                <w:color w:val="000000" w:themeColor="text1"/>
                                <w:spacing w:val="1"/>
                                <w:kern w:val="24"/>
                                <w:sz w:val="28"/>
                                <w:szCs w:val="28"/>
                              </w:rPr>
                              <w:t>t</w:t>
                            </w:r>
                          </w:p>
                        </w:txbxContent>
                      </wps:txbx>
                      <wps:bodyPr vert="horz" wrap="square" lIns="0" tIns="3810" rIns="0" bIns="0" rtlCol="0">
                        <a:spAutoFit/>
                      </wps:bodyPr>
                    </wps:wsp>
                  </a:graphicData>
                </a:graphic>
              </wp:anchor>
            </w:drawing>
          </mc:Choice>
          <mc:Fallback>
            <w:pict>
              <v:shape w14:anchorId="730A4280" id="object 10" o:spid="_x0000_s1034" type="#_x0000_t202" style="position:absolute;left:0;text-align:left;margin-left:162.8pt;margin-top:12.7pt;width:147.75pt;height:81.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" fillcolor="#5fcaee" strokecolor="#4494af" strokeweight="1.5pt">
                <v:textbox style="mso-fit-shape-to-text:t" inset="0,.3pt,0,0">
                  <w:txbxContent>
                    <w:p w14:paraId="66C91365" w14:textId="77777777" w:rsidR="00404C65" w:rsidRPr="00E71FBF" w:rsidRDefault="00404C65" w:rsidP="005D199E">
                      <w:pPr>
                        <w:ind w:left="158"/>
                        <w:rPr>
                          <w:rFonts w:ascii="Times New Roman" w:hAnsi="Times New Roman" w:cs="Times New Roman"/>
                          <w:color w:val="000000" w:themeColor="text1"/>
                          <w:spacing w:val="2"/>
                          <w:kern w:val="24"/>
                          <w:sz w:val="28"/>
                          <w:szCs w:val="28"/>
                        </w:rPr>
                      </w:pPr>
                      <w:r w:rsidRPr="00E71FBF">
                        <w:rPr>
                          <w:rFonts w:ascii="Times New Roman" w:hAnsi="Times New Roman" w:cs="Times New Roman"/>
                          <w:color w:val="000000" w:themeColor="text1"/>
                          <w:spacing w:val="2"/>
                          <w:kern w:val="24"/>
                          <w:sz w:val="28"/>
                          <w:szCs w:val="28"/>
                        </w:rPr>
                        <w:t>Se</w:t>
                      </w:r>
                      <w:r w:rsidRPr="00E71FBF">
                        <w:rPr>
                          <w:rFonts w:ascii="Times New Roman" w:hAnsi="Times New Roman" w:cs="Times New Roman"/>
                          <w:color w:val="000000" w:themeColor="text1"/>
                          <w:spacing w:val="8"/>
                          <w:kern w:val="24"/>
                          <w:sz w:val="28"/>
                          <w:szCs w:val="28"/>
                        </w:rPr>
                        <w:t>l</w:t>
                      </w:r>
                      <w:r w:rsidRPr="00E71FBF">
                        <w:rPr>
                          <w:rFonts w:ascii="Times New Roman" w:hAnsi="Times New Roman" w:cs="Times New Roman"/>
                          <w:color w:val="000000" w:themeColor="text1"/>
                          <w:spacing w:val="2"/>
                          <w:kern w:val="24"/>
                          <w:sz w:val="28"/>
                          <w:szCs w:val="28"/>
                        </w:rPr>
                        <w:t>ec</w:t>
                      </w:r>
                      <w:r w:rsidRPr="00E71FBF">
                        <w:rPr>
                          <w:rFonts w:ascii="Times New Roman" w:hAnsi="Times New Roman" w:cs="Times New Roman"/>
                          <w:color w:val="000000" w:themeColor="text1"/>
                          <w:spacing w:val="8"/>
                          <w:kern w:val="24"/>
                          <w:sz w:val="28"/>
                          <w:szCs w:val="28"/>
                        </w:rPr>
                        <w:t>t</w:t>
                      </w:r>
                      <w:r w:rsidRPr="00E71FBF">
                        <w:rPr>
                          <w:rFonts w:ascii="Times New Roman" w:hAnsi="Times New Roman" w:cs="Times New Roman"/>
                          <w:color w:val="000000" w:themeColor="text1"/>
                          <w:spacing w:val="-7"/>
                          <w:kern w:val="24"/>
                          <w:sz w:val="28"/>
                          <w:szCs w:val="28"/>
                        </w:rPr>
                        <w:t>i</w:t>
                      </w:r>
                      <w:r w:rsidRPr="00E71FBF">
                        <w:rPr>
                          <w:rFonts w:ascii="Times New Roman" w:hAnsi="Times New Roman" w:cs="Times New Roman"/>
                          <w:color w:val="000000" w:themeColor="text1"/>
                          <w:spacing w:val="9"/>
                          <w:kern w:val="24"/>
                          <w:sz w:val="28"/>
                          <w:szCs w:val="28"/>
                        </w:rPr>
                        <w:t>o</w:t>
                      </w:r>
                      <w:r w:rsidRPr="00E71FBF">
                        <w:rPr>
                          <w:rFonts w:ascii="Times New Roman" w:hAnsi="Times New Roman" w:cs="Times New Roman"/>
                          <w:color w:val="000000" w:themeColor="text1"/>
                          <w:spacing w:val="2"/>
                          <w:kern w:val="24"/>
                          <w:sz w:val="28"/>
                          <w:szCs w:val="28"/>
                        </w:rPr>
                        <w:t>n</w:t>
                      </w:r>
                      <w:r w:rsidRPr="00E71FBF">
                        <w:rPr>
                          <w:rFonts w:ascii="Times New Roman" w:hAnsi="Times New Roman" w:cs="Times New Roman"/>
                          <w:color w:val="000000" w:themeColor="text1"/>
                          <w:spacing w:val="-33"/>
                          <w:kern w:val="24"/>
                          <w:sz w:val="28"/>
                          <w:szCs w:val="28"/>
                        </w:rPr>
                        <w:t xml:space="preserve"> </w:t>
                      </w:r>
                      <w:r w:rsidRPr="00E71FBF">
                        <w:rPr>
                          <w:rFonts w:ascii="Times New Roman" w:hAnsi="Times New Roman" w:cs="Times New Roman"/>
                          <w:color w:val="000000" w:themeColor="text1"/>
                          <w:spacing w:val="9"/>
                          <w:kern w:val="24"/>
                          <w:sz w:val="28"/>
                          <w:szCs w:val="28"/>
                        </w:rPr>
                        <w:t>o</w:t>
                      </w:r>
                      <w:r w:rsidRPr="00E71FBF">
                        <w:rPr>
                          <w:rFonts w:ascii="Times New Roman" w:hAnsi="Times New Roman" w:cs="Times New Roman"/>
                          <w:color w:val="000000" w:themeColor="text1"/>
                          <w:spacing w:val="1"/>
                          <w:kern w:val="24"/>
                          <w:sz w:val="28"/>
                          <w:szCs w:val="28"/>
                        </w:rPr>
                        <w:t>f</w:t>
                      </w:r>
                      <w:r w:rsidRPr="00E71FBF">
                        <w:rPr>
                          <w:rFonts w:ascii="Times New Roman" w:hAnsi="Times New Roman" w:cs="Times New Roman"/>
                          <w:color w:val="000000" w:themeColor="text1"/>
                          <w:spacing w:val="-25"/>
                          <w:kern w:val="24"/>
                          <w:sz w:val="28"/>
                          <w:szCs w:val="28"/>
                        </w:rPr>
                        <w:t xml:space="preserve"> </w:t>
                      </w:r>
                      <w:r w:rsidRPr="00E71FBF">
                        <w:rPr>
                          <w:rFonts w:ascii="Times New Roman" w:hAnsi="Times New Roman" w:cs="Times New Roman"/>
                          <w:color w:val="000000" w:themeColor="text1"/>
                          <w:spacing w:val="3"/>
                          <w:kern w:val="24"/>
                          <w:sz w:val="28"/>
                          <w:szCs w:val="28"/>
                        </w:rPr>
                        <w:t>P</w:t>
                      </w:r>
                      <w:r w:rsidRPr="00E71FBF">
                        <w:rPr>
                          <w:rFonts w:ascii="Times New Roman" w:hAnsi="Times New Roman" w:cs="Times New Roman"/>
                          <w:color w:val="000000" w:themeColor="text1"/>
                          <w:spacing w:val="7"/>
                          <w:kern w:val="24"/>
                          <w:sz w:val="28"/>
                          <w:szCs w:val="28"/>
                        </w:rPr>
                        <w:t>l</w:t>
                      </w:r>
                      <w:r w:rsidRPr="00E71FBF">
                        <w:rPr>
                          <w:rFonts w:ascii="Times New Roman" w:hAnsi="Times New Roman" w:cs="Times New Roman"/>
                          <w:color w:val="000000" w:themeColor="text1"/>
                          <w:spacing w:val="9"/>
                          <w:kern w:val="24"/>
                          <w:sz w:val="28"/>
                          <w:szCs w:val="28"/>
                        </w:rPr>
                        <w:t>o</w:t>
                      </w:r>
                      <w:r w:rsidRPr="00E71FBF">
                        <w:rPr>
                          <w:rFonts w:ascii="Times New Roman" w:hAnsi="Times New Roman" w:cs="Times New Roman"/>
                          <w:color w:val="000000" w:themeColor="text1"/>
                          <w:spacing w:val="1"/>
                          <w:kern w:val="24"/>
                          <w:sz w:val="28"/>
                          <w:szCs w:val="28"/>
                        </w:rPr>
                        <w:t>t</w:t>
                      </w:r>
                    </w:p>
                  </w:txbxContent>
                </v:textbox>
              </v:shape>
            </w:pict>
          </mc:Fallback>
        </mc:AlternateContent>
      </w:r>
      <w:r w:rsidR="005D199E" w:rsidRPr="0004342E">
        <w:rPr>
          <w:rFonts w:ascii="Times New Roman" w:hAnsi="Times New Roman" w:cs="Times New Roman"/>
          <w:b/>
          <w:bCs/>
          <w:noProof/>
          <w:sz w:val="28"/>
          <w:szCs w:val="28"/>
          <w:lang w:val="en-IN" w:eastAsia="en-IN"/>
        </w:rPr>
        <mc:AlternateContent>
          <mc:Choice Requires="wpg">
            <w:drawing>
              <wp:anchor distT="0" distB="0" distL="114300" distR="114300" simplePos="0" relativeHeight="251685888" behindDoc="0" locked="0" layoutInCell="1" allowOverlap="1" wp14:anchorId="3EDC718F" wp14:editId="24AC614F">
                <wp:simplePos x="0" y="0"/>
                <wp:positionH relativeFrom="column">
                  <wp:posOffset>1470660</wp:posOffset>
                </wp:positionH>
                <wp:positionV relativeFrom="paragraph">
                  <wp:posOffset>234133</wp:posOffset>
                </wp:positionV>
                <wp:extent cx="561975" cy="141514"/>
                <wp:effectExtent l="0" t="0" r="28575" b="11430"/>
                <wp:wrapNone/>
                <wp:docPr id="7" name="object 7"/>
                <wp:cNvGraphicFramePr/>
                <a:graphic xmlns:a="http://schemas.openxmlformats.org/drawingml/2006/main">
                  <a:graphicData uri="http://schemas.microsoft.com/office/word/2010/wordprocessingGroup">
                    <wpg:wgp>
                      <wpg:cNvGrpSpPr/>
                      <wpg:grpSpPr>
                        <a:xfrm>
                          <a:off x="0" y="0"/>
                          <a:ext cx="561975" cy="141514"/>
                          <a:chOff x="9525" y="9525"/>
                          <a:chExt cx="542925" cy="76200"/>
                        </a:xfrm>
                      </wpg:grpSpPr>
                      <wps:wsp>
                        <wps:cNvPr id="807351961" name="object 8"/>
                        <wps:cNvSpPr/>
                        <wps:spPr>
                          <a:xfrm>
                            <a:off x="9525" y="9525"/>
                            <a:ext cx="542925" cy="76200"/>
                          </a:xfrm>
                          <a:custGeom>
                            <a:avLst/>
                            <a:gdLst/>
                            <a:ahLst/>
                            <a:cxnLst/>
                            <a:rect l="l" t="t" r="r" b="b"/>
                            <a:pathLst>
                              <a:path w="542925" h="76200">
                                <a:moveTo>
                                  <a:pt x="504825" y="0"/>
                                </a:moveTo>
                                <a:lnTo>
                                  <a:pt x="504825" y="19050"/>
                                </a:lnTo>
                                <a:lnTo>
                                  <a:pt x="0" y="19050"/>
                                </a:lnTo>
                                <a:lnTo>
                                  <a:pt x="0" y="57150"/>
                                </a:lnTo>
                                <a:lnTo>
                                  <a:pt x="504825" y="57150"/>
                                </a:lnTo>
                                <a:lnTo>
                                  <a:pt x="504825" y="76200"/>
                                </a:lnTo>
                                <a:lnTo>
                                  <a:pt x="542925" y="38100"/>
                                </a:lnTo>
                                <a:lnTo>
                                  <a:pt x="504825" y="0"/>
                                </a:lnTo>
                                <a:close/>
                              </a:path>
                            </a:pathLst>
                          </a:custGeom>
                          <a:solidFill>
                            <a:srgbClr val="5FCAEE"/>
                          </a:solidFill>
                        </wps:spPr>
                        <wps:bodyPr wrap="square" lIns="0" tIns="0" rIns="0" bIns="0" rtlCol="0"/>
                      </wps:wsp>
                      <wps:wsp>
                        <wps:cNvPr id="227663867" name="object 9"/>
                        <wps:cNvSpPr/>
                        <wps:spPr>
                          <a:xfrm>
                            <a:off x="9525" y="9525"/>
                            <a:ext cx="542925" cy="76200"/>
                          </a:xfrm>
                          <a:custGeom>
                            <a:avLst/>
                            <a:gdLst/>
                            <a:ahLst/>
                            <a:cxnLst/>
                            <a:rect l="l" t="t" r="r" b="b"/>
                            <a:pathLst>
                              <a:path w="542925" h="76200">
                                <a:moveTo>
                                  <a:pt x="0" y="19050"/>
                                </a:moveTo>
                                <a:lnTo>
                                  <a:pt x="504825" y="19050"/>
                                </a:lnTo>
                                <a:lnTo>
                                  <a:pt x="504825" y="0"/>
                                </a:lnTo>
                                <a:lnTo>
                                  <a:pt x="542925" y="38100"/>
                                </a:lnTo>
                                <a:lnTo>
                                  <a:pt x="504825" y="76200"/>
                                </a:lnTo>
                                <a:lnTo>
                                  <a:pt x="504825" y="57150"/>
                                </a:lnTo>
                                <a:lnTo>
                                  <a:pt x="0" y="57150"/>
                                </a:lnTo>
                                <a:lnTo>
                                  <a:pt x="0" y="19050"/>
                                </a:lnTo>
                                <a:close/>
                              </a:path>
                            </a:pathLst>
                          </a:custGeom>
                          <a:ln w="19050">
                            <a:solidFill>
                              <a:srgbClr val="4494AF"/>
                            </a:solidFill>
                          </a:ln>
                        </wps:spPr>
                        <wps:bodyPr wrap="square" lIns="0" tIns="0" rIns="0" bIns="0" rtlCol="0"/>
                      </wps:wsp>
                    </wpg:wg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76C61346" id="object 7" o:spid="_x0000_s1026" style="position:absolute;margin-left:115.8pt;margin-top:18.45pt;width:44.25pt;height:11.15pt;z-index:251685888;mso-height-relative:margin" coordorigin="95,95" coordsize="542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">
                <v:shape id="object 8" o:spid="_x0000_s1027" style="position:absolute;left:95;top:95;width:5429;height:762;visibility:visible;mso-wrap-style:square;v-text-anchor:top" coordsize="542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" path="m504825,r,19050l,19050,,57150r504825,l504825,76200,542925,38100,504825,xe" fillcolor="#5fcaee" stroked="f">
                  <v:path arrowok="t"/>
                </v:shape>
                <v:shape id="object 9" o:spid="_x0000_s1028" style="position:absolute;left:95;top:95;width:5429;height:762;visibility:visible;mso-wrap-style:square;v-text-anchor:top" coordsize="542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" path="m,19050r504825,l504825,r38100,38100l504825,76200r,-19050l,57150,,19050xe" filled="f" strokecolor="#4494af" strokeweight="1.5pt">
                  <v:path arrowok="t"/>
                </v:shape>
              </v:group>
            </w:pict>
          </mc:Fallback>
        </mc:AlternateContent>
      </w:r>
    </w:p>
    <w:p w14:paraId="072E4A5F" w14:textId="7A547CF3" w:rsidR="000B05FB" w:rsidRDefault="00513B20" w:rsidP="00EE30B1">
      <w:pPr>
        <w:tabs>
          <w:tab w:val="left" w:pos="1464"/>
        </w:tabs>
        <w:spacing w:before="240"/>
        <w:jc w:val="both"/>
        <w:rPr>
          <w:rFonts w:ascii="Times New Roman" w:hAnsi="Times New Roman" w:cs="Times New Roman"/>
          <w:b/>
          <w:bCs/>
          <w:sz w:val="28"/>
          <w:szCs w:val="28"/>
        </w:rPr>
      </w:pPr>
      <w:r w:rsidRPr="00513B20">
        <w:rPr>
          <w:rFonts w:ascii="Times New Roman" w:hAnsi="Times New Roman" w:cs="Times New Roman"/>
          <w:b/>
          <w:bCs/>
          <w:noProof/>
          <w:sz w:val="28"/>
          <w:szCs w:val="28"/>
          <w:lang w:val="en-IN" w:eastAsia="en-IN"/>
        </w:rPr>
        <mc:AlternateContent>
          <mc:Choice Requires="wpg">
            <w:drawing>
              <wp:anchor distT="0" distB="0" distL="114300" distR="114300" simplePos="0" relativeHeight="251694080" behindDoc="0" locked="0" layoutInCell="1" allowOverlap="1" wp14:anchorId="29E6F8CE" wp14:editId="64A996C0">
                <wp:simplePos x="0" y="0"/>
                <wp:positionH relativeFrom="column">
                  <wp:posOffset>5329555</wp:posOffset>
                </wp:positionH>
                <wp:positionV relativeFrom="paragraph">
                  <wp:posOffset>153035</wp:posOffset>
                </wp:positionV>
                <wp:extent cx="133350" cy="609600"/>
                <wp:effectExtent l="0" t="0" r="19050" b="19050"/>
                <wp:wrapNone/>
                <wp:docPr id="1210980654" name="object 19"/>
                <wp:cNvGraphicFramePr/>
                <a:graphic xmlns:a="http://schemas.openxmlformats.org/drawingml/2006/main">
                  <a:graphicData uri="http://schemas.microsoft.com/office/word/2010/wordprocessingGroup">
                    <wpg:wgp>
                      <wpg:cNvGrpSpPr/>
                      <wpg:grpSpPr>
                        <a:xfrm>
                          <a:off x="0" y="0"/>
                          <a:ext cx="133350" cy="609600"/>
                          <a:chOff x="9525" y="9525"/>
                          <a:chExt cx="114300" cy="590550"/>
                        </a:xfrm>
                      </wpg:grpSpPr>
                      <wps:wsp>
                        <wps:cNvPr id="1435056282" name="object 20"/>
                        <wps:cNvSpPr/>
                        <wps:spPr>
                          <a:xfrm>
                            <a:off x="9525" y="9525"/>
                            <a:ext cx="114300" cy="590550"/>
                          </a:xfrm>
                          <a:custGeom>
                            <a:avLst/>
                            <a:gdLst/>
                            <a:ahLst/>
                            <a:cxnLst/>
                            <a:rect l="l" t="t" r="r" b="b"/>
                            <a:pathLst>
                              <a:path w="114300" h="590550">
                                <a:moveTo>
                                  <a:pt x="85725" y="0"/>
                                </a:moveTo>
                                <a:lnTo>
                                  <a:pt x="28575" y="0"/>
                                </a:lnTo>
                                <a:lnTo>
                                  <a:pt x="28575" y="533400"/>
                                </a:lnTo>
                                <a:lnTo>
                                  <a:pt x="0" y="533400"/>
                                </a:lnTo>
                                <a:lnTo>
                                  <a:pt x="57150" y="590550"/>
                                </a:lnTo>
                                <a:lnTo>
                                  <a:pt x="114300" y="533400"/>
                                </a:lnTo>
                                <a:lnTo>
                                  <a:pt x="85725" y="533400"/>
                                </a:lnTo>
                                <a:lnTo>
                                  <a:pt x="85725" y="0"/>
                                </a:lnTo>
                                <a:close/>
                              </a:path>
                            </a:pathLst>
                          </a:custGeom>
                          <a:solidFill>
                            <a:srgbClr val="5FCAEE"/>
                          </a:solidFill>
                        </wps:spPr>
                        <wps:bodyPr wrap="square" lIns="0" tIns="0" rIns="0" bIns="0" rtlCol="0"/>
                      </wps:wsp>
                      <wps:wsp>
                        <wps:cNvPr id="1368365199" name="object 21"/>
                        <wps:cNvSpPr/>
                        <wps:spPr>
                          <a:xfrm>
                            <a:off x="9525" y="9525"/>
                            <a:ext cx="114300" cy="590550"/>
                          </a:xfrm>
                          <a:custGeom>
                            <a:avLst/>
                            <a:gdLst/>
                            <a:ahLst/>
                            <a:cxnLst/>
                            <a:rect l="l" t="t" r="r" b="b"/>
                            <a:pathLst>
                              <a:path w="114300" h="590550">
                                <a:moveTo>
                                  <a:pt x="0" y="533400"/>
                                </a:moveTo>
                                <a:lnTo>
                                  <a:pt x="28575" y="533400"/>
                                </a:lnTo>
                                <a:lnTo>
                                  <a:pt x="28575" y="0"/>
                                </a:lnTo>
                                <a:lnTo>
                                  <a:pt x="85725" y="0"/>
                                </a:lnTo>
                                <a:lnTo>
                                  <a:pt x="85725" y="533400"/>
                                </a:lnTo>
                                <a:lnTo>
                                  <a:pt x="114300" y="533400"/>
                                </a:lnTo>
                                <a:lnTo>
                                  <a:pt x="57150" y="590550"/>
                                </a:lnTo>
                                <a:lnTo>
                                  <a:pt x="0" y="533400"/>
                                </a:lnTo>
                                <a:close/>
                              </a:path>
                            </a:pathLst>
                          </a:custGeom>
                          <a:ln w="19050">
                            <a:solidFill>
                              <a:srgbClr val="4494AF"/>
                            </a:solidFill>
                          </a:ln>
                        </wps:spPr>
                        <wps:bodyPr wrap="square" lIns="0" tIns="0" rIns="0" bIns="0" rtlCol="0"/>
                      </wps:wsp>
                    </wpg:wgp>
                  </a:graphicData>
                </a:graphic>
              </wp:anchor>
            </w:drawing>
          </mc:Choice>
          <mc:Fallback>
            <w:pict>
              <v:group w14:anchorId="1A58D794" id="object 19" o:spid="_x0000_s1026" style="position:absolute;margin-left:419.65pt;margin-top:12.05pt;width:10.5pt;height:48pt;z-index:251694080" coordorigin="95,95" coordsize="1143,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">
                <v:shape id="object 20" o:spid="_x0000_s1027" style="position:absolute;left:95;top:95;width:1143;height:5905;visibility:visible;mso-wrap-style:square;v-text-anchor:top" coordsize="1143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" path="m85725,l28575,r,533400l,533400r57150,57150l114300,533400r-28575,l85725,xe" fillcolor="#5fcaee" stroked="f">
                  <v:path arrowok="t"/>
                </v:shape>
                <v:shape id="object 21" o:spid="_x0000_s1028" style="position:absolute;left:95;top:95;width:1143;height:5905;visibility:visible;mso-wrap-style:square;v-text-anchor:top" coordsize="1143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" path="m,533400r28575,l28575,,85725,r,533400l114300,533400,57150,590550,,533400xe" filled="f" strokecolor="#4494af" strokeweight="1.5pt">
                  <v:path arrowok="t"/>
                </v:shape>
              </v:group>
            </w:pict>
          </mc:Fallback>
        </mc:AlternateContent>
      </w:r>
    </w:p>
    <w:p w14:paraId="7986A78B" w14:textId="4A308359" w:rsidR="000B05FB" w:rsidRDefault="00513B20" w:rsidP="00EE30B1">
      <w:pPr>
        <w:tabs>
          <w:tab w:val="left" w:pos="1464"/>
        </w:tabs>
        <w:spacing w:before="240"/>
        <w:jc w:val="both"/>
        <w:rPr>
          <w:rFonts w:ascii="Times New Roman" w:hAnsi="Times New Roman" w:cs="Times New Roman"/>
          <w:b/>
          <w:bCs/>
          <w:sz w:val="28"/>
          <w:szCs w:val="28"/>
        </w:rPr>
      </w:pPr>
      <w:r w:rsidRPr="00513B20">
        <w:rPr>
          <w:rFonts w:ascii="Times New Roman" w:hAnsi="Times New Roman" w:cs="Times New Roman"/>
          <w:b/>
          <w:bCs/>
          <w:noProof/>
          <w:sz w:val="28"/>
          <w:szCs w:val="28"/>
          <w:lang w:val="en-IN" w:eastAsia="en-IN"/>
        </w:rPr>
        <mc:AlternateContent>
          <mc:Choice Requires="wps">
            <w:drawing>
              <wp:anchor distT="0" distB="0" distL="114300" distR="114300" simplePos="0" relativeHeight="251704320" behindDoc="0" locked="0" layoutInCell="1" allowOverlap="1" wp14:anchorId="547795D2" wp14:editId="58A92D36">
                <wp:simplePos x="0" y="0"/>
                <wp:positionH relativeFrom="margin">
                  <wp:posOffset>-631825</wp:posOffset>
                </wp:positionH>
                <wp:positionV relativeFrom="paragraph">
                  <wp:posOffset>427990</wp:posOffset>
                </wp:positionV>
                <wp:extent cx="1991995" cy="848360"/>
                <wp:effectExtent l="0" t="0" r="27305" b="27940"/>
                <wp:wrapNone/>
                <wp:docPr id="26" name="object 26"/>
                <wp:cNvGraphicFramePr/>
                <a:graphic xmlns:a="http://schemas.openxmlformats.org/drawingml/2006/main">
                  <a:graphicData uri="http://schemas.microsoft.com/office/word/2010/wordprocessingShape">
                    <wps:wsp>
                      <wps:cNvSpPr txBox="1"/>
                      <wps:spPr>
                        <a:xfrm>
                          <a:off x="0" y="0"/>
                          <a:ext cx="1991995" cy="848360"/>
                        </a:xfrm>
                        <a:prstGeom prst="rect">
                          <a:avLst/>
                        </a:prstGeom>
                        <a:solidFill>
                          <a:srgbClr val="5FCAEE"/>
                        </a:solidFill>
                        <a:ln w="19050">
                          <a:solidFill>
                            <a:srgbClr val="4494AF"/>
                          </a:solidFill>
                        </a:ln>
                      </wps:spPr>
                      <wps:txbx>
                        <w:txbxContent>
                          <w:p w14:paraId="3AFE6BF5" w14:textId="77777777" w:rsidR="00404C65" w:rsidRPr="00E71FBF" w:rsidRDefault="00404C65" w:rsidP="00513B20">
                            <w:pPr>
                              <w:spacing w:before="373"/>
                              <w:rPr>
                                <w:rFonts w:ascii="Times New Roman" w:hAnsi="Times New Roman" w:cs="Times New Roman"/>
                                <w:color w:val="000000" w:themeColor="text1"/>
                                <w:spacing w:val="2"/>
                                <w:kern w:val="24"/>
                                <w:sz w:val="28"/>
                                <w:szCs w:val="28"/>
                              </w:rPr>
                            </w:pPr>
                            <w:r w:rsidRPr="00E71FBF">
                              <w:rPr>
                                <w:rFonts w:ascii="Times New Roman" w:hAnsi="Times New Roman" w:cs="Times New Roman"/>
                                <w:color w:val="000000" w:themeColor="text1"/>
                                <w:spacing w:val="2"/>
                                <w:kern w:val="24"/>
                                <w:sz w:val="28"/>
                                <w:szCs w:val="28"/>
                              </w:rPr>
                              <w:t>Load</w:t>
                            </w:r>
                            <w:r w:rsidRPr="00E71FBF">
                              <w:rPr>
                                <w:rFonts w:ascii="Times New Roman" w:hAnsi="Times New Roman" w:cs="Times New Roman"/>
                                <w:color w:val="000000" w:themeColor="text1"/>
                                <w:spacing w:val="-25"/>
                                <w:kern w:val="24"/>
                                <w:sz w:val="28"/>
                                <w:szCs w:val="28"/>
                              </w:rPr>
                              <w:t xml:space="preserve"> </w:t>
                            </w:r>
                            <w:r w:rsidRPr="00E71FBF">
                              <w:rPr>
                                <w:rFonts w:ascii="Times New Roman" w:hAnsi="Times New Roman" w:cs="Times New Roman"/>
                                <w:color w:val="000000" w:themeColor="text1"/>
                                <w:spacing w:val="2"/>
                                <w:kern w:val="24"/>
                                <w:sz w:val="28"/>
                                <w:szCs w:val="28"/>
                              </w:rPr>
                              <w:t>combination</w:t>
                            </w:r>
                          </w:p>
                        </w:txbxContent>
                      </wps:txbx>
                      <wps:bodyPr vert="horz" wrap="square" lIns="0" tIns="236854" rIns="0" bIns="0" rtlCol="0">
                        <a:noAutofit/>
                      </wps:bodyPr>
                    </wps:wsp>
                  </a:graphicData>
                </a:graphic>
                <wp14:sizeRelH relativeFrom="margin">
                  <wp14:pctWidth>0</wp14:pctWidth>
                </wp14:sizeRelH>
                <wp14:sizeRelV relativeFrom="margin">
                  <wp14:pctHeight>0</wp14:pctHeight>
                </wp14:sizeRelV>
              </wp:anchor>
            </w:drawing>
          </mc:Choice>
          <mc:Fallback>
            <w:pict>
              <v:shape w14:anchorId="547795D2" id="object 26" o:spid="_x0000_s1035" type="#_x0000_t202" style="position:absolute;left:0;text-align:left;margin-left:-49.75pt;margin-top:33.7pt;width:156.85pt;height:66.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" fillcolor="#5fcaee" strokecolor="#4494af" strokeweight="1.5pt">
                <v:textbox inset="0,6.57928mm,0,0">
                  <w:txbxContent>
                    <w:p w14:paraId="3AFE6BF5" w14:textId="77777777" w:rsidR="00404C65" w:rsidRPr="00E71FBF" w:rsidRDefault="00404C65" w:rsidP="00513B20">
                      <w:pPr>
                        <w:spacing w:before="373"/>
                        <w:rPr>
                          <w:rFonts w:ascii="Times New Roman" w:hAnsi="Times New Roman" w:cs="Times New Roman"/>
                          <w:color w:val="000000" w:themeColor="text1"/>
                          <w:spacing w:val="2"/>
                          <w:kern w:val="24"/>
                          <w:sz w:val="28"/>
                          <w:szCs w:val="28"/>
                        </w:rPr>
                      </w:pPr>
                      <w:r w:rsidRPr="00E71FBF">
                        <w:rPr>
                          <w:rFonts w:ascii="Times New Roman" w:hAnsi="Times New Roman" w:cs="Times New Roman"/>
                          <w:color w:val="000000" w:themeColor="text1"/>
                          <w:spacing w:val="2"/>
                          <w:kern w:val="24"/>
                          <w:sz w:val="28"/>
                          <w:szCs w:val="28"/>
                        </w:rPr>
                        <w:t>Load</w:t>
                      </w:r>
                      <w:r w:rsidRPr="00E71FBF">
                        <w:rPr>
                          <w:rFonts w:ascii="Times New Roman" w:hAnsi="Times New Roman" w:cs="Times New Roman"/>
                          <w:color w:val="000000" w:themeColor="text1"/>
                          <w:spacing w:val="-25"/>
                          <w:kern w:val="24"/>
                          <w:sz w:val="28"/>
                          <w:szCs w:val="28"/>
                        </w:rPr>
                        <w:t xml:space="preserve"> </w:t>
                      </w:r>
                      <w:r w:rsidRPr="00E71FBF">
                        <w:rPr>
                          <w:rFonts w:ascii="Times New Roman" w:hAnsi="Times New Roman" w:cs="Times New Roman"/>
                          <w:color w:val="000000" w:themeColor="text1"/>
                          <w:spacing w:val="2"/>
                          <w:kern w:val="24"/>
                          <w:sz w:val="28"/>
                          <w:szCs w:val="28"/>
                        </w:rPr>
                        <w:t>combination</w:t>
                      </w:r>
                    </w:p>
                  </w:txbxContent>
                </v:textbox>
                <w10:wrap anchorx="margin"/>
              </v:shape>
            </w:pict>
          </mc:Fallback>
        </mc:AlternateContent>
      </w:r>
    </w:p>
    <w:p w14:paraId="33DFC0FE" w14:textId="5A7D86BE" w:rsidR="00D414BB" w:rsidRDefault="00513B20" w:rsidP="00EE30B1">
      <w:pPr>
        <w:tabs>
          <w:tab w:val="left" w:pos="1464"/>
        </w:tabs>
        <w:spacing w:before="240"/>
        <w:jc w:val="both"/>
        <w:rPr>
          <w:rFonts w:ascii="Times New Roman" w:hAnsi="Times New Roman" w:cs="Times New Roman"/>
          <w:b/>
          <w:bCs/>
          <w:sz w:val="28"/>
          <w:szCs w:val="28"/>
        </w:rPr>
      </w:pPr>
      <w:r w:rsidRPr="00513B20">
        <w:rPr>
          <w:rFonts w:ascii="Times New Roman" w:hAnsi="Times New Roman" w:cs="Times New Roman"/>
          <w:b/>
          <w:bCs/>
          <w:noProof/>
          <w:sz w:val="28"/>
          <w:szCs w:val="28"/>
          <w:lang w:val="en-IN" w:eastAsia="en-IN"/>
        </w:rPr>
        <mc:AlternateContent>
          <mc:Choice Requires="wps">
            <w:drawing>
              <wp:anchor distT="0" distB="0" distL="114300" distR="114300" simplePos="0" relativeHeight="251700224" behindDoc="0" locked="0" layoutInCell="1" allowOverlap="1" wp14:anchorId="55A731B1" wp14:editId="2268AC56">
                <wp:simplePos x="0" y="0"/>
                <wp:positionH relativeFrom="column">
                  <wp:posOffset>2065382</wp:posOffset>
                </wp:positionH>
                <wp:positionV relativeFrom="paragraph">
                  <wp:posOffset>129449</wp:posOffset>
                </wp:positionV>
                <wp:extent cx="1948542" cy="794566"/>
                <wp:effectExtent l="0" t="0" r="13970" b="24765"/>
                <wp:wrapNone/>
                <wp:docPr id="1053917313" name="object 22"/>
                <wp:cNvGraphicFramePr/>
                <a:graphic xmlns:a="http://schemas.openxmlformats.org/drawingml/2006/main">
                  <a:graphicData uri="http://schemas.microsoft.com/office/word/2010/wordprocessingShape">
                    <wps:wsp>
                      <wps:cNvSpPr txBox="1"/>
                      <wps:spPr>
                        <a:xfrm>
                          <a:off x="0" y="0"/>
                          <a:ext cx="1948542" cy="794566"/>
                        </a:xfrm>
                        <a:prstGeom prst="rect">
                          <a:avLst/>
                        </a:prstGeom>
                        <a:solidFill>
                          <a:srgbClr val="5FCAEE"/>
                        </a:solidFill>
                        <a:ln w="19050">
                          <a:solidFill>
                            <a:srgbClr val="4494AF"/>
                          </a:solidFill>
                        </a:ln>
                      </wps:spPr>
                      <wps:txbx>
                        <w:txbxContent>
                          <w:p w14:paraId="57E01C51" w14:textId="77777777" w:rsidR="00404C65" w:rsidRPr="00E71FBF" w:rsidRDefault="00404C65" w:rsidP="00513B20">
                            <w:pPr>
                              <w:spacing w:before="133"/>
                              <w:ind w:left="878"/>
                              <w:rPr>
                                <w:rFonts w:ascii="Times New Roman" w:hAnsi="Times New Roman" w:cs="Times New Roman"/>
                                <w:color w:val="000000" w:themeColor="text1"/>
                                <w:spacing w:val="-2"/>
                                <w:kern w:val="24"/>
                                <w:sz w:val="24"/>
                                <w:szCs w:val="24"/>
                              </w:rPr>
                            </w:pPr>
                            <w:r w:rsidRPr="00E71FBF">
                              <w:rPr>
                                <w:rFonts w:ascii="Times New Roman" w:hAnsi="Times New Roman" w:cs="Times New Roman"/>
                                <w:color w:val="000000" w:themeColor="text1"/>
                                <w:spacing w:val="-2"/>
                                <w:kern w:val="24"/>
                                <w:sz w:val="24"/>
                                <w:szCs w:val="24"/>
                              </w:rPr>
                              <w:t>Gravity</w:t>
                            </w:r>
                            <w:r w:rsidRPr="00E71FBF">
                              <w:rPr>
                                <w:rFonts w:ascii="Times New Roman" w:hAnsi="Times New Roman" w:cs="Times New Roman"/>
                                <w:color w:val="000000" w:themeColor="text1"/>
                                <w:spacing w:val="4"/>
                                <w:kern w:val="24"/>
                                <w:sz w:val="24"/>
                                <w:szCs w:val="24"/>
                              </w:rPr>
                              <w:t xml:space="preserve"> </w:t>
                            </w:r>
                            <w:r w:rsidRPr="00E71FBF">
                              <w:rPr>
                                <w:rFonts w:ascii="Times New Roman" w:hAnsi="Times New Roman" w:cs="Times New Roman"/>
                                <w:color w:val="000000" w:themeColor="text1"/>
                                <w:spacing w:val="5"/>
                                <w:kern w:val="24"/>
                                <w:sz w:val="24"/>
                                <w:szCs w:val="24"/>
                              </w:rPr>
                              <w:t>load</w:t>
                            </w:r>
                          </w:p>
                          <w:p w14:paraId="4BAB36AD" w14:textId="77777777" w:rsidR="00404C65" w:rsidRPr="00E71FBF" w:rsidRDefault="00404C65" w:rsidP="00513B20">
                            <w:pPr>
                              <w:spacing w:before="1"/>
                              <w:ind w:left="950"/>
                              <w:rPr>
                                <w:rFonts w:ascii="Times New Roman" w:hAnsi="Times New Roman" w:cs="Times New Roman"/>
                                <w:color w:val="000000" w:themeColor="text1"/>
                                <w:spacing w:val="3"/>
                                <w:kern w:val="24"/>
                                <w:sz w:val="24"/>
                                <w:szCs w:val="24"/>
                              </w:rPr>
                            </w:pPr>
                            <w:r w:rsidRPr="00E71FBF">
                              <w:rPr>
                                <w:rFonts w:ascii="Times New Roman" w:hAnsi="Times New Roman" w:cs="Times New Roman"/>
                                <w:color w:val="000000" w:themeColor="text1"/>
                                <w:spacing w:val="3"/>
                                <w:kern w:val="24"/>
                                <w:sz w:val="24"/>
                                <w:szCs w:val="24"/>
                              </w:rPr>
                              <w:t>Calculation</w:t>
                            </w:r>
                          </w:p>
                        </w:txbxContent>
                      </wps:txbx>
                      <wps:bodyPr vert="horz" wrap="square" lIns="0" tIns="84455" rIns="0" bIns="0" rtlCol="0">
                        <a:noAutofit/>
                      </wps:bodyPr>
                    </wps:wsp>
                  </a:graphicData>
                </a:graphic>
                <wp14:sizeRelH relativeFrom="margin">
                  <wp14:pctWidth>0</wp14:pctWidth>
                </wp14:sizeRelH>
                <wp14:sizeRelV relativeFrom="margin">
                  <wp14:pctHeight>0</wp14:pctHeight>
                </wp14:sizeRelV>
              </wp:anchor>
            </w:drawing>
          </mc:Choice>
          <mc:Fallback>
            <w:pict>
              <v:shape w14:anchorId="55A731B1" id="_x0000_s1036" type="#_x0000_t202" style="position:absolute;left:0;text-align:left;margin-left:162.65pt;margin-top:10.2pt;width:153.45pt;height:6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" fillcolor="#5fcaee" strokecolor="#4494af" strokeweight="1.5pt">
                <v:textbox inset="0,6.65pt,0,0">
                  <w:txbxContent>
                    <w:p w14:paraId="57E01C51" w14:textId="77777777" w:rsidR="00404C65" w:rsidRPr="00E71FBF" w:rsidRDefault="00404C65" w:rsidP="00513B20">
                      <w:pPr>
                        <w:spacing w:before="133"/>
                        <w:ind w:left="878"/>
                        <w:rPr>
                          <w:rFonts w:ascii="Times New Roman" w:hAnsi="Times New Roman" w:cs="Times New Roman"/>
                          <w:color w:val="000000" w:themeColor="text1"/>
                          <w:spacing w:val="-2"/>
                          <w:kern w:val="24"/>
                          <w:sz w:val="24"/>
                          <w:szCs w:val="24"/>
                        </w:rPr>
                      </w:pPr>
                      <w:r w:rsidRPr="00E71FBF">
                        <w:rPr>
                          <w:rFonts w:ascii="Times New Roman" w:hAnsi="Times New Roman" w:cs="Times New Roman"/>
                          <w:color w:val="000000" w:themeColor="text1"/>
                          <w:spacing w:val="-2"/>
                          <w:kern w:val="24"/>
                          <w:sz w:val="24"/>
                          <w:szCs w:val="24"/>
                        </w:rPr>
                        <w:t>Gravity</w:t>
                      </w:r>
                      <w:r w:rsidRPr="00E71FBF">
                        <w:rPr>
                          <w:rFonts w:ascii="Times New Roman" w:hAnsi="Times New Roman" w:cs="Times New Roman"/>
                          <w:color w:val="000000" w:themeColor="text1"/>
                          <w:spacing w:val="4"/>
                          <w:kern w:val="24"/>
                          <w:sz w:val="24"/>
                          <w:szCs w:val="24"/>
                        </w:rPr>
                        <w:t xml:space="preserve"> </w:t>
                      </w:r>
                      <w:r w:rsidRPr="00E71FBF">
                        <w:rPr>
                          <w:rFonts w:ascii="Times New Roman" w:hAnsi="Times New Roman" w:cs="Times New Roman"/>
                          <w:color w:val="000000" w:themeColor="text1"/>
                          <w:spacing w:val="5"/>
                          <w:kern w:val="24"/>
                          <w:sz w:val="24"/>
                          <w:szCs w:val="24"/>
                        </w:rPr>
                        <w:t>load</w:t>
                      </w:r>
                    </w:p>
                    <w:p w14:paraId="4BAB36AD" w14:textId="77777777" w:rsidR="00404C65" w:rsidRPr="00E71FBF" w:rsidRDefault="00404C65" w:rsidP="00513B20">
                      <w:pPr>
                        <w:spacing w:before="1"/>
                        <w:ind w:left="950"/>
                        <w:rPr>
                          <w:rFonts w:ascii="Times New Roman" w:hAnsi="Times New Roman" w:cs="Times New Roman"/>
                          <w:color w:val="000000" w:themeColor="text1"/>
                          <w:spacing w:val="3"/>
                          <w:kern w:val="24"/>
                          <w:sz w:val="24"/>
                          <w:szCs w:val="24"/>
                        </w:rPr>
                      </w:pPr>
                      <w:r w:rsidRPr="00E71FBF">
                        <w:rPr>
                          <w:rFonts w:ascii="Times New Roman" w:hAnsi="Times New Roman" w:cs="Times New Roman"/>
                          <w:color w:val="000000" w:themeColor="text1"/>
                          <w:spacing w:val="3"/>
                          <w:kern w:val="24"/>
                          <w:sz w:val="24"/>
                          <w:szCs w:val="24"/>
                        </w:rPr>
                        <w:t>Calculation</w:t>
                      </w:r>
                    </w:p>
                  </w:txbxContent>
                </v:textbox>
              </v:shape>
            </w:pict>
          </mc:Fallback>
        </mc:AlternateContent>
      </w:r>
      <w:r w:rsidRPr="00513B20">
        <w:rPr>
          <w:rFonts w:ascii="Times New Roman" w:hAnsi="Times New Roman" w:cs="Times New Roman"/>
          <w:b/>
          <w:bCs/>
          <w:noProof/>
          <w:sz w:val="28"/>
          <w:szCs w:val="28"/>
          <w:lang w:val="en-IN" w:eastAsia="en-IN"/>
        </w:rPr>
        <mc:AlternateContent>
          <mc:Choice Requires="wps">
            <w:drawing>
              <wp:anchor distT="0" distB="0" distL="114300" distR="114300" simplePos="0" relativeHeight="251696128" behindDoc="0" locked="0" layoutInCell="1" allowOverlap="1" wp14:anchorId="581A8464" wp14:editId="77A7AF07">
                <wp:simplePos x="0" y="0"/>
                <wp:positionH relativeFrom="margin">
                  <wp:posOffset>4800600</wp:posOffset>
                </wp:positionH>
                <wp:positionV relativeFrom="paragraph">
                  <wp:posOffset>158750</wp:posOffset>
                </wp:positionV>
                <wp:extent cx="1417864" cy="696686"/>
                <wp:effectExtent l="0" t="0" r="11430" b="27305"/>
                <wp:wrapNone/>
                <wp:docPr id="1353247218" name="object 18"/>
                <wp:cNvGraphicFramePr/>
                <a:graphic xmlns:a="http://schemas.openxmlformats.org/drawingml/2006/main">
                  <a:graphicData uri="http://schemas.microsoft.com/office/word/2010/wordprocessingShape">
                    <wps:wsp>
                      <wps:cNvSpPr txBox="1"/>
                      <wps:spPr>
                        <a:xfrm>
                          <a:off x="0" y="0"/>
                          <a:ext cx="1417864" cy="696686"/>
                        </a:xfrm>
                        <a:prstGeom prst="rect">
                          <a:avLst/>
                        </a:prstGeom>
                        <a:solidFill>
                          <a:srgbClr val="5FCAEE"/>
                        </a:solidFill>
                        <a:ln w="19050">
                          <a:solidFill>
                            <a:srgbClr val="4494AF"/>
                          </a:solidFill>
                        </a:ln>
                      </wps:spPr>
                      <wps:txbx>
                        <w:txbxContent>
                          <w:p w14:paraId="36FC2DAA" w14:textId="77777777" w:rsidR="00404C65" w:rsidRPr="00E71FBF" w:rsidRDefault="00404C65" w:rsidP="00513B20">
                            <w:pPr>
                              <w:ind w:left="360"/>
                              <w:rPr>
                                <w:rFonts w:ascii="Times New Roman" w:hAnsi="Times New Roman" w:cs="Times New Roman"/>
                                <w:color w:val="000000" w:themeColor="text1"/>
                                <w:spacing w:val="2"/>
                                <w:kern w:val="24"/>
                                <w:sz w:val="24"/>
                                <w:szCs w:val="24"/>
                              </w:rPr>
                            </w:pPr>
                            <w:r w:rsidRPr="00E71FBF">
                              <w:rPr>
                                <w:rFonts w:ascii="Times New Roman" w:hAnsi="Times New Roman" w:cs="Times New Roman"/>
                                <w:color w:val="000000" w:themeColor="text1"/>
                                <w:spacing w:val="2"/>
                                <w:kern w:val="24"/>
                                <w:sz w:val="24"/>
                                <w:szCs w:val="24"/>
                              </w:rPr>
                              <w:t>Pr</w:t>
                            </w:r>
                            <w:r w:rsidRPr="00E71FBF">
                              <w:rPr>
                                <w:rFonts w:ascii="Times New Roman" w:hAnsi="Times New Roman" w:cs="Times New Roman"/>
                                <w:color w:val="000000" w:themeColor="text1"/>
                                <w:spacing w:val="8"/>
                                <w:kern w:val="24"/>
                                <w:sz w:val="24"/>
                                <w:szCs w:val="24"/>
                              </w:rPr>
                              <w:t>opo</w:t>
                            </w:r>
                            <w:r w:rsidRPr="00E71FBF">
                              <w:rPr>
                                <w:rFonts w:ascii="Times New Roman" w:hAnsi="Times New Roman" w:cs="Times New Roman"/>
                                <w:color w:val="000000" w:themeColor="text1"/>
                                <w:spacing w:val="-6"/>
                                <w:kern w:val="24"/>
                                <w:sz w:val="24"/>
                                <w:szCs w:val="24"/>
                              </w:rPr>
                              <w:t>s</w:t>
                            </w:r>
                            <w:r w:rsidRPr="00E71FBF">
                              <w:rPr>
                                <w:rFonts w:ascii="Times New Roman" w:hAnsi="Times New Roman" w:cs="Times New Roman"/>
                                <w:color w:val="000000" w:themeColor="text1"/>
                                <w:spacing w:val="2"/>
                                <w:kern w:val="24"/>
                                <w:sz w:val="24"/>
                                <w:szCs w:val="24"/>
                              </w:rPr>
                              <w:t>ed</w:t>
                            </w:r>
                          </w:p>
                          <w:p w14:paraId="43513D34" w14:textId="7AC6C839" w:rsidR="00404C65" w:rsidRPr="00E71FBF" w:rsidRDefault="00404C65" w:rsidP="00513B20">
                            <w:pPr>
                              <w:ind w:left="360"/>
                              <w:rPr>
                                <w:rFonts w:ascii="Times New Roman" w:hAnsi="Times New Roman" w:cs="Times New Roman"/>
                                <w:color w:val="000000" w:themeColor="text1"/>
                                <w:spacing w:val="2"/>
                                <w:kern w:val="24"/>
                                <w:sz w:val="24"/>
                                <w:szCs w:val="24"/>
                              </w:rPr>
                            </w:pPr>
                            <w:r w:rsidRPr="00E71FBF">
                              <w:rPr>
                                <w:rFonts w:ascii="Times New Roman" w:hAnsi="Times New Roman" w:cs="Times New Roman"/>
                                <w:color w:val="000000" w:themeColor="text1"/>
                                <w:spacing w:val="-34"/>
                                <w:kern w:val="24"/>
                                <w:sz w:val="24"/>
                                <w:szCs w:val="24"/>
                              </w:rPr>
                              <w:t xml:space="preserve"> </w:t>
                            </w:r>
                            <w:proofErr w:type="gramStart"/>
                            <w:r w:rsidRPr="00E71FBF">
                              <w:rPr>
                                <w:rFonts w:ascii="Times New Roman" w:hAnsi="Times New Roman" w:cs="Times New Roman"/>
                                <w:color w:val="000000" w:themeColor="text1"/>
                                <w:spacing w:val="8"/>
                                <w:kern w:val="24"/>
                                <w:sz w:val="24"/>
                                <w:szCs w:val="24"/>
                              </w:rPr>
                              <w:t>d</w:t>
                            </w:r>
                            <w:r w:rsidRPr="00E71FBF">
                              <w:rPr>
                                <w:rFonts w:ascii="Times New Roman" w:hAnsi="Times New Roman" w:cs="Times New Roman"/>
                                <w:color w:val="000000" w:themeColor="text1"/>
                                <w:spacing w:val="2"/>
                                <w:kern w:val="24"/>
                                <w:sz w:val="24"/>
                                <w:szCs w:val="24"/>
                              </w:rPr>
                              <w:t>ra</w:t>
                            </w:r>
                            <w:r w:rsidRPr="00E71FBF">
                              <w:rPr>
                                <w:rFonts w:ascii="Times New Roman" w:hAnsi="Times New Roman" w:cs="Times New Roman"/>
                                <w:color w:val="000000" w:themeColor="text1"/>
                                <w:spacing w:val="-5"/>
                                <w:kern w:val="24"/>
                                <w:sz w:val="24"/>
                                <w:szCs w:val="24"/>
                              </w:rPr>
                              <w:t>w</w:t>
                            </w:r>
                            <w:r w:rsidRPr="00E71FBF">
                              <w:rPr>
                                <w:rFonts w:ascii="Times New Roman" w:hAnsi="Times New Roman" w:cs="Times New Roman"/>
                                <w:color w:val="000000" w:themeColor="text1"/>
                                <w:spacing w:val="-7"/>
                                <w:kern w:val="24"/>
                                <w:sz w:val="24"/>
                                <w:szCs w:val="24"/>
                              </w:rPr>
                              <w:t>i</w:t>
                            </w:r>
                            <w:r w:rsidRPr="00E71FBF">
                              <w:rPr>
                                <w:rFonts w:ascii="Times New Roman" w:hAnsi="Times New Roman" w:cs="Times New Roman"/>
                                <w:color w:val="000000" w:themeColor="text1"/>
                                <w:spacing w:val="8"/>
                                <w:kern w:val="24"/>
                                <w:sz w:val="24"/>
                                <w:szCs w:val="24"/>
                              </w:rPr>
                              <w:t>n</w:t>
                            </w:r>
                            <w:r w:rsidRPr="00E71FBF">
                              <w:rPr>
                                <w:rFonts w:ascii="Times New Roman" w:hAnsi="Times New Roman" w:cs="Times New Roman"/>
                                <w:color w:val="000000" w:themeColor="text1"/>
                                <w:spacing w:val="-21"/>
                                <w:kern w:val="24"/>
                                <w:sz w:val="24"/>
                                <w:szCs w:val="24"/>
                              </w:rPr>
                              <w:t>g</w:t>
                            </w:r>
                            <w:r w:rsidRPr="00E71FBF">
                              <w:rPr>
                                <w:rFonts w:ascii="Times New Roman" w:hAnsi="Times New Roman" w:cs="Times New Roman"/>
                                <w:color w:val="000000" w:themeColor="text1"/>
                                <w:spacing w:val="2"/>
                                <w:kern w:val="24"/>
                                <w:sz w:val="24"/>
                                <w:szCs w:val="24"/>
                              </w:rPr>
                              <w:t>s</w:t>
                            </w:r>
                            <w:proofErr w:type="gramEnd"/>
                          </w:p>
                        </w:txbxContent>
                      </wps:txbx>
                      <wps:bodyPr vert="horz" wrap="square" lIns="0" tIns="5715" rIns="0" bIns="0" rtlCol="0">
                        <a:noAutofit/>
                      </wps:bodyPr>
                    </wps:wsp>
                  </a:graphicData>
                </a:graphic>
                <wp14:sizeRelH relativeFrom="margin">
                  <wp14:pctWidth>0</wp14:pctWidth>
                </wp14:sizeRelH>
                <wp14:sizeRelV relativeFrom="margin">
                  <wp14:pctHeight>0</wp14:pctHeight>
                </wp14:sizeRelV>
              </wp:anchor>
            </w:drawing>
          </mc:Choice>
          <mc:Fallback>
            <w:pict>
              <v:shape w14:anchorId="581A8464" id="_x0000_s1037" type="#_x0000_t202" style="position:absolute;left:0;text-align:left;margin-left:378pt;margin-top:12.5pt;width:111.65pt;height:54.8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" fillcolor="#5fcaee" strokecolor="#4494af" strokeweight="1.5pt">
                <v:textbox inset="0,.45pt,0,0">
                  <w:txbxContent>
                    <w:p w14:paraId="36FC2DAA" w14:textId="77777777" w:rsidR="00404C65" w:rsidRPr="00E71FBF" w:rsidRDefault="00404C65" w:rsidP="00513B20">
                      <w:pPr>
                        <w:ind w:left="360"/>
                        <w:rPr>
                          <w:rFonts w:ascii="Times New Roman" w:hAnsi="Times New Roman" w:cs="Times New Roman"/>
                          <w:color w:val="000000" w:themeColor="text1"/>
                          <w:spacing w:val="2"/>
                          <w:kern w:val="24"/>
                          <w:sz w:val="24"/>
                          <w:szCs w:val="24"/>
                        </w:rPr>
                      </w:pPr>
                      <w:r w:rsidRPr="00E71FBF">
                        <w:rPr>
                          <w:rFonts w:ascii="Times New Roman" w:hAnsi="Times New Roman" w:cs="Times New Roman"/>
                          <w:color w:val="000000" w:themeColor="text1"/>
                          <w:spacing w:val="2"/>
                          <w:kern w:val="24"/>
                          <w:sz w:val="24"/>
                          <w:szCs w:val="24"/>
                        </w:rPr>
                        <w:t>Pr</w:t>
                      </w:r>
                      <w:r w:rsidRPr="00E71FBF">
                        <w:rPr>
                          <w:rFonts w:ascii="Times New Roman" w:hAnsi="Times New Roman" w:cs="Times New Roman"/>
                          <w:color w:val="000000" w:themeColor="text1"/>
                          <w:spacing w:val="8"/>
                          <w:kern w:val="24"/>
                          <w:sz w:val="24"/>
                          <w:szCs w:val="24"/>
                        </w:rPr>
                        <w:t>opo</w:t>
                      </w:r>
                      <w:r w:rsidRPr="00E71FBF">
                        <w:rPr>
                          <w:rFonts w:ascii="Times New Roman" w:hAnsi="Times New Roman" w:cs="Times New Roman"/>
                          <w:color w:val="000000" w:themeColor="text1"/>
                          <w:spacing w:val="-6"/>
                          <w:kern w:val="24"/>
                          <w:sz w:val="24"/>
                          <w:szCs w:val="24"/>
                        </w:rPr>
                        <w:t>s</w:t>
                      </w:r>
                      <w:r w:rsidRPr="00E71FBF">
                        <w:rPr>
                          <w:rFonts w:ascii="Times New Roman" w:hAnsi="Times New Roman" w:cs="Times New Roman"/>
                          <w:color w:val="000000" w:themeColor="text1"/>
                          <w:spacing w:val="2"/>
                          <w:kern w:val="24"/>
                          <w:sz w:val="24"/>
                          <w:szCs w:val="24"/>
                        </w:rPr>
                        <w:t>ed</w:t>
                      </w:r>
                    </w:p>
                    <w:p w14:paraId="43513D34" w14:textId="7AC6C839" w:rsidR="00404C65" w:rsidRPr="00E71FBF" w:rsidRDefault="00404C65" w:rsidP="00513B20">
                      <w:pPr>
                        <w:ind w:left="360"/>
                        <w:rPr>
                          <w:rFonts w:ascii="Times New Roman" w:hAnsi="Times New Roman" w:cs="Times New Roman"/>
                          <w:color w:val="000000" w:themeColor="text1"/>
                          <w:spacing w:val="2"/>
                          <w:kern w:val="24"/>
                          <w:sz w:val="24"/>
                          <w:szCs w:val="24"/>
                        </w:rPr>
                      </w:pPr>
                      <w:r w:rsidRPr="00E71FBF">
                        <w:rPr>
                          <w:rFonts w:ascii="Times New Roman" w:hAnsi="Times New Roman" w:cs="Times New Roman"/>
                          <w:color w:val="000000" w:themeColor="text1"/>
                          <w:spacing w:val="-34"/>
                          <w:kern w:val="24"/>
                          <w:sz w:val="24"/>
                          <w:szCs w:val="24"/>
                        </w:rPr>
                        <w:t xml:space="preserve"> </w:t>
                      </w:r>
                      <w:proofErr w:type="gramStart"/>
                      <w:r w:rsidRPr="00E71FBF">
                        <w:rPr>
                          <w:rFonts w:ascii="Times New Roman" w:hAnsi="Times New Roman" w:cs="Times New Roman"/>
                          <w:color w:val="000000" w:themeColor="text1"/>
                          <w:spacing w:val="8"/>
                          <w:kern w:val="24"/>
                          <w:sz w:val="24"/>
                          <w:szCs w:val="24"/>
                        </w:rPr>
                        <w:t>d</w:t>
                      </w:r>
                      <w:r w:rsidRPr="00E71FBF">
                        <w:rPr>
                          <w:rFonts w:ascii="Times New Roman" w:hAnsi="Times New Roman" w:cs="Times New Roman"/>
                          <w:color w:val="000000" w:themeColor="text1"/>
                          <w:spacing w:val="2"/>
                          <w:kern w:val="24"/>
                          <w:sz w:val="24"/>
                          <w:szCs w:val="24"/>
                        </w:rPr>
                        <w:t>ra</w:t>
                      </w:r>
                      <w:r w:rsidRPr="00E71FBF">
                        <w:rPr>
                          <w:rFonts w:ascii="Times New Roman" w:hAnsi="Times New Roman" w:cs="Times New Roman"/>
                          <w:color w:val="000000" w:themeColor="text1"/>
                          <w:spacing w:val="-5"/>
                          <w:kern w:val="24"/>
                          <w:sz w:val="24"/>
                          <w:szCs w:val="24"/>
                        </w:rPr>
                        <w:t>w</w:t>
                      </w:r>
                      <w:r w:rsidRPr="00E71FBF">
                        <w:rPr>
                          <w:rFonts w:ascii="Times New Roman" w:hAnsi="Times New Roman" w:cs="Times New Roman"/>
                          <w:color w:val="000000" w:themeColor="text1"/>
                          <w:spacing w:val="-7"/>
                          <w:kern w:val="24"/>
                          <w:sz w:val="24"/>
                          <w:szCs w:val="24"/>
                        </w:rPr>
                        <w:t>i</w:t>
                      </w:r>
                      <w:r w:rsidRPr="00E71FBF">
                        <w:rPr>
                          <w:rFonts w:ascii="Times New Roman" w:hAnsi="Times New Roman" w:cs="Times New Roman"/>
                          <w:color w:val="000000" w:themeColor="text1"/>
                          <w:spacing w:val="8"/>
                          <w:kern w:val="24"/>
                          <w:sz w:val="24"/>
                          <w:szCs w:val="24"/>
                        </w:rPr>
                        <w:t>n</w:t>
                      </w:r>
                      <w:r w:rsidRPr="00E71FBF">
                        <w:rPr>
                          <w:rFonts w:ascii="Times New Roman" w:hAnsi="Times New Roman" w:cs="Times New Roman"/>
                          <w:color w:val="000000" w:themeColor="text1"/>
                          <w:spacing w:val="-21"/>
                          <w:kern w:val="24"/>
                          <w:sz w:val="24"/>
                          <w:szCs w:val="24"/>
                        </w:rPr>
                        <w:t>g</w:t>
                      </w:r>
                      <w:r w:rsidRPr="00E71FBF">
                        <w:rPr>
                          <w:rFonts w:ascii="Times New Roman" w:hAnsi="Times New Roman" w:cs="Times New Roman"/>
                          <w:color w:val="000000" w:themeColor="text1"/>
                          <w:spacing w:val="2"/>
                          <w:kern w:val="24"/>
                          <w:sz w:val="24"/>
                          <w:szCs w:val="24"/>
                        </w:rPr>
                        <w:t>s</w:t>
                      </w:r>
                      <w:proofErr w:type="gramEnd"/>
                    </w:p>
                  </w:txbxContent>
                </v:textbox>
                <w10:wrap anchorx="margin"/>
              </v:shape>
            </w:pict>
          </mc:Fallback>
        </mc:AlternateContent>
      </w:r>
    </w:p>
    <w:p w14:paraId="37359DA6" w14:textId="2705F6D8" w:rsidR="00D414BB" w:rsidRDefault="00513B20" w:rsidP="00EE30B1">
      <w:pPr>
        <w:tabs>
          <w:tab w:val="left" w:pos="1464"/>
        </w:tabs>
        <w:spacing w:before="240"/>
        <w:jc w:val="both"/>
        <w:rPr>
          <w:rFonts w:ascii="Times New Roman" w:hAnsi="Times New Roman" w:cs="Times New Roman"/>
          <w:b/>
          <w:bCs/>
          <w:sz w:val="28"/>
          <w:szCs w:val="28"/>
        </w:rPr>
      </w:pPr>
      <w:r w:rsidRPr="00513B20">
        <w:rPr>
          <w:rFonts w:ascii="Times New Roman" w:hAnsi="Times New Roman" w:cs="Times New Roman"/>
          <w:b/>
          <w:bCs/>
          <w:noProof/>
          <w:sz w:val="28"/>
          <w:szCs w:val="28"/>
          <w:lang w:val="en-IN" w:eastAsia="en-IN"/>
        </w:rPr>
        <mc:AlternateContent>
          <mc:Choice Requires="wpg">
            <w:drawing>
              <wp:anchor distT="0" distB="0" distL="114300" distR="114300" simplePos="0" relativeHeight="251702272" behindDoc="0" locked="0" layoutInCell="1" allowOverlap="1" wp14:anchorId="38350149" wp14:editId="5DB76AB6">
                <wp:simplePos x="0" y="0"/>
                <wp:positionH relativeFrom="column">
                  <wp:posOffset>1349828</wp:posOffset>
                </wp:positionH>
                <wp:positionV relativeFrom="paragraph">
                  <wp:posOffset>75565</wp:posOffset>
                </wp:positionV>
                <wp:extent cx="704850" cy="209550"/>
                <wp:effectExtent l="0" t="0" r="19050" b="19050"/>
                <wp:wrapNone/>
                <wp:docPr id="1272015362" name="object 27"/>
                <wp:cNvGraphicFramePr/>
                <a:graphic xmlns:a="http://schemas.openxmlformats.org/drawingml/2006/main">
                  <a:graphicData uri="http://schemas.microsoft.com/office/word/2010/wordprocessingGroup">
                    <wpg:wgp>
                      <wpg:cNvGrpSpPr/>
                      <wpg:grpSpPr>
                        <a:xfrm>
                          <a:off x="0" y="0"/>
                          <a:ext cx="704850" cy="209550"/>
                          <a:chOff x="9525" y="9525"/>
                          <a:chExt cx="685800" cy="190500"/>
                        </a:xfrm>
                      </wpg:grpSpPr>
                      <wps:wsp>
                        <wps:cNvPr id="795400913" name="object 28"/>
                        <wps:cNvSpPr/>
                        <wps:spPr>
                          <a:xfrm>
                            <a:off x="9525" y="9525"/>
                            <a:ext cx="685800" cy="190500"/>
                          </a:xfrm>
                          <a:custGeom>
                            <a:avLst/>
                            <a:gdLst/>
                            <a:ahLst/>
                            <a:cxnLst/>
                            <a:rect l="l" t="t" r="r" b="b"/>
                            <a:pathLst>
                              <a:path w="685800" h="190500">
                                <a:moveTo>
                                  <a:pt x="95250" y="0"/>
                                </a:moveTo>
                                <a:lnTo>
                                  <a:pt x="0" y="95250"/>
                                </a:lnTo>
                                <a:lnTo>
                                  <a:pt x="95250" y="190500"/>
                                </a:lnTo>
                                <a:lnTo>
                                  <a:pt x="95250" y="142875"/>
                                </a:lnTo>
                                <a:lnTo>
                                  <a:pt x="685800" y="142875"/>
                                </a:lnTo>
                                <a:lnTo>
                                  <a:pt x="685800" y="47625"/>
                                </a:lnTo>
                                <a:lnTo>
                                  <a:pt x="95250" y="47625"/>
                                </a:lnTo>
                                <a:lnTo>
                                  <a:pt x="95250" y="0"/>
                                </a:lnTo>
                                <a:close/>
                              </a:path>
                            </a:pathLst>
                          </a:custGeom>
                          <a:solidFill>
                            <a:srgbClr val="5FCAEE"/>
                          </a:solidFill>
                        </wps:spPr>
                        <wps:bodyPr wrap="square" lIns="0" tIns="0" rIns="0" bIns="0" rtlCol="0"/>
                      </wps:wsp>
                      <wps:wsp>
                        <wps:cNvPr id="1053777909" name="object 29"/>
                        <wps:cNvSpPr/>
                        <wps:spPr>
                          <a:xfrm>
                            <a:off x="9525" y="9525"/>
                            <a:ext cx="685800" cy="190500"/>
                          </a:xfrm>
                          <a:custGeom>
                            <a:avLst/>
                            <a:gdLst/>
                            <a:ahLst/>
                            <a:cxnLst/>
                            <a:rect l="l" t="t" r="r" b="b"/>
                            <a:pathLst>
                              <a:path w="685800" h="190500">
                                <a:moveTo>
                                  <a:pt x="0" y="95250"/>
                                </a:moveTo>
                                <a:lnTo>
                                  <a:pt x="95250" y="190500"/>
                                </a:lnTo>
                                <a:lnTo>
                                  <a:pt x="95250" y="142875"/>
                                </a:lnTo>
                                <a:lnTo>
                                  <a:pt x="685800" y="142875"/>
                                </a:lnTo>
                                <a:lnTo>
                                  <a:pt x="685800" y="47625"/>
                                </a:lnTo>
                                <a:lnTo>
                                  <a:pt x="95250" y="47625"/>
                                </a:lnTo>
                                <a:lnTo>
                                  <a:pt x="95250" y="0"/>
                                </a:lnTo>
                                <a:lnTo>
                                  <a:pt x="0" y="95250"/>
                                </a:lnTo>
                                <a:close/>
                              </a:path>
                            </a:pathLst>
                          </a:custGeom>
                          <a:ln w="19050">
                            <a:solidFill>
                              <a:srgbClr val="4494AF"/>
                            </a:solidFill>
                          </a:ln>
                        </wps:spPr>
                        <wps:bodyPr wrap="square" lIns="0" tIns="0" rIns="0" bIns="0" rtlCol="0"/>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4300A275" id="object 27" o:spid="_x0000_s1026" style="position:absolute;margin-left:106.3pt;margin-top:5.95pt;width:55.5pt;height:16.5pt;z-index:251702272" coordorigin="95,95" coordsize="685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">
                <v:shape id="object 28" o:spid="_x0000_s1027" style="position:absolute;left:95;top:95;width:6858;height:1905;visibility:visible;mso-wrap-style:square;v-text-anchor:top" coordsize="685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" path="m95250,l,95250r95250,95250l95250,142875r590550,l685800,47625r-590550,l95250,xe" fillcolor="#5fcaee" stroked="f">
                  <v:path arrowok="t"/>
                </v:shape>
                <v:shape id="object 29" o:spid="_x0000_s1028" style="position:absolute;left:95;top:95;width:6858;height:1905;visibility:visible;mso-wrap-style:square;v-text-anchor:top" coordsize="685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" path="m,95250r95250,95250l95250,142875r590550,l685800,47625r-590550,l95250,,,95250xe" filled="f" strokecolor="#4494af" strokeweight="1.5pt">
                  <v:path arrowok="t"/>
                </v:shape>
              </v:group>
            </w:pict>
          </mc:Fallback>
        </mc:AlternateContent>
      </w:r>
      <w:r w:rsidRPr="00513B20">
        <w:rPr>
          <w:rFonts w:ascii="Times New Roman" w:hAnsi="Times New Roman" w:cs="Times New Roman"/>
          <w:b/>
          <w:bCs/>
          <w:noProof/>
          <w:sz w:val="28"/>
          <w:szCs w:val="28"/>
          <w:lang w:val="en-IN" w:eastAsia="en-IN"/>
        </w:rPr>
        <mc:AlternateContent>
          <mc:Choice Requires="wpg">
            <w:drawing>
              <wp:anchor distT="0" distB="0" distL="114300" distR="114300" simplePos="0" relativeHeight="251698176" behindDoc="0" locked="0" layoutInCell="1" allowOverlap="1" wp14:anchorId="3A03A8AE" wp14:editId="0ABFB5ED">
                <wp:simplePos x="0" y="0"/>
                <wp:positionH relativeFrom="column">
                  <wp:posOffset>4060372</wp:posOffset>
                </wp:positionH>
                <wp:positionV relativeFrom="paragraph">
                  <wp:posOffset>22587</wp:posOffset>
                </wp:positionV>
                <wp:extent cx="704850" cy="209550"/>
                <wp:effectExtent l="0" t="0" r="19050" b="19050"/>
                <wp:wrapNone/>
                <wp:docPr id="27" name="object 27"/>
                <wp:cNvGraphicFramePr/>
                <a:graphic xmlns:a="http://schemas.openxmlformats.org/drawingml/2006/main">
                  <a:graphicData uri="http://schemas.microsoft.com/office/word/2010/wordprocessingGroup">
                    <wpg:wgp>
                      <wpg:cNvGrpSpPr/>
                      <wpg:grpSpPr>
                        <a:xfrm>
                          <a:off x="0" y="0"/>
                          <a:ext cx="704850" cy="209550"/>
                          <a:chOff x="9525" y="9525"/>
                          <a:chExt cx="685800" cy="190500"/>
                        </a:xfrm>
                      </wpg:grpSpPr>
                      <wps:wsp>
                        <wps:cNvPr id="1422529300" name="object 28"/>
                        <wps:cNvSpPr/>
                        <wps:spPr>
                          <a:xfrm>
                            <a:off x="9525" y="9525"/>
                            <a:ext cx="685800" cy="190500"/>
                          </a:xfrm>
                          <a:custGeom>
                            <a:avLst/>
                            <a:gdLst/>
                            <a:ahLst/>
                            <a:cxnLst/>
                            <a:rect l="l" t="t" r="r" b="b"/>
                            <a:pathLst>
                              <a:path w="685800" h="190500">
                                <a:moveTo>
                                  <a:pt x="95250" y="0"/>
                                </a:moveTo>
                                <a:lnTo>
                                  <a:pt x="0" y="95250"/>
                                </a:lnTo>
                                <a:lnTo>
                                  <a:pt x="95250" y="190500"/>
                                </a:lnTo>
                                <a:lnTo>
                                  <a:pt x="95250" y="142875"/>
                                </a:lnTo>
                                <a:lnTo>
                                  <a:pt x="685800" y="142875"/>
                                </a:lnTo>
                                <a:lnTo>
                                  <a:pt x="685800" y="47625"/>
                                </a:lnTo>
                                <a:lnTo>
                                  <a:pt x="95250" y="47625"/>
                                </a:lnTo>
                                <a:lnTo>
                                  <a:pt x="95250" y="0"/>
                                </a:lnTo>
                                <a:close/>
                              </a:path>
                            </a:pathLst>
                          </a:custGeom>
                          <a:solidFill>
                            <a:srgbClr val="5FCAEE"/>
                          </a:solidFill>
                        </wps:spPr>
                        <wps:bodyPr wrap="square" lIns="0" tIns="0" rIns="0" bIns="0" rtlCol="0"/>
                      </wps:wsp>
                      <wps:wsp>
                        <wps:cNvPr id="1295213960" name="object 29"/>
                        <wps:cNvSpPr/>
                        <wps:spPr>
                          <a:xfrm>
                            <a:off x="9525" y="9525"/>
                            <a:ext cx="685800" cy="190500"/>
                          </a:xfrm>
                          <a:custGeom>
                            <a:avLst/>
                            <a:gdLst/>
                            <a:ahLst/>
                            <a:cxnLst/>
                            <a:rect l="l" t="t" r="r" b="b"/>
                            <a:pathLst>
                              <a:path w="685800" h="190500">
                                <a:moveTo>
                                  <a:pt x="0" y="95250"/>
                                </a:moveTo>
                                <a:lnTo>
                                  <a:pt x="95250" y="190500"/>
                                </a:lnTo>
                                <a:lnTo>
                                  <a:pt x="95250" y="142875"/>
                                </a:lnTo>
                                <a:lnTo>
                                  <a:pt x="685800" y="142875"/>
                                </a:lnTo>
                                <a:lnTo>
                                  <a:pt x="685800" y="47625"/>
                                </a:lnTo>
                                <a:lnTo>
                                  <a:pt x="95250" y="47625"/>
                                </a:lnTo>
                                <a:lnTo>
                                  <a:pt x="95250" y="0"/>
                                </a:lnTo>
                                <a:lnTo>
                                  <a:pt x="0" y="95250"/>
                                </a:lnTo>
                                <a:close/>
                              </a:path>
                            </a:pathLst>
                          </a:custGeom>
                          <a:ln w="19050">
                            <a:solidFill>
                              <a:srgbClr val="4494AF"/>
                            </a:solidFill>
                          </a:ln>
                        </wps:spPr>
                        <wps:bodyPr wrap="square" lIns="0" tIns="0" rIns="0" bIns="0" rtlCol="0"/>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9933C56" id="object 27" o:spid="_x0000_s1026" style="position:absolute;margin-left:319.7pt;margin-top:1.8pt;width:55.5pt;height:16.5pt;z-index:251698176" coordorigin="95,95" coordsize="6858,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">
                <v:shape id="object 28" o:spid="_x0000_s1027" style="position:absolute;left:95;top:95;width:6858;height:1905;visibility:visible;mso-wrap-style:square;v-text-anchor:top" coordsize="685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" path="m95250,l,95250r95250,95250l95250,142875r590550,l685800,47625r-590550,l95250,xe" fillcolor="#5fcaee" stroked="f">
                  <v:path arrowok="t"/>
                </v:shape>
                <v:shape id="object 29" o:spid="_x0000_s1028" style="position:absolute;left:95;top:95;width:6858;height:1905;visibility:visible;mso-wrap-style:square;v-text-anchor:top" coordsize="6858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" path="m,95250r95250,95250l95250,142875r590550,l685800,47625r-590550,l95250,,,95250xe" filled="f" strokecolor="#4494af" strokeweight="1.5pt">
                  <v:path arrowok="t"/>
                </v:shape>
              </v:group>
            </w:pict>
          </mc:Fallback>
        </mc:AlternateContent>
      </w:r>
    </w:p>
    <w:p w14:paraId="2327AB52" w14:textId="7DF09097" w:rsidR="00D414BB" w:rsidRDefault="00513B20" w:rsidP="00EE30B1">
      <w:pPr>
        <w:tabs>
          <w:tab w:val="left" w:pos="1464"/>
        </w:tabs>
        <w:spacing w:before="240"/>
        <w:jc w:val="both"/>
        <w:rPr>
          <w:rFonts w:ascii="Times New Roman" w:hAnsi="Times New Roman" w:cs="Times New Roman"/>
          <w:b/>
          <w:bCs/>
          <w:sz w:val="28"/>
          <w:szCs w:val="28"/>
        </w:rPr>
      </w:pPr>
      <w:r w:rsidRPr="00513B20">
        <w:rPr>
          <w:rFonts w:ascii="Times New Roman" w:hAnsi="Times New Roman" w:cs="Times New Roman"/>
          <w:b/>
          <w:bCs/>
          <w:noProof/>
          <w:sz w:val="28"/>
          <w:szCs w:val="28"/>
          <w:lang w:val="en-IN" w:eastAsia="en-IN"/>
        </w:rPr>
        <mc:AlternateContent>
          <mc:Choice Requires="wpg">
            <w:drawing>
              <wp:anchor distT="0" distB="0" distL="114300" distR="114300" simplePos="0" relativeHeight="251706368" behindDoc="0" locked="0" layoutInCell="1" allowOverlap="1" wp14:anchorId="68E3BCEF" wp14:editId="35C3F123">
                <wp:simplePos x="0" y="0"/>
                <wp:positionH relativeFrom="column">
                  <wp:posOffset>0</wp:posOffset>
                </wp:positionH>
                <wp:positionV relativeFrom="paragraph">
                  <wp:posOffset>252639</wp:posOffset>
                </wp:positionV>
                <wp:extent cx="133350" cy="609600"/>
                <wp:effectExtent l="0" t="0" r="19050" b="19050"/>
                <wp:wrapNone/>
                <wp:docPr id="1049123331" name="object 19"/>
                <wp:cNvGraphicFramePr/>
                <a:graphic xmlns:a="http://schemas.openxmlformats.org/drawingml/2006/main">
                  <a:graphicData uri="http://schemas.microsoft.com/office/word/2010/wordprocessingGroup">
                    <wpg:wgp>
                      <wpg:cNvGrpSpPr/>
                      <wpg:grpSpPr>
                        <a:xfrm>
                          <a:off x="0" y="0"/>
                          <a:ext cx="133350" cy="609600"/>
                          <a:chOff x="9525" y="9525"/>
                          <a:chExt cx="114300" cy="590550"/>
                        </a:xfrm>
                      </wpg:grpSpPr>
                      <wps:wsp>
                        <wps:cNvPr id="1880254505" name="object 20"/>
                        <wps:cNvSpPr/>
                        <wps:spPr>
                          <a:xfrm>
                            <a:off x="9525" y="9525"/>
                            <a:ext cx="114300" cy="590550"/>
                          </a:xfrm>
                          <a:custGeom>
                            <a:avLst/>
                            <a:gdLst/>
                            <a:ahLst/>
                            <a:cxnLst/>
                            <a:rect l="l" t="t" r="r" b="b"/>
                            <a:pathLst>
                              <a:path w="114300" h="590550">
                                <a:moveTo>
                                  <a:pt x="85725" y="0"/>
                                </a:moveTo>
                                <a:lnTo>
                                  <a:pt x="28575" y="0"/>
                                </a:lnTo>
                                <a:lnTo>
                                  <a:pt x="28575" y="533400"/>
                                </a:lnTo>
                                <a:lnTo>
                                  <a:pt x="0" y="533400"/>
                                </a:lnTo>
                                <a:lnTo>
                                  <a:pt x="57150" y="590550"/>
                                </a:lnTo>
                                <a:lnTo>
                                  <a:pt x="114300" y="533400"/>
                                </a:lnTo>
                                <a:lnTo>
                                  <a:pt x="85725" y="533400"/>
                                </a:lnTo>
                                <a:lnTo>
                                  <a:pt x="85725" y="0"/>
                                </a:lnTo>
                                <a:close/>
                              </a:path>
                            </a:pathLst>
                          </a:custGeom>
                          <a:solidFill>
                            <a:srgbClr val="5FCAEE"/>
                          </a:solidFill>
                        </wps:spPr>
                        <wps:bodyPr wrap="square" lIns="0" tIns="0" rIns="0" bIns="0" rtlCol="0"/>
                      </wps:wsp>
                      <wps:wsp>
                        <wps:cNvPr id="748123272" name="object 21"/>
                        <wps:cNvSpPr/>
                        <wps:spPr>
                          <a:xfrm>
                            <a:off x="9525" y="9525"/>
                            <a:ext cx="114300" cy="590550"/>
                          </a:xfrm>
                          <a:custGeom>
                            <a:avLst/>
                            <a:gdLst/>
                            <a:ahLst/>
                            <a:cxnLst/>
                            <a:rect l="l" t="t" r="r" b="b"/>
                            <a:pathLst>
                              <a:path w="114300" h="590550">
                                <a:moveTo>
                                  <a:pt x="0" y="533400"/>
                                </a:moveTo>
                                <a:lnTo>
                                  <a:pt x="28575" y="533400"/>
                                </a:lnTo>
                                <a:lnTo>
                                  <a:pt x="28575" y="0"/>
                                </a:lnTo>
                                <a:lnTo>
                                  <a:pt x="85725" y="0"/>
                                </a:lnTo>
                                <a:lnTo>
                                  <a:pt x="85725" y="533400"/>
                                </a:lnTo>
                                <a:lnTo>
                                  <a:pt x="114300" y="533400"/>
                                </a:lnTo>
                                <a:lnTo>
                                  <a:pt x="57150" y="590550"/>
                                </a:lnTo>
                                <a:lnTo>
                                  <a:pt x="0" y="533400"/>
                                </a:lnTo>
                                <a:close/>
                              </a:path>
                            </a:pathLst>
                          </a:custGeom>
                          <a:ln w="19050">
                            <a:solidFill>
                              <a:srgbClr val="4494AF"/>
                            </a:solidFill>
                          </a:ln>
                        </wps:spPr>
                        <wps:bodyPr wrap="square" lIns="0" tIns="0" rIns="0" bIns="0" rtlCol="0"/>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5B806FC6" id="object 19" o:spid="_x0000_s1026" style="position:absolute;margin-left:0;margin-top:19.9pt;width:10.5pt;height:48pt;z-index:251706368" coordorigin="95,95" coordsize="1143,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">
                <v:shape id="object 20" o:spid="_x0000_s1027" style="position:absolute;left:95;top:95;width:1143;height:5905;visibility:visible;mso-wrap-style:square;v-text-anchor:top" coordsize="1143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" path="m85725,l28575,r,533400l,533400r57150,57150l114300,533400r-28575,l85725,xe" fillcolor="#5fcaee" stroked="f">
                  <v:path arrowok="t"/>
                </v:shape>
                <v:shape id="object 21" o:spid="_x0000_s1028" style="position:absolute;left:95;top:95;width:1143;height:5905;visibility:visible;mso-wrap-style:square;v-text-anchor:top" coordsize="1143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" path="m,533400r28575,l28575,,85725,r,533400l114300,533400,57150,590550,,533400xe" filled="f" strokecolor="#4494af" strokeweight="1.5pt">
                  <v:path arrowok="t"/>
                </v:shape>
              </v:group>
            </w:pict>
          </mc:Fallback>
        </mc:AlternateContent>
      </w:r>
    </w:p>
    <w:p w14:paraId="250B411D" w14:textId="5211C60D" w:rsidR="00D414BB" w:rsidRDefault="00D414BB" w:rsidP="00EE30B1">
      <w:pPr>
        <w:tabs>
          <w:tab w:val="left" w:pos="1464"/>
        </w:tabs>
        <w:spacing w:before="240"/>
        <w:jc w:val="both"/>
        <w:rPr>
          <w:rFonts w:ascii="Times New Roman" w:hAnsi="Times New Roman" w:cs="Times New Roman"/>
          <w:b/>
          <w:bCs/>
          <w:sz w:val="28"/>
          <w:szCs w:val="28"/>
        </w:rPr>
      </w:pPr>
    </w:p>
    <w:p w14:paraId="5E188FE5" w14:textId="632AFF77" w:rsidR="00D414BB" w:rsidRDefault="00513B20" w:rsidP="00EE30B1">
      <w:pPr>
        <w:tabs>
          <w:tab w:val="left" w:pos="1464"/>
        </w:tabs>
        <w:spacing w:before="240"/>
        <w:jc w:val="both"/>
        <w:rPr>
          <w:rFonts w:ascii="Times New Roman" w:hAnsi="Times New Roman" w:cs="Times New Roman"/>
          <w:b/>
          <w:bCs/>
          <w:sz w:val="28"/>
          <w:szCs w:val="28"/>
        </w:rPr>
      </w:pPr>
      <w:r w:rsidRPr="00513B20">
        <w:rPr>
          <w:rFonts w:ascii="Times New Roman" w:hAnsi="Times New Roman" w:cs="Times New Roman"/>
          <w:b/>
          <w:bCs/>
          <w:noProof/>
          <w:sz w:val="28"/>
          <w:szCs w:val="28"/>
          <w:lang w:val="en-IN" w:eastAsia="en-IN"/>
        </w:rPr>
        <mc:AlternateContent>
          <mc:Choice Requires="wpg">
            <w:drawing>
              <wp:anchor distT="0" distB="0" distL="114300" distR="114300" simplePos="0" relativeHeight="251714560" behindDoc="0" locked="0" layoutInCell="1" allowOverlap="1" wp14:anchorId="139780C6" wp14:editId="674786C5">
                <wp:simplePos x="0" y="0"/>
                <wp:positionH relativeFrom="column">
                  <wp:posOffset>4319179</wp:posOffset>
                </wp:positionH>
                <wp:positionV relativeFrom="paragraph">
                  <wp:posOffset>255270</wp:posOffset>
                </wp:positionV>
                <wp:extent cx="2046514" cy="745672"/>
                <wp:effectExtent l="0" t="0" r="0" b="16510"/>
                <wp:wrapNone/>
                <wp:docPr id="38" name="object 38"/>
                <wp:cNvGraphicFramePr/>
                <a:graphic xmlns:a="http://schemas.openxmlformats.org/drawingml/2006/main">
                  <a:graphicData uri="http://schemas.microsoft.com/office/word/2010/wordprocessingGroup">
                    <wpg:wgp>
                      <wpg:cNvGrpSpPr/>
                      <wpg:grpSpPr>
                        <a:xfrm>
                          <a:off x="0" y="0"/>
                          <a:ext cx="2046514" cy="745672"/>
                          <a:chOff x="9525" y="-11674"/>
                          <a:chExt cx="2918545" cy="726049"/>
                        </a:xfrm>
                      </wpg:grpSpPr>
                      <wps:wsp>
                        <wps:cNvPr id="580910481" name="object 39"/>
                        <wps:cNvSpPr/>
                        <wps:spPr>
                          <a:xfrm>
                            <a:off x="9525" y="295275"/>
                            <a:ext cx="438150" cy="104775"/>
                          </a:xfrm>
                          <a:custGeom>
                            <a:avLst/>
                            <a:gdLst/>
                            <a:ahLst/>
                            <a:cxnLst/>
                            <a:rect l="l" t="t" r="r" b="b"/>
                            <a:pathLst>
                              <a:path w="438150" h="104775">
                                <a:moveTo>
                                  <a:pt x="385825" y="0"/>
                                </a:moveTo>
                                <a:lnTo>
                                  <a:pt x="385825" y="26162"/>
                                </a:lnTo>
                                <a:lnTo>
                                  <a:pt x="0" y="26162"/>
                                </a:lnTo>
                                <a:lnTo>
                                  <a:pt x="0" y="78612"/>
                                </a:lnTo>
                                <a:lnTo>
                                  <a:pt x="385825" y="78612"/>
                                </a:lnTo>
                                <a:lnTo>
                                  <a:pt x="385825" y="104775"/>
                                </a:lnTo>
                                <a:lnTo>
                                  <a:pt x="438150" y="52324"/>
                                </a:lnTo>
                                <a:lnTo>
                                  <a:pt x="385825" y="0"/>
                                </a:lnTo>
                                <a:close/>
                              </a:path>
                            </a:pathLst>
                          </a:custGeom>
                          <a:solidFill>
                            <a:srgbClr val="5FCAEE"/>
                          </a:solidFill>
                        </wps:spPr>
                        <wps:bodyPr wrap="square" lIns="0" tIns="0" rIns="0" bIns="0" rtlCol="0"/>
                      </wps:wsp>
                      <wps:wsp>
                        <wps:cNvPr id="1847425385" name="object 41"/>
                        <wps:cNvSpPr/>
                        <wps:spPr>
                          <a:xfrm>
                            <a:off x="556344" y="-11674"/>
                            <a:ext cx="2371726" cy="704850"/>
                          </a:xfrm>
                          <a:custGeom>
                            <a:avLst/>
                            <a:gdLst/>
                            <a:ahLst/>
                            <a:cxnLst/>
                            <a:rect l="l" t="t" r="r" b="b"/>
                            <a:pathLst>
                              <a:path w="2371725" h="704850">
                                <a:moveTo>
                                  <a:pt x="2371725" y="0"/>
                                </a:moveTo>
                                <a:lnTo>
                                  <a:pt x="0" y="0"/>
                                </a:lnTo>
                                <a:lnTo>
                                  <a:pt x="0" y="704850"/>
                                </a:lnTo>
                                <a:lnTo>
                                  <a:pt x="2371725" y="704850"/>
                                </a:lnTo>
                                <a:lnTo>
                                  <a:pt x="2371725" y="0"/>
                                </a:lnTo>
                                <a:close/>
                              </a:path>
                            </a:pathLst>
                          </a:custGeom>
                          <a:solidFill>
                            <a:srgbClr val="5FCAEE"/>
                          </a:solidFill>
                        </wps:spPr>
                        <wps:txbx>
                          <w:txbxContent>
                            <w:p w14:paraId="07B93589" w14:textId="1CF4D81D" w:rsidR="00404C65" w:rsidRPr="00E71FBF" w:rsidRDefault="00404C65" w:rsidP="00513B20">
                              <w:pPr>
                                <w:jc w:val="center"/>
                                <w:rPr>
                                  <w:rFonts w:ascii="Times New Roman" w:hAnsi="Times New Roman" w:cs="Times New Roman"/>
                                  <w:sz w:val="28"/>
                                  <w:szCs w:val="28"/>
                                </w:rPr>
                              </w:pPr>
                              <w:r w:rsidRPr="00E71FBF">
                                <w:rPr>
                                  <w:rFonts w:ascii="Times New Roman" w:hAnsi="Times New Roman" w:cs="Times New Roman"/>
                                  <w:sz w:val="28"/>
                                  <w:szCs w:val="28"/>
                                </w:rPr>
                                <w:t>Fixing of column and beam size and design</w:t>
                              </w:r>
                            </w:p>
                          </w:txbxContent>
                        </wps:txbx>
                        <wps:bodyPr wrap="square" lIns="0" tIns="0" rIns="0" bIns="0" rtlCol="0"/>
                      </wps:wsp>
                      <wps:wsp>
                        <wps:cNvPr id="312972732" name="object 42"/>
                        <wps:cNvSpPr/>
                        <wps:spPr>
                          <a:xfrm>
                            <a:off x="447675" y="9525"/>
                            <a:ext cx="2371725" cy="704850"/>
                          </a:xfrm>
                          <a:custGeom>
                            <a:avLst/>
                            <a:gdLst/>
                            <a:ahLst/>
                            <a:cxnLst/>
                            <a:rect l="l" t="t" r="r" b="b"/>
                            <a:pathLst>
                              <a:path w="2371725" h="704850">
                                <a:moveTo>
                                  <a:pt x="0" y="704850"/>
                                </a:moveTo>
                                <a:lnTo>
                                  <a:pt x="2371725" y="704850"/>
                                </a:lnTo>
                                <a:lnTo>
                                  <a:pt x="2371725" y="0"/>
                                </a:lnTo>
                                <a:lnTo>
                                  <a:pt x="0" y="0"/>
                                </a:lnTo>
                                <a:lnTo>
                                  <a:pt x="0" y="704850"/>
                                </a:lnTo>
                                <a:close/>
                              </a:path>
                            </a:pathLst>
                          </a:custGeom>
                          <a:ln w="19050">
                            <a:solidFill>
                              <a:srgbClr val="4494AF"/>
                            </a:solidFill>
                          </a:ln>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139780C6" id="object 38" o:spid="_x0000_s1038" style="position:absolute;left:0;text-align:left;margin-left:340.1pt;margin-top:20.1pt;width:161.15pt;height:58.7pt;z-index:251714560;mso-width-relative:margin;mso-height-relative:margin" coordorigin="95,-116" coordsize="29185,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">
                <v:shape id="object 39" o:spid="_x0000_s1039" style="position:absolute;left:95;top:2952;width:4381;height:1048;visibility:visible;mso-wrap-style:square;v-text-anchor:top" coordsize="438150,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" path="m385825,r,26162l,26162,,78612r385825,l385825,104775,438150,52324,385825,xe" fillcolor="#5fcaee" stroked="f">
                  <v:path arrowok="t"/>
                </v:shape>
                <v:shape id="object 41" o:spid="_x0000_s1040" style="position:absolute;left:5563;top:-116;width:23717;height:7047;visibility:visible;mso-wrap-style:square;v-text-anchor:top" coordsize="2371725,7048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" adj="-11796480,,5400" path="m2371725,l,,,704850r2371725,l2371725,xe" fillcolor="#5fcaee" stroked="f">
                  <v:stroke joinstyle="miter"/>
                  <v:formulas/>
                  <v:path arrowok="t" o:connecttype="custom" textboxrect="0,0,2371725,704850"/>
                  <v:textbox inset="0,0,0,0">
                    <w:txbxContent>
                      <w:p w14:paraId="07B93589" w14:textId="1CF4D81D" w:rsidR="00404C65" w:rsidRPr="00E71FBF" w:rsidRDefault="00404C65" w:rsidP="00513B20">
                        <w:pPr>
                          <w:jc w:val="center"/>
                          <w:rPr>
                            <w:rFonts w:ascii="Times New Roman" w:hAnsi="Times New Roman" w:cs="Times New Roman"/>
                            <w:sz w:val="28"/>
                            <w:szCs w:val="28"/>
                          </w:rPr>
                        </w:pPr>
                        <w:r w:rsidRPr="00E71FBF">
                          <w:rPr>
                            <w:rFonts w:ascii="Times New Roman" w:hAnsi="Times New Roman" w:cs="Times New Roman"/>
                            <w:sz w:val="28"/>
                            <w:szCs w:val="28"/>
                          </w:rPr>
                          <w:t>Fixing of column and beam size and design</w:t>
                        </w:r>
                      </w:p>
                    </w:txbxContent>
                  </v:textbox>
                </v:shape>
                <v:shape id="object 42" o:spid="_x0000_s1041" style="position:absolute;left:4476;top:95;width:23718;height:7048;visibility:visible;mso-wrap-style:square;v-text-anchor:top" coordsize="2371725,70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" path="m,704850r2371725,l2371725,,,,,704850xe" filled="f" strokecolor="#4494af" strokeweight="1.5pt">
                  <v:path arrowok="t"/>
                </v:shape>
              </v:group>
            </w:pict>
          </mc:Fallback>
        </mc:AlternateContent>
      </w:r>
      <w:r w:rsidRPr="00513B20">
        <w:rPr>
          <w:rFonts w:ascii="Times New Roman" w:hAnsi="Times New Roman" w:cs="Times New Roman"/>
          <w:b/>
          <w:bCs/>
          <w:noProof/>
          <w:sz w:val="28"/>
          <w:szCs w:val="28"/>
          <w:lang w:val="en-IN" w:eastAsia="en-IN"/>
        </w:rPr>
        <mc:AlternateContent>
          <mc:Choice Requires="wps">
            <w:drawing>
              <wp:anchor distT="0" distB="0" distL="114300" distR="114300" simplePos="0" relativeHeight="251710464" behindDoc="0" locked="0" layoutInCell="1" allowOverlap="1" wp14:anchorId="6813F894" wp14:editId="6729F0BE">
                <wp:simplePos x="0" y="0"/>
                <wp:positionH relativeFrom="column">
                  <wp:posOffset>1978206</wp:posOffset>
                </wp:positionH>
                <wp:positionV relativeFrom="paragraph">
                  <wp:posOffset>189865</wp:posOffset>
                </wp:positionV>
                <wp:extent cx="2305050" cy="765447"/>
                <wp:effectExtent l="0" t="0" r="19050" b="15875"/>
                <wp:wrapNone/>
                <wp:docPr id="34" name="object 34"/>
                <wp:cNvGraphicFramePr/>
                <a:graphic xmlns:a="http://schemas.openxmlformats.org/drawingml/2006/main">
                  <a:graphicData uri="http://schemas.microsoft.com/office/word/2010/wordprocessingShape">
                    <wps:wsp>
                      <wps:cNvSpPr txBox="1"/>
                      <wps:spPr>
                        <a:xfrm>
                          <a:off x="0" y="0"/>
                          <a:ext cx="2305050" cy="765447"/>
                        </a:xfrm>
                        <a:prstGeom prst="rect">
                          <a:avLst/>
                        </a:prstGeom>
                        <a:solidFill>
                          <a:srgbClr val="5FCAEE"/>
                        </a:solidFill>
                        <a:ln w="19050">
                          <a:solidFill>
                            <a:srgbClr val="4494AF"/>
                          </a:solidFill>
                        </a:ln>
                      </wps:spPr>
                      <wps:txbx>
                        <w:txbxContent>
                          <w:p w14:paraId="13A7AD39" w14:textId="77777777" w:rsidR="00404C65" w:rsidRPr="00E71FBF" w:rsidRDefault="00404C65" w:rsidP="00513B20">
                            <w:pPr>
                              <w:spacing w:before="128"/>
                              <w:ind w:left="302"/>
                              <w:rPr>
                                <w:rFonts w:ascii="Times New Roman" w:hAnsi="Times New Roman" w:cs="Times New Roman"/>
                                <w:color w:val="000000" w:themeColor="text1"/>
                                <w:spacing w:val="-6"/>
                                <w:kern w:val="24"/>
                                <w:sz w:val="28"/>
                                <w:szCs w:val="28"/>
                              </w:rPr>
                            </w:pPr>
                            <w:r w:rsidRPr="00E71FBF">
                              <w:rPr>
                                <w:rFonts w:ascii="Times New Roman" w:hAnsi="Times New Roman" w:cs="Times New Roman"/>
                                <w:color w:val="000000" w:themeColor="text1"/>
                                <w:spacing w:val="-6"/>
                                <w:kern w:val="24"/>
                                <w:sz w:val="28"/>
                                <w:szCs w:val="28"/>
                              </w:rPr>
                              <w:t>Li</w:t>
                            </w:r>
                            <w:r w:rsidRPr="00E71FBF">
                              <w:rPr>
                                <w:rFonts w:ascii="Times New Roman" w:hAnsi="Times New Roman" w:cs="Times New Roman"/>
                                <w:color w:val="000000" w:themeColor="text1"/>
                                <w:spacing w:val="-11"/>
                                <w:kern w:val="24"/>
                                <w:sz w:val="28"/>
                                <w:szCs w:val="28"/>
                              </w:rPr>
                              <w:t>m</w:t>
                            </w:r>
                            <w:r w:rsidRPr="00E71FBF">
                              <w:rPr>
                                <w:rFonts w:ascii="Times New Roman" w:hAnsi="Times New Roman" w:cs="Times New Roman"/>
                                <w:color w:val="000000" w:themeColor="text1"/>
                                <w:spacing w:val="-7"/>
                                <w:kern w:val="24"/>
                                <w:sz w:val="28"/>
                                <w:szCs w:val="28"/>
                              </w:rPr>
                              <w:t>i</w:t>
                            </w:r>
                            <w:r w:rsidRPr="00E71FBF">
                              <w:rPr>
                                <w:rFonts w:ascii="Times New Roman" w:hAnsi="Times New Roman" w:cs="Times New Roman"/>
                                <w:color w:val="000000" w:themeColor="text1"/>
                                <w:spacing w:val="1"/>
                                <w:kern w:val="24"/>
                                <w:sz w:val="28"/>
                                <w:szCs w:val="28"/>
                              </w:rPr>
                              <w:t>t</w:t>
                            </w:r>
                            <w:r w:rsidRPr="00E71FBF">
                              <w:rPr>
                                <w:rFonts w:ascii="Times New Roman" w:hAnsi="Times New Roman" w:cs="Times New Roman"/>
                                <w:color w:val="000000" w:themeColor="text1"/>
                                <w:spacing w:val="27"/>
                                <w:kern w:val="24"/>
                                <w:sz w:val="28"/>
                                <w:szCs w:val="28"/>
                              </w:rPr>
                              <w:t xml:space="preserve"> </w:t>
                            </w:r>
                            <w:r w:rsidRPr="00E71FBF">
                              <w:rPr>
                                <w:rFonts w:ascii="Times New Roman" w:hAnsi="Times New Roman" w:cs="Times New Roman"/>
                                <w:color w:val="000000" w:themeColor="text1"/>
                                <w:spacing w:val="-6"/>
                                <w:kern w:val="24"/>
                                <w:sz w:val="28"/>
                                <w:szCs w:val="28"/>
                              </w:rPr>
                              <w:t>s</w:t>
                            </w:r>
                            <w:r w:rsidRPr="00E71FBF">
                              <w:rPr>
                                <w:rFonts w:ascii="Times New Roman" w:hAnsi="Times New Roman" w:cs="Times New Roman"/>
                                <w:color w:val="000000" w:themeColor="text1"/>
                                <w:spacing w:val="8"/>
                                <w:kern w:val="24"/>
                                <w:sz w:val="28"/>
                                <w:szCs w:val="28"/>
                              </w:rPr>
                              <w:t>t</w:t>
                            </w:r>
                            <w:r w:rsidRPr="00E71FBF">
                              <w:rPr>
                                <w:rFonts w:ascii="Times New Roman" w:hAnsi="Times New Roman" w:cs="Times New Roman"/>
                                <w:color w:val="000000" w:themeColor="text1"/>
                                <w:spacing w:val="2"/>
                                <w:kern w:val="24"/>
                                <w:sz w:val="28"/>
                                <w:szCs w:val="28"/>
                              </w:rPr>
                              <w:t>a</w:t>
                            </w:r>
                            <w:r w:rsidRPr="00E71FBF">
                              <w:rPr>
                                <w:rFonts w:ascii="Times New Roman" w:hAnsi="Times New Roman" w:cs="Times New Roman"/>
                                <w:color w:val="000000" w:themeColor="text1"/>
                                <w:spacing w:val="8"/>
                                <w:kern w:val="24"/>
                                <w:sz w:val="28"/>
                                <w:szCs w:val="28"/>
                              </w:rPr>
                              <w:t>t</w:t>
                            </w:r>
                            <w:r w:rsidRPr="00E71FBF">
                              <w:rPr>
                                <w:rFonts w:ascii="Times New Roman" w:hAnsi="Times New Roman" w:cs="Times New Roman"/>
                                <w:color w:val="000000" w:themeColor="text1"/>
                                <w:spacing w:val="2"/>
                                <w:kern w:val="24"/>
                                <w:sz w:val="28"/>
                                <w:szCs w:val="28"/>
                              </w:rPr>
                              <w:t>e</w:t>
                            </w:r>
                            <w:r w:rsidRPr="00E71FBF">
                              <w:rPr>
                                <w:rFonts w:ascii="Times New Roman" w:hAnsi="Times New Roman" w:cs="Times New Roman"/>
                                <w:color w:val="000000" w:themeColor="text1"/>
                                <w:spacing w:val="-25"/>
                                <w:kern w:val="24"/>
                                <w:sz w:val="28"/>
                                <w:szCs w:val="28"/>
                              </w:rPr>
                              <w:t xml:space="preserve"> </w:t>
                            </w:r>
                            <w:r w:rsidRPr="00E71FBF">
                              <w:rPr>
                                <w:rFonts w:ascii="Times New Roman" w:hAnsi="Times New Roman" w:cs="Times New Roman"/>
                                <w:color w:val="000000" w:themeColor="text1"/>
                                <w:spacing w:val="-11"/>
                                <w:kern w:val="24"/>
                                <w:sz w:val="28"/>
                                <w:szCs w:val="28"/>
                              </w:rPr>
                              <w:t>m</w:t>
                            </w:r>
                            <w:r w:rsidRPr="00E71FBF">
                              <w:rPr>
                                <w:rFonts w:ascii="Times New Roman" w:hAnsi="Times New Roman" w:cs="Times New Roman"/>
                                <w:color w:val="000000" w:themeColor="text1"/>
                                <w:spacing w:val="2"/>
                                <w:kern w:val="24"/>
                                <w:sz w:val="28"/>
                                <w:szCs w:val="28"/>
                              </w:rPr>
                              <w:t>e</w:t>
                            </w:r>
                            <w:r w:rsidRPr="00E71FBF">
                              <w:rPr>
                                <w:rFonts w:ascii="Times New Roman" w:hAnsi="Times New Roman" w:cs="Times New Roman"/>
                                <w:color w:val="000000" w:themeColor="text1"/>
                                <w:spacing w:val="9"/>
                                <w:kern w:val="24"/>
                                <w:sz w:val="28"/>
                                <w:szCs w:val="28"/>
                              </w:rPr>
                              <w:t>tho</w:t>
                            </w:r>
                            <w:r w:rsidRPr="00E71FBF">
                              <w:rPr>
                                <w:rFonts w:ascii="Times New Roman" w:hAnsi="Times New Roman" w:cs="Times New Roman"/>
                                <w:color w:val="000000" w:themeColor="text1"/>
                                <w:spacing w:val="2"/>
                                <w:kern w:val="24"/>
                                <w:sz w:val="28"/>
                                <w:szCs w:val="28"/>
                              </w:rPr>
                              <w:t>d</w:t>
                            </w:r>
                          </w:p>
                        </w:txbxContent>
                      </wps:txbx>
                      <wps:bodyPr vert="horz" wrap="square" lIns="0" tIns="81280" rIns="0" bIns="0" rtlCol="0">
                        <a:noAutofit/>
                      </wps:bodyPr>
                    </wps:wsp>
                  </a:graphicData>
                </a:graphic>
                <wp14:sizeRelV relativeFrom="margin">
                  <wp14:pctHeight>0</wp14:pctHeight>
                </wp14:sizeRelV>
              </wp:anchor>
            </w:drawing>
          </mc:Choice>
          <mc:Fallback>
            <w:pict>
              <v:shape w14:anchorId="6813F894" id="object 34" o:spid="_x0000_s1042" type="#_x0000_t202" style="position:absolute;left:0;text-align:left;margin-left:155.75pt;margin-top:14.95pt;width:181.5pt;height:60.2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" fillcolor="#5fcaee" strokecolor="#4494af" strokeweight="1.5pt">
                <v:textbox inset="0,6.4pt,0,0">
                  <w:txbxContent>
                    <w:p w14:paraId="13A7AD39" w14:textId="77777777" w:rsidR="00404C65" w:rsidRPr="00E71FBF" w:rsidRDefault="00404C65" w:rsidP="00513B20">
                      <w:pPr>
                        <w:spacing w:before="128"/>
                        <w:ind w:left="302"/>
                        <w:rPr>
                          <w:rFonts w:ascii="Times New Roman" w:hAnsi="Times New Roman" w:cs="Times New Roman"/>
                          <w:color w:val="000000" w:themeColor="text1"/>
                          <w:spacing w:val="-6"/>
                          <w:kern w:val="24"/>
                          <w:sz w:val="28"/>
                          <w:szCs w:val="28"/>
                        </w:rPr>
                      </w:pPr>
                      <w:r w:rsidRPr="00E71FBF">
                        <w:rPr>
                          <w:rFonts w:ascii="Times New Roman" w:hAnsi="Times New Roman" w:cs="Times New Roman"/>
                          <w:color w:val="000000" w:themeColor="text1"/>
                          <w:spacing w:val="-6"/>
                          <w:kern w:val="24"/>
                          <w:sz w:val="28"/>
                          <w:szCs w:val="28"/>
                        </w:rPr>
                        <w:t>Li</w:t>
                      </w:r>
                      <w:r w:rsidRPr="00E71FBF">
                        <w:rPr>
                          <w:rFonts w:ascii="Times New Roman" w:hAnsi="Times New Roman" w:cs="Times New Roman"/>
                          <w:color w:val="000000" w:themeColor="text1"/>
                          <w:spacing w:val="-11"/>
                          <w:kern w:val="24"/>
                          <w:sz w:val="28"/>
                          <w:szCs w:val="28"/>
                        </w:rPr>
                        <w:t>m</w:t>
                      </w:r>
                      <w:r w:rsidRPr="00E71FBF">
                        <w:rPr>
                          <w:rFonts w:ascii="Times New Roman" w:hAnsi="Times New Roman" w:cs="Times New Roman"/>
                          <w:color w:val="000000" w:themeColor="text1"/>
                          <w:spacing w:val="-7"/>
                          <w:kern w:val="24"/>
                          <w:sz w:val="28"/>
                          <w:szCs w:val="28"/>
                        </w:rPr>
                        <w:t>i</w:t>
                      </w:r>
                      <w:r w:rsidRPr="00E71FBF">
                        <w:rPr>
                          <w:rFonts w:ascii="Times New Roman" w:hAnsi="Times New Roman" w:cs="Times New Roman"/>
                          <w:color w:val="000000" w:themeColor="text1"/>
                          <w:spacing w:val="1"/>
                          <w:kern w:val="24"/>
                          <w:sz w:val="28"/>
                          <w:szCs w:val="28"/>
                        </w:rPr>
                        <w:t>t</w:t>
                      </w:r>
                      <w:r w:rsidRPr="00E71FBF">
                        <w:rPr>
                          <w:rFonts w:ascii="Times New Roman" w:hAnsi="Times New Roman" w:cs="Times New Roman"/>
                          <w:color w:val="000000" w:themeColor="text1"/>
                          <w:spacing w:val="27"/>
                          <w:kern w:val="24"/>
                          <w:sz w:val="28"/>
                          <w:szCs w:val="28"/>
                        </w:rPr>
                        <w:t xml:space="preserve"> </w:t>
                      </w:r>
                      <w:r w:rsidRPr="00E71FBF">
                        <w:rPr>
                          <w:rFonts w:ascii="Times New Roman" w:hAnsi="Times New Roman" w:cs="Times New Roman"/>
                          <w:color w:val="000000" w:themeColor="text1"/>
                          <w:spacing w:val="-6"/>
                          <w:kern w:val="24"/>
                          <w:sz w:val="28"/>
                          <w:szCs w:val="28"/>
                        </w:rPr>
                        <w:t>s</w:t>
                      </w:r>
                      <w:r w:rsidRPr="00E71FBF">
                        <w:rPr>
                          <w:rFonts w:ascii="Times New Roman" w:hAnsi="Times New Roman" w:cs="Times New Roman"/>
                          <w:color w:val="000000" w:themeColor="text1"/>
                          <w:spacing w:val="8"/>
                          <w:kern w:val="24"/>
                          <w:sz w:val="28"/>
                          <w:szCs w:val="28"/>
                        </w:rPr>
                        <w:t>t</w:t>
                      </w:r>
                      <w:r w:rsidRPr="00E71FBF">
                        <w:rPr>
                          <w:rFonts w:ascii="Times New Roman" w:hAnsi="Times New Roman" w:cs="Times New Roman"/>
                          <w:color w:val="000000" w:themeColor="text1"/>
                          <w:spacing w:val="2"/>
                          <w:kern w:val="24"/>
                          <w:sz w:val="28"/>
                          <w:szCs w:val="28"/>
                        </w:rPr>
                        <w:t>a</w:t>
                      </w:r>
                      <w:r w:rsidRPr="00E71FBF">
                        <w:rPr>
                          <w:rFonts w:ascii="Times New Roman" w:hAnsi="Times New Roman" w:cs="Times New Roman"/>
                          <w:color w:val="000000" w:themeColor="text1"/>
                          <w:spacing w:val="8"/>
                          <w:kern w:val="24"/>
                          <w:sz w:val="28"/>
                          <w:szCs w:val="28"/>
                        </w:rPr>
                        <w:t>t</w:t>
                      </w:r>
                      <w:r w:rsidRPr="00E71FBF">
                        <w:rPr>
                          <w:rFonts w:ascii="Times New Roman" w:hAnsi="Times New Roman" w:cs="Times New Roman"/>
                          <w:color w:val="000000" w:themeColor="text1"/>
                          <w:spacing w:val="2"/>
                          <w:kern w:val="24"/>
                          <w:sz w:val="28"/>
                          <w:szCs w:val="28"/>
                        </w:rPr>
                        <w:t>e</w:t>
                      </w:r>
                      <w:r w:rsidRPr="00E71FBF">
                        <w:rPr>
                          <w:rFonts w:ascii="Times New Roman" w:hAnsi="Times New Roman" w:cs="Times New Roman"/>
                          <w:color w:val="000000" w:themeColor="text1"/>
                          <w:spacing w:val="-25"/>
                          <w:kern w:val="24"/>
                          <w:sz w:val="28"/>
                          <w:szCs w:val="28"/>
                        </w:rPr>
                        <w:t xml:space="preserve"> </w:t>
                      </w:r>
                      <w:r w:rsidRPr="00E71FBF">
                        <w:rPr>
                          <w:rFonts w:ascii="Times New Roman" w:hAnsi="Times New Roman" w:cs="Times New Roman"/>
                          <w:color w:val="000000" w:themeColor="text1"/>
                          <w:spacing w:val="-11"/>
                          <w:kern w:val="24"/>
                          <w:sz w:val="28"/>
                          <w:szCs w:val="28"/>
                        </w:rPr>
                        <w:t>m</w:t>
                      </w:r>
                      <w:r w:rsidRPr="00E71FBF">
                        <w:rPr>
                          <w:rFonts w:ascii="Times New Roman" w:hAnsi="Times New Roman" w:cs="Times New Roman"/>
                          <w:color w:val="000000" w:themeColor="text1"/>
                          <w:spacing w:val="2"/>
                          <w:kern w:val="24"/>
                          <w:sz w:val="28"/>
                          <w:szCs w:val="28"/>
                        </w:rPr>
                        <w:t>e</w:t>
                      </w:r>
                      <w:r w:rsidRPr="00E71FBF">
                        <w:rPr>
                          <w:rFonts w:ascii="Times New Roman" w:hAnsi="Times New Roman" w:cs="Times New Roman"/>
                          <w:color w:val="000000" w:themeColor="text1"/>
                          <w:spacing w:val="9"/>
                          <w:kern w:val="24"/>
                          <w:sz w:val="28"/>
                          <w:szCs w:val="28"/>
                        </w:rPr>
                        <w:t>tho</w:t>
                      </w:r>
                      <w:r w:rsidRPr="00E71FBF">
                        <w:rPr>
                          <w:rFonts w:ascii="Times New Roman" w:hAnsi="Times New Roman" w:cs="Times New Roman"/>
                          <w:color w:val="000000" w:themeColor="text1"/>
                          <w:spacing w:val="2"/>
                          <w:kern w:val="24"/>
                          <w:sz w:val="28"/>
                          <w:szCs w:val="28"/>
                        </w:rPr>
                        <w:t>d</w:t>
                      </w:r>
                    </w:p>
                  </w:txbxContent>
                </v:textbox>
              </v:shape>
            </w:pict>
          </mc:Fallback>
        </mc:AlternateContent>
      </w:r>
      <w:r w:rsidRPr="00513B20">
        <w:rPr>
          <w:rFonts w:ascii="Times New Roman" w:hAnsi="Times New Roman" w:cs="Times New Roman"/>
          <w:b/>
          <w:bCs/>
          <w:noProof/>
          <w:sz w:val="28"/>
          <w:szCs w:val="28"/>
          <w:lang w:val="en-IN" w:eastAsia="en-IN"/>
        </w:rPr>
        <mc:AlternateContent>
          <mc:Choice Requires="wps">
            <w:drawing>
              <wp:anchor distT="0" distB="0" distL="114300" distR="114300" simplePos="0" relativeHeight="251708416" behindDoc="0" locked="0" layoutInCell="1" allowOverlap="1" wp14:anchorId="7946214A" wp14:editId="1F650C8C">
                <wp:simplePos x="0" y="0"/>
                <wp:positionH relativeFrom="column">
                  <wp:posOffset>-666841</wp:posOffset>
                </wp:positionH>
                <wp:positionV relativeFrom="paragraph">
                  <wp:posOffset>146141</wp:posOffset>
                </wp:positionV>
                <wp:extent cx="1891393" cy="781050"/>
                <wp:effectExtent l="0" t="0" r="13970" b="10160"/>
                <wp:wrapNone/>
                <wp:docPr id="30" name="object 30"/>
                <wp:cNvGraphicFramePr/>
                <a:graphic xmlns:a="http://schemas.openxmlformats.org/drawingml/2006/main">
                  <a:graphicData uri="http://schemas.microsoft.com/office/word/2010/wordprocessingShape">
                    <wps:wsp>
                      <wps:cNvSpPr txBox="1"/>
                      <wps:spPr>
                        <a:xfrm>
                          <a:off x="0" y="0"/>
                          <a:ext cx="1891393" cy="781050"/>
                        </a:xfrm>
                        <a:prstGeom prst="rect">
                          <a:avLst/>
                        </a:prstGeom>
                        <a:solidFill>
                          <a:srgbClr val="5FCAEE"/>
                        </a:solidFill>
                        <a:ln w="19050">
                          <a:solidFill>
                            <a:srgbClr val="4494AF"/>
                          </a:solidFill>
                        </a:ln>
                      </wps:spPr>
                      <wps:txbx>
                        <w:txbxContent>
                          <w:p w14:paraId="2171A079" w14:textId="2B5CB234" w:rsidR="00404C65" w:rsidRPr="00E71FBF" w:rsidRDefault="00404C65" w:rsidP="00513B20">
                            <w:pPr>
                              <w:spacing w:before="133"/>
                              <w:jc w:val="center"/>
                              <w:rPr>
                                <w:rFonts w:ascii="Times New Roman" w:hAnsi="Times New Roman" w:cs="Times New Roman"/>
                                <w:color w:val="000000" w:themeColor="text1"/>
                                <w:spacing w:val="-1"/>
                                <w:kern w:val="24"/>
                                <w:sz w:val="28"/>
                                <w:szCs w:val="28"/>
                              </w:rPr>
                            </w:pPr>
                            <w:r w:rsidRPr="00E71FBF">
                              <w:rPr>
                                <w:rFonts w:ascii="Times New Roman" w:hAnsi="Times New Roman" w:cs="Times New Roman"/>
                                <w:color w:val="000000" w:themeColor="text1"/>
                                <w:spacing w:val="-1"/>
                                <w:kern w:val="24"/>
                                <w:sz w:val="28"/>
                                <w:szCs w:val="28"/>
                              </w:rPr>
                              <w:t>Analysis</w:t>
                            </w:r>
                            <w:r w:rsidRPr="00E71FBF">
                              <w:rPr>
                                <w:rFonts w:ascii="Times New Roman" w:hAnsi="Times New Roman" w:cs="Times New Roman"/>
                                <w:color w:val="000000" w:themeColor="text1"/>
                                <w:spacing w:val="-8"/>
                                <w:kern w:val="24"/>
                                <w:sz w:val="28"/>
                                <w:szCs w:val="28"/>
                              </w:rPr>
                              <w:t xml:space="preserve"> </w:t>
                            </w:r>
                            <w:r w:rsidRPr="00E71FBF">
                              <w:rPr>
                                <w:rFonts w:ascii="Times New Roman" w:hAnsi="Times New Roman" w:cs="Times New Roman"/>
                                <w:color w:val="000000" w:themeColor="text1"/>
                                <w:spacing w:val="5"/>
                                <w:kern w:val="24"/>
                                <w:sz w:val="28"/>
                                <w:szCs w:val="28"/>
                              </w:rPr>
                              <w:t>of</w:t>
                            </w:r>
                            <w:r w:rsidRPr="00E71FBF">
                              <w:rPr>
                                <w:rFonts w:ascii="Times New Roman" w:hAnsi="Times New Roman" w:cs="Times New Roman"/>
                                <w:color w:val="000000" w:themeColor="text1"/>
                                <w:spacing w:val="-14"/>
                                <w:kern w:val="24"/>
                                <w:sz w:val="28"/>
                                <w:szCs w:val="28"/>
                              </w:rPr>
                              <w:t xml:space="preserve"> </w:t>
                            </w:r>
                            <w:r>
                              <w:rPr>
                                <w:rFonts w:ascii="Times New Roman" w:hAnsi="Times New Roman" w:cs="Times New Roman"/>
                                <w:color w:val="000000" w:themeColor="text1"/>
                                <w:spacing w:val="2"/>
                                <w:kern w:val="24"/>
                                <w:sz w:val="28"/>
                                <w:szCs w:val="28"/>
                              </w:rPr>
                              <w:t>RCC</w:t>
                            </w:r>
                          </w:p>
                          <w:p w14:paraId="1F261834" w14:textId="77777777" w:rsidR="00404C65" w:rsidRPr="00E71FBF" w:rsidRDefault="00404C65" w:rsidP="00513B20">
                            <w:pPr>
                              <w:spacing w:before="1"/>
                              <w:jc w:val="center"/>
                              <w:rPr>
                                <w:rFonts w:ascii="Times New Roman" w:hAnsi="Times New Roman" w:cs="Times New Roman"/>
                                <w:color w:val="000000" w:themeColor="text1"/>
                                <w:spacing w:val="2"/>
                                <w:kern w:val="24"/>
                                <w:sz w:val="28"/>
                                <w:szCs w:val="28"/>
                              </w:rPr>
                            </w:pPr>
                            <w:proofErr w:type="gramStart"/>
                            <w:r w:rsidRPr="00E71FBF">
                              <w:rPr>
                                <w:rFonts w:ascii="Times New Roman" w:hAnsi="Times New Roman" w:cs="Times New Roman"/>
                                <w:color w:val="000000" w:themeColor="text1"/>
                                <w:spacing w:val="2"/>
                                <w:kern w:val="24"/>
                                <w:sz w:val="28"/>
                                <w:szCs w:val="28"/>
                              </w:rPr>
                              <w:t>elements</w:t>
                            </w:r>
                            <w:proofErr w:type="gramEnd"/>
                          </w:p>
                        </w:txbxContent>
                      </wps:txbx>
                      <wps:bodyPr vert="horz" wrap="square" lIns="0" tIns="84455" rIns="0" bIns="0" rtlCol="0">
                        <a:spAutoFit/>
                      </wps:bodyPr>
                    </wps:wsp>
                  </a:graphicData>
                </a:graphic>
                <wp14:sizeRelH relativeFrom="margin">
                  <wp14:pctWidth>0</wp14:pctWidth>
                </wp14:sizeRelH>
              </wp:anchor>
            </w:drawing>
          </mc:Choice>
          <mc:Fallback>
            <w:pict>
              <v:shape w14:anchorId="7946214A" id="object 30" o:spid="_x0000_s1043" type="#_x0000_t202" style="position:absolute;left:0;text-align:left;margin-left:-52.5pt;margin-top:11.5pt;width:148.95pt;height:61.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" fillcolor="#5fcaee" strokecolor="#4494af" strokeweight="1.5pt">
                <v:textbox style="mso-fit-shape-to-text:t" inset="0,6.65pt,0,0">
                  <w:txbxContent>
                    <w:p w14:paraId="2171A079" w14:textId="2B5CB234" w:rsidR="00404C65" w:rsidRPr="00E71FBF" w:rsidRDefault="00404C65" w:rsidP="00513B20">
                      <w:pPr>
                        <w:spacing w:before="133"/>
                        <w:jc w:val="center"/>
                        <w:rPr>
                          <w:rFonts w:ascii="Times New Roman" w:hAnsi="Times New Roman" w:cs="Times New Roman"/>
                          <w:color w:val="000000" w:themeColor="text1"/>
                          <w:spacing w:val="-1"/>
                          <w:kern w:val="24"/>
                          <w:sz w:val="28"/>
                          <w:szCs w:val="28"/>
                        </w:rPr>
                      </w:pPr>
                      <w:r w:rsidRPr="00E71FBF">
                        <w:rPr>
                          <w:rFonts w:ascii="Times New Roman" w:hAnsi="Times New Roman" w:cs="Times New Roman"/>
                          <w:color w:val="000000" w:themeColor="text1"/>
                          <w:spacing w:val="-1"/>
                          <w:kern w:val="24"/>
                          <w:sz w:val="28"/>
                          <w:szCs w:val="28"/>
                        </w:rPr>
                        <w:t>Analysis</w:t>
                      </w:r>
                      <w:r w:rsidRPr="00E71FBF">
                        <w:rPr>
                          <w:rFonts w:ascii="Times New Roman" w:hAnsi="Times New Roman" w:cs="Times New Roman"/>
                          <w:color w:val="000000" w:themeColor="text1"/>
                          <w:spacing w:val="-8"/>
                          <w:kern w:val="24"/>
                          <w:sz w:val="28"/>
                          <w:szCs w:val="28"/>
                        </w:rPr>
                        <w:t xml:space="preserve"> </w:t>
                      </w:r>
                      <w:r w:rsidRPr="00E71FBF">
                        <w:rPr>
                          <w:rFonts w:ascii="Times New Roman" w:hAnsi="Times New Roman" w:cs="Times New Roman"/>
                          <w:color w:val="000000" w:themeColor="text1"/>
                          <w:spacing w:val="5"/>
                          <w:kern w:val="24"/>
                          <w:sz w:val="28"/>
                          <w:szCs w:val="28"/>
                        </w:rPr>
                        <w:t>of</w:t>
                      </w:r>
                      <w:r w:rsidRPr="00E71FBF">
                        <w:rPr>
                          <w:rFonts w:ascii="Times New Roman" w:hAnsi="Times New Roman" w:cs="Times New Roman"/>
                          <w:color w:val="000000" w:themeColor="text1"/>
                          <w:spacing w:val="-14"/>
                          <w:kern w:val="24"/>
                          <w:sz w:val="28"/>
                          <w:szCs w:val="28"/>
                        </w:rPr>
                        <w:t xml:space="preserve"> </w:t>
                      </w:r>
                      <w:r>
                        <w:rPr>
                          <w:rFonts w:ascii="Times New Roman" w:hAnsi="Times New Roman" w:cs="Times New Roman"/>
                          <w:color w:val="000000" w:themeColor="text1"/>
                          <w:spacing w:val="2"/>
                          <w:kern w:val="24"/>
                          <w:sz w:val="28"/>
                          <w:szCs w:val="28"/>
                        </w:rPr>
                        <w:t>RCC</w:t>
                      </w:r>
                    </w:p>
                    <w:p w14:paraId="1F261834" w14:textId="77777777" w:rsidR="00404C65" w:rsidRPr="00E71FBF" w:rsidRDefault="00404C65" w:rsidP="00513B20">
                      <w:pPr>
                        <w:spacing w:before="1"/>
                        <w:jc w:val="center"/>
                        <w:rPr>
                          <w:rFonts w:ascii="Times New Roman" w:hAnsi="Times New Roman" w:cs="Times New Roman"/>
                          <w:color w:val="000000" w:themeColor="text1"/>
                          <w:spacing w:val="2"/>
                          <w:kern w:val="24"/>
                          <w:sz w:val="28"/>
                          <w:szCs w:val="28"/>
                        </w:rPr>
                      </w:pPr>
                      <w:proofErr w:type="gramStart"/>
                      <w:r w:rsidRPr="00E71FBF">
                        <w:rPr>
                          <w:rFonts w:ascii="Times New Roman" w:hAnsi="Times New Roman" w:cs="Times New Roman"/>
                          <w:color w:val="000000" w:themeColor="text1"/>
                          <w:spacing w:val="2"/>
                          <w:kern w:val="24"/>
                          <w:sz w:val="28"/>
                          <w:szCs w:val="28"/>
                        </w:rPr>
                        <w:t>elements</w:t>
                      </w:r>
                      <w:proofErr w:type="gramEnd"/>
                    </w:p>
                  </w:txbxContent>
                </v:textbox>
              </v:shape>
            </w:pict>
          </mc:Fallback>
        </mc:AlternateContent>
      </w:r>
    </w:p>
    <w:p w14:paraId="32538937" w14:textId="45B5EAD5" w:rsidR="00D414BB" w:rsidRDefault="00513B20" w:rsidP="00EE30B1">
      <w:pPr>
        <w:tabs>
          <w:tab w:val="left" w:pos="1464"/>
        </w:tabs>
        <w:spacing w:before="240"/>
        <w:jc w:val="both"/>
        <w:rPr>
          <w:rFonts w:ascii="Times New Roman" w:hAnsi="Times New Roman" w:cs="Times New Roman"/>
          <w:b/>
          <w:bCs/>
          <w:sz w:val="28"/>
          <w:szCs w:val="28"/>
        </w:rPr>
      </w:pPr>
      <w:r w:rsidRPr="0004342E">
        <w:rPr>
          <w:rFonts w:ascii="Times New Roman" w:hAnsi="Times New Roman" w:cs="Times New Roman"/>
          <w:b/>
          <w:bCs/>
          <w:noProof/>
          <w:sz w:val="28"/>
          <w:szCs w:val="28"/>
          <w:lang w:val="en-IN" w:eastAsia="en-IN"/>
        </w:rPr>
        <mc:AlternateContent>
          <mc:Choice Requires="wpg">
            <w:drawing>
              <wp:anchor distT="0" distB="0" distL="114300" distR="114300" simplePos="0" relativeHeight="251712512" behindDoc="0" locked="0" layoutInCell="1" allowOverlap="1" wp14:anchorId="25C75DAB" wp14:editId="3C0BC0AC">
                <wp:simplePos x="0" y="0"/>
                <wp:positionH relativeFrom="column">
                  <wp:posOffset>1349828</wp:posOffset>
                </wp:positionH>
                <wp:positionV relativeFrom="paragraph">
                  <wp:posOffset>237943</wp:posOffset>
                </wp:positionV>
                <wp:extent cx="561975" cy="141514"/>
                <wp:effectExtent l="0" t="0" r="28575" b="11430"/>
                <wp:wrapNone/>
                <wp:docPr id="30849119" name="object 7"/>
                <wp:cNvGraphicFramePr/>
                <a:graphic xmlns:a="http://schemas.openxmlformats.org/drawingml/2006/main">
                  <a:graphicData uri="http://schemas.microsoft.com/office/word/2010/wordprocessingGroup">
                    <wpg:wgp>
                      <wpg:cNvGrpSpPr/>
                      <wpg:grpSpPr>
                        <a:xfrm>
                          <a:off x="0" y="0"/>
                          <a:ext cx="561975" cy="141514"/>
                          <a:chOff x="9525" y="9525"/>
                          <a:chExt cx="542925" cy="76200"/>
                        </a:xfrm>
                      </wpg:grpSpPr>
                      <wps:wsp>
                        <wps:cNvPr id="961390791" name="object 8"/>
                        <wps:cNvSpPr/>
                        <wps:spPr>
                          <a:xfrm>
                            <a:off x="9525" y="9525"/>
                            <a:ext cx="542925" cy="76200"/>
                          </a:xfrm>
                          <a:custGeom>
                            <a:avLst/>
                            <a:gdLst/>
                            <a:ahLst/>
                            <a:cxnLst/>
                            <a:rect l="l" t="t" r="r" b="b"/>
                            <a:pathLst>
                              <a:path w="542925" h="76200">
                                <a:moveTo>
                                  <a:pt x="504825" y="0"/>
                                </a:moveTo>
                                <a:lnTo>
                                  <a:pt x="504825" y="19050"/>
                                </a:lnTo>
                                <a:lnTo>
                                  <a:pt x="0" y="19050"/>
                                </a:lnTo>
                                <a:lnTo>
                                  <a:pt x="0" y="57150"/>
                                </a:lnTo>
                                <a:lnTo>
                                  <a:pt x="504825" y="57150"/>
                                </a:lnTo>
                                <a:lnTo>
                                  <a:pt x="504825" y="76200"/>
                                </a:lnTo>
                                <a:lnTo>
                                  <a:pt x="542925" y="38100"/>
                                </a:lnTo>
                                <a:lnTo>
                                  <a:pt x="504825" y="0"/>
                                </a:lnTo>
                                <a:close/>
                              </a:path>
                            </a:pathLst>
                          </a:custGeom>
                          <a:solidFill>
                            <a:srgbClr val="5FCAEE"/>
                          </a:solidFill>
                        </wps:spPr>
                        <wps:bodyPr wrap="square" lIns="0" tIns="0" rIns="0" bIns="0" rtlCol="0"/>
                      </wps:wsp>
                      <wps:wsp>
                        <wps:cNvPr id="991957563" name="object 9"/>
                        <wps:cNvSpPr/>
                        <wps:spPr>
                          <a:xfrm>
                            <a:off x="9525" y="9525"/>
                            <a:ext cx="542925" cy="76200"/>
                          </a:xfrm>
                          <a:custGeom>
                            <a:avLst/>
                            <a:gdLst/>
                            <a:ahLst/>
                            <a:cxnLst/>
                            <a:rect l="l" t="t" r="r" b="b"/>
                            <a:pathLst>
                              <a:path w="542925" h="76200">
                                <a:moveTo>
                                  <a:pt x="0" y="19050"/>
                                </a:moveTo>
                                <a:lnTo>
                                  <a:pt x="504825" y="19050"/>
                                </a:lnTo>
                                <a:lnTo>
                                  <a:pt x="504825" y="0"/>
                                </a:lnTo>
                                <a:lnTo>
                                  <a:pt x="542925" y="38100"/>
                                </a:lnTo>
                                <a:lnTo>
                                  <a:pt x="504825" y="76200"/>
                                </a:lnTo>
                                <a:lnTo>
                                  <a:pt x="504825" y="57150"/>
                                </a:lnTo>
                                <a:lnTo>
                                  <a:pt x="0" y="57150"/>
                                </a:lnTo>
                                <a:lnTo>
                                  <a:pt x="0" y="19050"/>
                                </a:lnTo>
                                <a:close/>
                              </a:path>
                            </a:pathLst>
                          </a:custGeom>
                          <a:ln w="19050">
                            <a:solidFill>
                              <a:srgbClr val="4494AF"/>
                            </a:solidFill>
                          </a:ln>
                        </wps:spPr>
                        <wps:bodyPr wrap="square" lIns="0" tIns="0" rIns="0" bIns="0" rtlCol="0"/>
                      </wps:wsp>
                    </wpg:wg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4AB06C49" id="object 7" o:spid="_x0000_s1026" style="position:absolute;margin-left:106.3pt;margin-top:18.75pt;width:44.25pt;height:11.15pt;z-index:251712512;mso-height-relative:margin" coordorigin="95,95" coordsize="542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">
                <v:shape id="object 8" o:spid="_x0000_s1027" style="position:absolute;left:95;top:95;width:5429;height:762;visibility:visible;mso-wrap-style:square;v-text-anchor:top" coordsize="542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" path="m504825,r,19050l,19050,,57150r504825,l504825,76200,542925,38100,504825,xe" fillcolor="#5fcaee" stroked="f">
                  <v:path arrowok="t"/>
                </v:shape>
                <v:shape id="object 9" o:spid="_x0000_s1028" style="position:absolute;left:95;top:95;width:5429;height:762;visibility:visible;mso-wrap-style:square;v-text-anchor:top" coordsize="5429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" path="m,19050r504825,l504825,r38100,38100l504825,76200r,-19050l,57150,,19050xe" filled="f" strokecolor="#4494af" strokeweight="1.5pt">
                  <v:path arrowok="t"/>
                </v:shape>
              </v:group>
            </w:pict>
          </mc:Fallback>
        </mc:AlternateContent>
      </w:r>
    </w:p>
    <w:p w14:paraId="75CDE611" w14:textId="41C09368" w:rsidR="00D414BB" w:rsidRDefault="00403904" w:rsidP="00EE30B1">
      <w:pPr>
        <w:tabs>
          <w:tab w:val="left" w:pos="1464"/>
        </w:tabs>
        <w:spacing w:before="240"/>
        <w:jc w:val="both"/>
        <w:rPr>
          <w:rFonts w:ascii="Times New Roman" w:hAnsi="Times New Roman" w:cs="Times New Roman"/>
          <w:b/>
          <w:bCs/>
          <w:sz w:val="28"/>
          <w:szCs w:val="28"/>
        </w:rPr>
      </w:pPr>
      <w:r w:rsidRPr="00513B20">
        <w:rPr>
          <w:rFonts w:ascii="Times New Roman" w:hAnsi="Times New Roman" w:cs="Times New Roman"/>
          <w:b/>
          <w:bCs/>
          <w:noProof/>
          <w:sz w:val="28"/>
          <w:szCs w:val="28"/>
          <w:lang w:val="en-IN" w:eastAsia="en-IN"/>
        </w:rPr>
        <mc:AlternateContent>
          <mc:Choice Requires="wpg">
            <w:drawing>
              <wp:anchor distT="0" distB="0" distL="114300" distR="114300" simplePos="0" relativeHeight="251718656" behindDoc="0" locked="0" layoutInCell="1" allowOverlap="1" wp14:anchorId="4B01E677" wp14:editId="64C0A687">
                <wp:simplePos x="0" y="0"/>
                <wp:positionH relativeFrom="column">
                  <wp:posOffset>2939143</wp:posOffset>
                </wp:positionH>
                <wp:positionV relativeFrom="paragraph">
                  <wp:posOffset>301807</wp:posOffset>
                </wp:positionV>
                <wp:extent cx="133350" cy="609600"/>
                <wp:effectExtent l="0" t="0" r="19050" b="19050"/>
                <wp:wrapNone/>
                <wp:docPr id="1054571595" name="object 19"/>
                <wp:cNvGraphicFramePr/>
                <a:graphic xmlns:a="http://schemas.openxmlformats.org/drawingml/2006/main">
                  <a:graphicData uri="http://schemas.microsoft.com/office/word/2010/wordprocessingGroup">
                    <wpg:wgp>
                      <wpg:cNvGrpSpPr/>
                      <wpg:grpSpPr>
                        <a:xfrm>
                          <a:off x="0" y="0"/>
                          <a:ext cx="133350" cy="609600"/>
                          <a:chOff x="9525" y="9525"/>
                          <a:chExt cx="114300" cy="590550"/>
                        </a:xfrm>
                      </wpg:grpSpPr>
                      <wps:wsp>
                        <wps:cNvPr id="944584483" name="object 20"/>
                        <wps:cNvSpPr/>
                        <wps:spPr>
                          <a:xfrm>
                            <a:off x="9525" y="9525"/>
                            <a:ext cx="114300" cy="590550"/>
                          </a:xfrm>
                          <a:custGeom>
                            <a:avLst/>
                            <a:gdLst/>
                            <a:ahLst/>
                            <a:cxnLst/>
                            <a:rect l="l" t="t" r="r" b="b"/>
                            <a:pathLst>
                              <a:path w="114300" h="590550">
                                <a:moveTo>
                                  <a:pt x="85725" y="0"/>
                                </a:moveTo>
                                <a:lnTo>
                                  <a:pt x="28575" y="0"/>
                                </a:lnTo>
                                <a:lnTo>
                                  <a:pt x="28575" y="533400"/>
                                </a:lnTo>
                                <a:lnTo>
                                  <a:pt x="0" y="533400"/>
                                </a:lnTo>
                                <a:lnTo>
                                  <a:pt x="57150" y="590550"/>
                                </a:lnTo>
                                <a:lnTo>
                                  <a:pt x="114300" y="533400"/>
                                </a:lnTo>
                                <a:lnTo>
                                  <a:pt x="85725" y="533400"/>
                                </a:lnTo>
                                <a:lnTo>
                                  <a:pt x="85725" y="0"/>
                                </a:lnTo>
                                <a:close/>
                              </a:path>
                            </a:pathLst>
                          </a:custGeom>
                          <a:solidFill>
                            <a:srgbClr val="5FCAEE"/>
                          </a:solidFill>
                        </wps:spPr>
                        <wps:bodyPr wrap="square" lIns="0" tIns="0" rIns="0" bIns="0" rtlCol="0"/>
                      </wps:wsp>
                      <wps:wsp>
                        <wps:cNvPr id="1335443232" name="object 21"/>
                        <wps:cNvSpPr/>
                        <wps:spPr>
                          <a:xfrm>
                            <a:off x="9525" y="9525"/>
                            <a:ext cx="114300" cy="590550"/>
                          </a:xfrm>
                          <a:custGeom>
                            <a:avLst/>
                            <a:gdLst/>
                            <a:ahLst/>
                            <a:cxnLst/>
                            <a:rect l="l" t="t" r="r" b="b"/>
                            <a:pathLst>
                              <a:path w="114300" h="590550">
                                <a:moveTo>
                                  <a:pt x="0" y="533400"/>
                                </a:moveTo>
                                <a:lnTo>
                                  <a:pt x="28575" y="533400"/>
                                </a:lnTo>
                                <a:lnTo>
                                  <a:pt x="28575" y="0"/>
                                </a:lnTo>
                                <a:lnTo>
                                  <a:pt x="85725" y="0"/>
                                </a:lnTo>
                                <a:lnTo>
                                  <a:pt x="85725" y="533400"/>
                                </a:lnTo>
                                <a:lnTo>
                                  <a:pt x="114300" y="533400"/>
                                </a:lnTo>
                                <a:lnTo>
                                  <a:pt x="57150" y="590550"/>
                                </a:lnTo>
                                <a:lnTo>
                                  <a:pt x="0" y="533400"/>
                                </a:lnTo>
                                <a:close/>
                              </a:path>
                            </a:pathLst>
                          </a:custGeom>
                          <a:ln w="19050">
                            <a:solidFill>
                              <a:srgbClr val="4494AF"/>
                            </a:solidFill>
                          </a:ln>
                        </wps:spPr>
                        <wps:bodyPr wrap="square" lIns="0" tIns="0" rIns="0" bIns="0" rtlCol="0"/>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3F2EEEAE" id="object 19" o:spid="_x0000_s1026" style="position:absolute;margin-left:231.45pt;margin-top:23.75pt;width:10.5pt;height:48pt;z-index:251718656" coordorigin="95,95" coordsize="1143,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">
                <v:shape id="object 20" o:spid="_x0000_s1027" style="position:absolute;left:95;top:95;width:1143;height:5905;visibility:visible;mso-wrap-style:square;v-text-anchor:top" coordsize="1143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" path="m85725,l28575,r,533400l,533400r57150,57150l114300,533400r-28575,l85725,xe" fillcolor="#5fcaee" stroked="f">
                  <v:path arrowok="t"/>
                </v:shape>
                <v:shape id="object 21" o:spid="_x0000_s1028" style="position:absolute;left:95;top:95;width:1143;height:5905;visibility:visible;mso-wrap-style:square;v-text-anchor:top" coordsize="1143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" path="m,533400r28575,l28575,,85725,r,533400l114300,533400,57150,590550,,533400xe" filled="f" strokecolor="#4494af" strokeweight="1.5pt">
                  <v:path arrowok="t"/>
                </v:shape>
              </v:group>
            </w:pict>
          </mc:Fallback>
        </mc:AlternateContent>
      </w:r>
    </w:p>
    <w:p w14:paraId="59B61059" w14:textId="10EB586A" w:rsidR="00D414BB" w:rsidRDefault="00D414BB" w:rsidP="00EE30B1">
      <w:pPr>
        <w:tabs>
          <w:tab w:val="left" w:pos="1464"/>
        </w:tabs>
        <w:spacing w:before="240"/>
        <w:jc w:val="both"/>
        <w:rPr>
          <w:rFonts w:ascii="Times New Roman" w:hAnsi="Times New Roman" w:cs="Times New Roman"/>
          <w:b/>
          <w:bCs/>
          <w:sz w:val="28"/>
          <w:szCs w:val="28"/>
        </w:rPr>
      </w:pPr>
    </w:p>
    <w:p w14:paraId="2045ABFD" w14:textId="2FABA4FD" w:rsidR="00D414BB" w:rsidRDefault="00E71FBF" w:rsidP="00EE30B1">
      <w:pPr>
        <w:tabs>
          <w:tab w:val="left" w:pos="1464"/>
        </w:tabs>
        <w:spacing w:before="240"/>
        <w:jc w:val="both"/>
        <w:rPr>
          <w:rFonts w:ascii="Times New Roman" w:hAnsi="Times New Roman" w:cs="Times New Roman"/>
          <w:b/>
          <w:bCs/>
          <w:sz w:val="28"/>
          <w:szCs w:val="28"/>
        </w:rPr>
      </w:pPr>
      <w:r w:rsidRPr="00E71FBF">
        <w:rPr>
          <w:rFonts w:ascii="Times New Roman" w:hAnsi="Times New Roman" w:cs="Times New Roman"/>
          <w:b/>
          <w:bCs/>
          <w:noProof/>
          <w:sz w:val="28"/>
          <w:szCs w:val="28"/>
          <w:lang w:val="en-IN" w:eastAsia="en-IN"/>
        </w:rPr>
        <mc:AlternateContent>
          <mc:Choice Requires="wpg">
            <w:drawing>
              <wp:anchor distT="0" distB="0" distL="114300" distR="114300" simplePos="0" relativeHeight="251724800" behindDoc="0" locked="0" layoutInCell="1" allowOverlap="1" wp14:anchorId="776EC2FE" wp14:editId="66E54683">
                <wp:simplePos x="0" y="0"/>
                <wp:positionH relativeFrom="margin">
                  <wp:align>right</wp:align>
                </wp:positionH>
                <wp:positionV relativeFrom="paragraph">
                  <wp:posOffset>155303</wp:posOffset>
                </wp:positionV>
                <wp:extent cx="1273175" cy="2283279"/>
                <wp:effectExtent l="0" t="0" r="22225" b="22225"/>
                <wp:wrapNone/>
                <wp:docPr id="49" name="object 49"/>
                <wp:cNvGraphicFramePr/>
                <a:graphic xmlns:a="http://schemas.openxmlformats.org/drawingml/2006/main">
                  <a:graphicData uri="http://schemas.microsoft.com/office/word/2010/wordprocessingGroup">
                    <wpg:wgp>
                      <wpg:cNvGrpSpPr/>
                      <wpg:grpSpPr>
                        <a:xfrm>
                          <a:off x="0" y="0"/>
                          <a:ext cx="1273175" cy="2283279"/>
                          <a:chOff x="9525" y="9525"/>
                          <a:chExt cx="1752600" cy="838200"/>
                        </a:xfrm>
                      </wpg:grpSpPr>
                      <wps:wsp>
                        <wps:cNvPr id="297689669" name="object 50"/>
                        <wps:cNvSpPr/>
                        <wps:spPr>
                          <a:xfrm>
                            <a:off x="9525" y="9525"/>
                            <a:ext cx="1752600" cy="838200"/>
                          </a:xfrm>
                          <a:custGeom>
                            <a:avLst/>
                            <a:gdLst/>
                            <a:ahLst/>
                            <a:cxnLst/>
                            <a:rect l="l" t="t" r="r" b="b"/>
                            <a:pathLst>
                              <a:path w="1752600" h="838200">
                                <a:moveTo>
                                  <a:pt x="1752600" y="0"/>
                                </a:moveTo>
                                <a:lnTo>
                                  <a:pt x="1543050" y="0"/>
                                </a:lnTo>
                                <a:lnTo>
                                  <a:pt x="1543050" y="366775"/>
                                </a:lnTo>
                                <a:lnTo>
                                  <a:pt x="1535038" y="416422"/>
                                </a:lnTo>
                                <a:lnTo>
                                  <a:pt x="1512732" y="459546"/>
                                </a:lnTo>
                                <a:lnTo>
                                  <a:pt x="1478721" y="493557"/>
                                </a:lnTo>
                                <a:lnTo>
                                  <a:pt x="1435597" y="515863"/>
                                </a:lnTo>
                                <a:lnTo>
                                  <a:pt x="1385951" y="523875"/>
                                </a:lnTo>
                                <a:lnTo>
                                  <a:pt x="209550" y="523875"/>
                                </a:lnTo>
                                <a:lnTo>
                                  <a:pt x="209550" y="419100"/>
                                </a:lnTo>
                                <a:lnTo>
                                  <a:pt x="0" y="628650"/>
                                </a:lnTo>
                                <a:lnTo>
                                  <a:pt x="209550" y="838200"/>
                                </a:lnTo>
                                <a:lnTo>
                                  <a:pt x="209550" y="733425"/>
                                </a:lnTo>
                                <a:lnTo>
                                  <a:pt x="1385951" y="733425"/>
                                </a:lnTo>
                                <a:lnTo>
                                  <a:pt x="1431931" y="730567"/>
                                </a:lnTo>
                                <a:lnTo>
                                  <a:pt x="1476210" y="722225"/>
                                </a:lnTo>
                                <a:lnTo>
                                  <a:pt x="1518444" y="708741"/>
                                </a:lnTo>
                                <a:lnTo>
                                  <a:pt x="1558289" y="690460"/>
                                </a:lnTo>
                                <a:lnTo>
                                  <a:pt x="1595400" y="667725"/>
                                </a:lnTo>
                                <a:lnTo>
                                  <a:pt x="1629434" y="640880"/>
                                </a:lnTo>
                                <a:lnTo>
                                  <a:pt x="1660046" y="610269"/>
                                </a:lnTo>
                                <a:lnTo>
                                  <a:pt x="1686893" y="576236"/>
                                </a:lnTo>
                                <a:lnTo>
                                  <a:pt x="1709630" y="539125"/>
                                </a:lnTo>
                                <a:lnTo>
                                  <a:pt x="1727913" y="499280"/>
                                </a:lnTo>
                                <a:lnTo>
                                  <a:pt x="1741398" y="457044"/>
                                </a:lnTo>
                                <a:lnTo>
                                  <a:pt x="1749742" y="412761"/>
                                </a:lnTo>
                                <a:lnTo>
                                  <a:pt x="1752600" y="366775"/>
                                </a:lnTo>
                                <a:lnTo>
                                  <a:pt x="1752600" y="0"/>
                                </a:lnTo>
                                <a:close/>
                              </a:path>
                            </a:pathLst>
                          </a:custGeom>
                          <a:solidFill>
                            <a:srgbClr val="5FCAEE"/>
                          </a:solidFill>
                        </wps:spPr>
                        <wps:bodyPr wrap="square" lIns="0" tIns="0" rIns="0" bIns="0" rtlCol="0"/>
                      </wps:wsp>
                      <wps:wsp>
                        <wps:cNvPr id="1990126216" name="object 51"/>
                        <wps:cNvSpPr/>
                        <wps:spPr>
                          <a:xfrm>
                            <a:off x="9525" y="9525"/>
                            <a:ext cx="1752600" cy="838200"/>
                          </a:xfrm>
                          <a:custGeom>
                            <a:avLst/>
                            <a:gdLst/>
                            <a:ahLst/>
                            <a:cxnLst/>
                            <a:rect l="l" t="t" r="r" b="b"/>
                            <a:pathLst>
                              <a:path w="1752600" h="838200">
                                <a:moveTo>
                                  <a:pt x="1752600" y="0"/>
                                </a:moveTo>
                                <a:lnTo>
                                  <a:pt x="1752600" y="366775"/>
                                </a:lnTo>
                                <a:lnTo>
                                  <a:pt x="1749742" y="412761"/>
                                </a:lnTo>
                                <a:lnTo>
                                  <a:pt x="1741398" y="457044"/>
                                </a:lnTo>
                                <a:lnTo>
                                  <a:pt x="1727913" y="499280"/>
                                </a:lnTo>
                                <a:lnTo>
                                  <a:pt x="1709630" y="539125"/>
                                </a:lnTo>
                                <a:lnTo>
                                  <a:pt x="1686893" y="576236"/>
                                </a:lnTo>
                                <a:lnTo>
                                  <a:pt x="1660046" y="610269"/>
                                </a:lnTo>
                                <a:lnTo>
                                  <a:pt x="1629434" y="640880"/>
                                </a:lnTo>
                                <a:lnTo>
                                  <a:pt x="1595400" y="667725"/>
                                </a:lnTo>
                                <a:lnTo>
                                  <a:pt x="1558289" y="690460"/>
                                </a:lnTo>
                                <a:lnTo>
                                  <a:pt x="1518444" y="708741"/>
                                </a:lnTo>
                                <a:lnTo>
                                  <a:pt x="1476210" y="722225"/>
                                </a:lnTo>
                                <a:lnTo>
                                  <a:pt x="1431931" y="730567"/>
                                </a:lnTo>
                                <a:lnTo>
                                  <a:pt x="1385951" y="733425"/>
                                </a:lnTo>
                                <a:lnTo>
                                  <a:pt x="209550" y="733425"/>
                                </a:lnTo>
                                <a:lnTo>
                                  <a:pt x="209550" y="838200"/>
                                </a:lnTo>
                                <a:lnTo>
                                  <a:pt x="0" y="628650"/>
                                </a:lnTo>
                                <a:lnTo>
                                  <a:pt x="209550" y="419100"/>
                                </a:lnTo>
                                <a:lnTo>
                                  <a:pt x="209550" y="523875"/>
                                </a:lnTo>
                                <a:lnTo>
                                  <a:pt x="1385951" y="523875"/>
                                </a:lnTo>
                                <a:lnTo>
                                  <a:pt x="1435597" y="515863"/>
                                </a:lnTo>
                                <a:lnTo>
                                  <a:pt x="1478721" y="493557"/>
                                </a:lnTo>
                                <a:lnTo>
                                  <a:pt x="1512732" y="459546"/>
                                </a:lnTo>
                                <a:lnTo>
                                  <a:pt x="1535038" y="416422"/>
                                </a:lnTo>
                                <a:lnTo>
                                  <a:pt x="1543050" y="366775"/>
                                </a:lnTo>
                                <a:lnTo>
                                  <a:pt x="1543050" y="0"/>
                                </a:lnTo>
                                <a:lnTo>
                                  <a:pt x="1752600" y="0"/>
                                </a:lnTo>
                                <a:close/>
                              </a:path>
                            </a:pathLst>
                          </a:custGeom>
                          <a:ln w="19050">
                            <a:solidFill>
                              <a:srgbClr val="4494AF"/>
                            </a:solidFill>
                          </a:ln>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4B31D1A2" id="object 49" o:spid="_x0000_s1026" style="position:absolute;margin-left:49.05pt;margin-top:12.25pt;width:100.25pt;height:179.8pt;z-index:251724800;mso-position-horizontal:right;mso-position-horizontal-relative:margin;mso-width-relative:margin;mso-height-relative:margin" coordorigin="95,95" coordsize="17526,8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">
                <v:shape id="object 50" o:spid="_x0000_s1027" style="position:absolute;left:95;top:95;width:17526;height:8382;visibility:visible;mso-wrap-style:square;v-text-anchor:top" coordsize="175260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" path="m1752600,l1543050,r,366775l1535038,416422r-22306,43124l1478721,493557r-43124,22306l1385951,523875r-1176401,l209550,419100,,628650,209550,838200r,-104775l1385951,733425r45980,-2858l1476210,722225r42234,-13484l1558289,690460r37111,-22735l1629434,640880r30612,-30611l1686893,576236r22737,-37111l1727913,499280r13485,-42236l1749742,412761r2858,-45986l1752600,xe" fillcolor="#5fcaee" stroked="f">
                  <v:path arrowok="t"/>
                </v:shape>
                <v:shape id="object 51" o:spid="_x0000_s1028" style="position:absolute;left:95;top:95;width:17526;height:8382;visibility:visible;mso-wrap-style:square;v-text-anchor:top" coordsize="175260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" path="m1752600,r,366775l1749742,412761r-8344,44283l1727913,499280r-18283,39845l1686893,576236r-26847,34033l1629434,640880r-34034,26845l1558289,690460r-39845,18281l1476210,722225r-44279,8342l1385951,733425r-1176401,l209550,838200,,628650,209550,419100r,104775l1385951,523875r49646,-8012l1478721,493557r34011,-34011l1535038,416422r8012,-49647l1543050,r209550,xe" filled="f" strokecolor="#4494af" strokeweight="1.5pt">
                  <v:path arrowok="t"/>
                </v:shape>
                <w10:wrap anchorx="margin"/>
              </v:group>
            </w:pict>
          </mc:Fallback>
        </mc:AlternateContent>
      </w:r>
      <w:r w:rsidR="00403904" w:rsidRPr="00403904">
        <w:rPr>
          <w:rFonts w:ascii="Times New Roman" w:hAnsi="Times New Roman" w:cs="Times New Roman"/>
          <w:b/>
          <w:bCs/>
          <w:noProof/>
          <w:sz w:val="28"/>
          <w:szCs w:val="28"/>
          <w:lang w:val="en-IN" w:eastAsia="en-IN"/>
        </w:rPr>
        <mc:AlternateContent>
          <mc:Choice Requires="wps">
            <w:drawing>
              <wp:anchor distT="0" distB="0" distL="114300" distR="114300" simplePos="0" relativeHeight="251716608" behindDoc="0" locked="0" layoutInCell="1" allowOverlap="1" wp14:anchorId="4399A1A6" wp14:editId="52B0A652">
                <wp:simplePos x="0" y="0"/>
                <wp:positionH relativeFrom="margin">
                  <wp:posOffset>2166258</wp:posOffset>
                </wp:positionH>
                <wp:positionV relativeFrom="paragraph">
                  <wp:posOffset>340813</wp:posOffset>
                </wp:positionV>
                <wp:extent cx="1937657" cy="628650"/>
                <wp:effectExtent l="0" t="0" r="24765" b="27305"/>
                <wp:wrapNone/>
                <wp:docPr id="45" name="object 45"/>
                <wp:cNvGraphicFramePr/>
                <a:graphic xmlns:a="http://schemas.openxmlformats.org/drawingml/2006/main">
                  <a:graphicData uri="http://schemas.microsoft.com/office/word/2010/wordprocessingShape">
                    <wps:wsp>
                      <wps:cNvSpPr txBox="1"/>
                      <wps:spPr>
                        <a:xfrm>
                          <a:off x="0" y="0"/>
                          <a:ext cx="1937657" cy="628650"/>
                        </a:xfrm>
                        <a:prstGeom prst="rect">
                          <a:avLst/>
                        </a:prstGeom>
                        <a:solidFill>
                          <a:srgbClr val="5FCAEE"/>
                        </a:solidFill>
                        <a:ln w="19050">
                          <a:solidFill>
                            <a:srgbClr val="4494AF"/>
                          </a:solidFill>
                        </a:ln>
                      </wps:spPr>
                      <wps:txbx>
                        <w:txbxContent>
                          <w:p w14:paraId="005AA1B8" w14:textId="10F856A9" w:rsidR="00404C65" w:rsidRPr="00E71FBF" w:rsidRDefault="00404C65" w:rsidP="00403904">
                            <w:pPr>
                              <w:spacing w:before="15"/>
                              <w:ind w:left="461" w:right="446" w:firstLine="29"/>
                              <w:rPr>
                                <w:rFonts w:ascii="Times New Roman" w:hAnsi="Times New Roman" w:cs="Times New Roman"/>
                                <w:color w:val="000000" w:themeColor="text1"/>
                                <w:spacing w:val="9"/>
                                <w:kern w:val="24"/>
                                <w:sz w:val="28"/>
                                <w:szCs w:val="28"/>
                              </w:rPr>
                            </w:pPr>
                            <w:r w:rsidRPr="00E71FBF">
                              <w:rPr>
                                <w:rFonts w:ascii="Times New Roman" w:hAnsi="Times New Roman" w:cs="Times New Roman"/>
                                <w:color w:val="000000" w:themeColor="text1"/>
                                <w:spacing w:val="9"/>
                                <w:kern w:val="24"/>
                                <w:sz w:val="28"/>
                                <w:szCs w:val="28"/>
                              </w:rPr>
                              <w:t>D</w:t>
                            </w:r>
                            <w:r w:rsidRPr="00E71FBF">
                              <w:rPr>
                                <w:rFonts w:ascii="Times New Roman" w:hAnsi="Times New Roman" w:cs="Times New Roman"/>
                                <w:color w:val="000000" w:themeColor="text1"/>
                                <w:spacing w:val="2"/>
                                <w:kern w:val="24"/>
                                <w:sz w:val="28"/>
                                <w:szCs w:val="28"/>
                              </w:rPr>
                              <w:t>e</w:t>
                            </w:r>
                            <w:r w:rsidRPr="00E71FBF">
                              <w:rPr>
                                <w:rFonts w:ascii="Times New Roman" w:hAnsi="Times New Roman" w:cs="Times New Roman"/>
                                <w:color w:val="000000" w:themeColor="text1"/>
                                <w:spacing w:val="7"/>
                                <w:kern w:val="24"/>
                                <w:sz w:val="28"/>
                                <w:szCs w:val="28"/>
                              </w:rPr>
                              <w:t>t</w:t>
                            </w:r>
                            <w:r w:rsidRPr="00E71FBF">
                              <w:rPr>
                                <w:rFonts w:ascii="Times New Roman" w:hAnsi="Times New Roman" w:cs="Times New Roman"/>
                                <w:color w:val="000000" w:themeColor="text1"/>
                                <w:spacing w:val="2"/>
                                <w:kern w:val="24"/>
                                <w:sz w:val="28"/>
                                <w:szCs w:val="28"/>
                              </w:rPr>
                              <w:t>a</w:t>
                            </w:r>
                            <w:r w:rsidRPr="00E71FBF">
                              <w:rPr>
                                <w:rFonts w:ascii="Times New Roman" w:hAnsi="Times New Roman" w:cs="Times New Roman"/>
                                <w:color w:val="000000" w:themeColor="text1"/>
                                <w:spacing w:val="-7"/>
                                <w:kern w:val="24"/>
                                <w:sz w:val="28"/>
                                <w:szCs w:val="28"/>
                              </w:rPr>
                              <w:t>i</w:t>
                            </w:r>
                            <w:r w:rsidRPr="00E71FBF">
                              <w:rPr>
                                <w:rFonts w:ascii="Times New Roman" w:hAnsi="Times New Roman" w:cs="Times New Roman"/>
                                <w:color w:val="000000" w:themeColor="text1"/>
                                <w:spacing w:val="7"/>
                                <w:kern w:val="24"/>
                                <w:sz w:val="28"/>
                                <w:szCs w:val="28"/>
                              </w:rPr>
                              <w:t>l</w:t>
                            </w:r>
                            <w:r w:rsidRPr="00E71FBF">
                              <w:rPr>
                                <w:rFonts w:ascii="Times New Roman" w:hAnsi="Times New Roman" w:cs="Times New Roman"/>
                                <w:color w:val="000000" w:themeColor="text1"/>
                                <w:spacing w:val="-7"/>
                                <w:kern w:val="24"/>
                                <w:sz w:val="28"/>
                                <w:szCs w:val="28"/>
                              </w:rPr>
                              <w:t>i</w:t>
                            </w:r>
                            <w:r w:rsidRPr="00E71FBF">
                              <w:rPr>
                                <w:rFonts w:ascii="Times New Roman" w:hAnsi="Times New Roman" w:cs="Times New Roman"/>
                                <w:color w:val="000000" w:themeColor="text1"/>
                                <w:spacing w:val="1"/>
                                <w:kern w:val="24"/>
                                <w:sz w:val="28"/>
                                <w:szCs w:val="28"/>
                              </w:rPr>
                              <w:t xml:space="preserve">ng </w:t>
                            </w:r>
                            <w:r w:rsidRPr="00E71FBF">
                              <w:rPr>
                                <w:rFonts w:ascii="Times New Roman" w:hAnsi="Times New Roman" w:cs="Times New Roman"/>
                                <w:color w:val="000000" w:themeColor="text1"/>
                                <w:spacing w:val="8"/>
                                <w:kern w:val="24"/>
                                <w:sz w:val="28"/>
                                <w:szCs w:val="28"/>
                              </w:rPr>
                              <w:t>d</w:t>
                            </w:r>
                            <w:r w:rsidRPr="00E71FBF">
                              <w:rPr>
                                <w:rFonts w:ascii="Times New Roman" w:hAnsi="Times New Roman" w:cs="Times New Roman"/>
                                <w:color w:val="000000" w:themeColor="text1"/>
                                <w:spacing w:val="2"/>
                                <w:kern w:val="24"/>
                                <w:sz w:val="28"/>
                                <w:szCs w:val="28"/>
                              </w:rPr>
                              <w:t>ra</w:t>
                            </w:r>
                            <w:r w:rsidRPr="00E71FBF">
                              <w:rPr>
                                <w:rFonts w:ascii="Times New Roman" w:hAnsi="Times New Roman" w:cs="Times New Roman"/>
                                <w:color w:val="000000" w:themeColor="text1"/>
                                <w:spacing w:val="-5"/>
                                <w:kern w:val="24"/>
                                <w:sz w:val="28"/>
                                <w:szCs w:val="28"/>
                              </w:rPr>
                              <w:t>w</w:t>
                            </w:r>
                            <w:r w:rsidRPr="00E71FBF">
                              <w:rPr>
                                <w:rFonts w:ascii="Times New Roman" w:hAnsi="Times New Roman" w:cs="Times New Roman"/>
                                <w:color w:val="000000" w:themeColor="text1"/>
                                <w:spacing w:val="-7"/>
                                <w:kern w:val="24"/>
                                <w:sz w:val="28"/>
                                <w:szCs w:val="28"/>
                              </w:rPr>
                              <w:t>i</w:t>
                            </w:r>
                            <w:r w:rsidRPr="00E71FBF">
                              <w:rPr>
                                <w:rFonts w:ascii="Times New Roman" w:hAnsi="Times New Roman" w:cs="Times New Roman"/>
                                <w:color w:val="000000" w:themeColor="text1"/>
                                <w:spacing w:val="8"/>
                                <w:kern w:val="24"/>
                                <w:sz w:val="28"/>
                                <w:szCs w:val="28"/>
                              </w:rPr>
                              <w:t>n</w:t>
                            </w:r>
                            <w:r w:rsidRPr="00E71FBF">
                              <w:rPr>
                                <w:rFonts w:ascii="Times New Roman" w:hAnsi="Times New Roman" w:cs="Times New Roman"/>
                                <w:color w:val="000000" w:themeColor="text1"/>
                                <w:spacing w:val="-21"/>
                                <w:kern w:val="24"/>
                                <w:sz w:val="28"/>
                                <w:szCs w:val="28"/>
                              </w:rPr>
                              <w:t>g</w:t>
                            </w:r>
                            <w:r w:rsidRPr="00E71FBF">
                              <w:rPr>
                                <w:rFonts w:ascii="Times New Roman" w:hAnsi="Times New Roman" w:cs="Times New Roman"/>
                                <w:color w:val="000000" w:themeColor="text1"/>
                                <w:spacing w:val="2"/>
                                <w:kern w:val="24"/>
                                <w:sz w:val="28"/>
                                <w:szCs w:val="28"/>
                              </w:rPr>
                              <w:t>s</w:t>
                            </w:r>
                          </w:p>
                        </w:txbxContent>
                      </wps:txbx>
                      <wps:bodyPr vert="horz" wrap="square" lIns="0" tIns="9525" rIns="0" bIns="0" rtlCol="0">
                        <a:spAutoFit/>
                      </wps:bodyPr>
                    </wps:wsp>
                  </a:graphicData>
                </a:graphic>
                <wp14:sizeRelH relativeFrom="margin">
                  <wp14:pctWidth>0</wp14:pctWidth>
                </wp14:sizeRelH>
              </wp:anchor>
            </w:drawing>
          </mc:Choice>
          <mc:Fallback>
            <w:pict>
              <v:shape w14:anchorId="4399A1A6" id="object 45" o:spid="_x0000_s1044" type="#_x0000_t202" style="position:absolute;left:0;text-align:left;margin-left:170.55pt;margin-top:26.85pt;width:152.55pt;height:4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" fillcolor="#5fcaee" strokecolor="#4494af" strokeweight="1.5pt">
                <v:textbox style="mso-fit-shape-to-text:t" inset="0,.75pt,0,0">
                  <w:txbxContent>
                    <w:p w14:paraId="005AA1B8" w14:textId="10F856A9" w:rsidR="00404C65" w:rsidRPr="00E71FBF" w:rsidRDefault="00404C65" w:rsidP="00403904">
                      <w:pPr>
                        <w:spacing w:before="15"/>
                        <w:ind w:left="461" w:right="446" w:firstLine="29"/>
                        <w:rPr>
                          <w:rFonts w:ascii="Times New Roman" w:hAnsi="Times New Roman" w:cs="Times New Roman"/>
                          <w:color w:val="000000" w:themeColor="text1"/>
                          <w:spacing w:val="9"/>
                          <w:kern w:val="24"/>
                          <w:sz w:val="28"/>
                          <w:szCs w:val="28"/>
                        </w:rPr>
                      </w:pPr>
                      <w:r w:rsidRPr="00E71FBF">
                        <w:rPr>
                          <w:rFonts w:ascii="Times New Roman" w:hAnsi="Times New Roman" w:cs="Times New Roman"/>
                          <w:color w:val="000000" w:themeColor="text1"/>
                          <w:spacing w:val="9"/>
                          <w:kern w:val="24"/>
                          <w:sz w:val="28"/>
                          <w:szCs w:val="28"/>
                        </w:rPr>
                        <w:t>D</w:t>
                      </w:r>
                      <w:r w:rsidRPr="00E71FBF">
                        <w:rPr>
                          <w:rFonts w:ascii="Times New Roman" w:hAnsi="Times New Roman" w:cs="Times New Roman"/>
                          <w:color w:val="000000" w:themeColor="text1"/>
                          <w:spacing w:val="2"/>
                          <w:kern w:val="24"/>
                          <w:sz w:val="28"/>
                          <w:szCs w:val="28"/>
                        </w:rPr>
                        <w:t>e</w:t>
                      </w:r>
                      <w:r w:rsidRPr="00E71FBF">
                        <w:rPr>
                          <w:rFonts w:ascii="Times New Roman" w:hAnsi="Times New Roman" w:cs="Times New Roman"/>
                          <w:color w:val="000000" w:themeColor="text1"/>
                          <w:spacing w:val="7"/>
                          <w:kern w:val="24"/>
                          <w:sz w:val="28"/>
                          <w:szCs w:val="28"/>
                        </w:rPr>
                        <w:t>t</w:t>
                      </w:r>
                      <w:r w:rsidRPr="00E71FBF">
                        <w:rPr>
                          <w:rFonts w:ascii="Times New Roman" w:hAnsi="Times New Roman" w:cs="Times New Roman"/>
                          <w:color w:val="000000" w:themeColor="text1"/>
                          <w:spacing w:val="2"/>
                          <w:kern w:val="24"/>
                          <w:sz w:val="28"/>
                          <w:szCs w:val="28"/>
                        </w:rPr>
                        <w:t>a</w:t>
                      </w:r>
                      <w:r w:rsidRPr="00E71FBF">
                        <w:rPr>
                          <w:rFonts w:ascii="Times New Roman" w:hAnsi="Times New Roman" w:cs="Times New Roman"/>
                          <w:color w:val="000000" w:themeColor="text1"/>
                          <w:spacing w:val="-7"/>
                          <w:kern w:val="24"/>
                          <w:sz w:val="28"/>
                          <w:szCs w:val="28"/>
                        </w:rPr>
                        <w:t>i</w:t>
                      </w:r>
                      <w:r w:rsidRPr="00E71FBF">
                        <w:rPr>
                          <w:rFonts w:ascii="Times New Roman" w:hAnsi="Times New Roman" w:cs="Times New Roman"/>
                          <w:color w:val="000000" w:themeColor="text1"/>
                          <w:spacing w:val="7"/>
                          <w:kern w:val="24"/>
                          <w:sz w:val="28"/>
                          <w:szCs w:val="28"/>
                        </w:rPr>
                        <w:t>l</w:t>
                      </w:r>
                      <w:r w:rsidRPr="00E71FBF">
                        <w:rPr>
                          <w:rFonts w:ascii="Times New Roman" w:hAnsi="Times New Roman" w:cs="Times New Roman"/>
                          <w:color w:val="000000" w:themeColor="text1"/>
                          <w:spacing w:val="-7"/>
                          <w:kern w:val="24"/>
                          <w:sz w:val="28"/>
                          <w:szCs w:val="28"/>
                        </w:rPr>
                        <w:t>i</w:t>
                      </w:r>
                      <w:r w:rsidRPr="00E71FBF">
                        <w:rPr>
                          <w:rFonts w:ascii="Times New Roman" w:hAnsi="Times New Roman" w:cs="Times New Roman"/>
                          <w:color w:val="000000" w:themeColor="text1"/>
                          <w:spacing w:val="1"/>
                          <w:kern w:val="24"/>
                          <w:sz w:val="28"/>
                          <w:szCs w:val="28"/>
                        </w:rPr>
                        <w:t xml:space="preserve">ng </w:t>
                      </w:r>
                      <w:r w:rsidRPr="00E71FBF">
                        <w:rPr>
                          <w:rFonts w:ascii="Times New Roman" w:hAnsi="Times New Roman" w:cs="Times New Roman"/>
                          <w:color w:val="000000" w:themeColor="text1"/>
                          <w:spacing w:val="8"/>
                          <w:kern w:val="24"/>
                          <w:sz w:val="28"/>
                          <w:szCs w:val="28"/>
                        </w:rPr>
                        <w:t>d</w:t>
                      </w:r>
                      <w:r w:rsidRPr="00E71FBF">
                        <w:rPr>
                          <w:rFonts w:ascii="Times New Roman" w:hAnsi="Times New Roman" w:cs="Times New Roman"/>
                          <w:color w:val="000000" w:themeColor="text1"/>
                          <w:spacing w:val="2"/>
                          <w:kern w:val="24"/>
                          <w:sz w:val="28"/>
                          <w:szCs w:val="28"/>
                        </w:rPr>
                        <w:t>ra</w:t>
                      </w:r>
                      <w:r w:rsidRPr="00E71FBF">
                        <w:rPr>
                          <w:rFonts w:ascii="Times New Roman" w:hAnsi="Times New Roman" w:cs="Times New Roman"/>
                          <w:color w:val="000000" w:themeColor="text1"/>
                          <w:spacing w:val="-5"/>
                          <w:kern w:val="24"/>
                          <w:sz w:val="28"/>
                          <w:szCs w:val="28"/>
                        </w:rPr>
                        <w:t>w</w:t>
                      </w:r>
                      <w:r w:rsidRPr="00E71FBF">
                        <w:rPr>
                          <w:rFonts w:ascii="Times New Roman" w:hAnsi="Times New Roman" w:cs="Times New Roman"/>
                          <w:color w:val="000000" w:themeColor="text1"/>
                          <w:spacing w:val="-7"/>
                          <w:kern w:val="24"/>
                          <w:sz w:val="28"/>
                          <w:szCs w:val="28"/>
                        </w:rPr>
                        <w:t>i</w:t>
                      </w:r>
                      <w:r w:rsidRPr="00E71FBF">
                        <w:rPr>
                          <w:rFonts w:ascii="Times New Roman" w:hAnsi="Times New Roman" w:cs="Times New Roman"/>
                          <w:color w:val="000000" w:themeColor="text1"/>
                          <w:spacing w:val="8"/>
                          <w:kern w:val="24"/>
                          <w:sz w:val="28"/>
                          <w:szCs w:val="28"/>
                        </w:rPr>
                        <w:t>n</w:t>
                      </w:r>
                      <w:r w:rsidRPr="00E71FBF">
                        <w:rPr>
                          <w:rFonts w:ascii="Times New Roman" w:hAnsi="Times New Roman" w:cs="Times New Roman"/>
                          <w:color w:val="000000" w:themeColor="text1"/>
                          <w:spacing w:val="-21"/>
                          <w:kern w:val="24"/>
                          <w:sz w:val="28"/>
                          <w:szCs w:val="28"/>
                        </w:rPr>
                        <w:t>g</w:t>
                      </w:r>
                      <w:r w:rsidRPr="00E71FBF">
                        <w:rPr>
                          <w:rFonts w:ascii="Times New Roman" w:hAnsi="Times New Roman" w:cs="Times New Roman"/>
                          <w:color w:val="000000" w:themeColor="text1"/>
                          <w:spacing w:val="2"/>
                          <w:kern w:val="24"/>
                          <w:sz w:val="28"/>
                          <w:szCs w:val="28"/>
                        </w:rPr>
                        <w:t>s</w:t>
                      </w:r>
                    </w:p>
                  </w:txbxContent>
                </v:textbox>
                <w10:wrap anchorx="margin"/>
              </v:shape>
            </w:pict>
          </mc:Fallback>
        </mc:AlternateContent>
      </w:r>
    </w:p>
    <w:p w14:paraId="5A4BF8CF" w14:textId="30809F8E" w:rsidR="00D414BB" w:rsidRDefault="00D414BB" w:rsidP="00EE30B1">
      <w:pPr>
        <w:tabs>
          <w:tab w:val="left" w:pos="1464"/>
        </w:tabs>
        <w:spacing w:before="240"/>
        <w:jc w:val="both"/>
        <w:rPr>
          <w:rFonts w:ascii="Times New Roman" w:hAnsi="Times New Roman" w:cs="Times New Roman"/>
          <w:b/>
          <w:bCs/>
          <w:sz w:val="28"/>
          <w:szCs w:val="28"/>
        </w:rPr>
      </w:pPr>
    </w:p>
    <w:p w14:paraId="0279B96D" w14:textId="06DD7CA8" w:rsidR="00D414BB" w:rsidRDefault="00E71FBF" w:rsidP="00EE30B1">
      <w:pPr>
        <w:tabs>
          <w:tab w:val="left" w:pos="1464"/>
        </w:tabs>
        <w:spacing w:before="240"/>
        <w:jc w:val="both"/>
        <w:rPr>
          <w:rFonts w:ascii="Times New Roman" w:hAnsi="Times New Roman" w:cs="Times New Roman"/>
          <w:b/>
          <w:bCs/>
          <w:sz w:val="28"/>
          <w:szCs w:val="28"/>
        </w:rPr>
      </w:pPr>
      <w:r w:rsidRPr="00513B20">
        <w:rPr>
          <w:rFonts w:ascii="Times New Roman" w:hAnsi="Times New Roman" w:cs="Times New Roman"/>
          <w:b/>
          <w:bCs/>
          <w:noProof/>
          <w:sz w:val="28"/>
          <w:szCs w:val="28"/>
          <w:lang w:val="en-IN" w:eastAsia="en-IN"/>
        </w:rPr>
        <mc:AlternateContent>
          <mc:Choice Requires="wpg">
            <w:drawing>
              <wp:anchor distT="0" distB="0" distL="114300" distR="114300" simplePos="0" relativeHeight="251722752" behindDoc="0" locked="0" layoutInCell="1" allowOverlap="1" wp14:anchorId="28C85337" wp14:editId="1ED12489">
                <wp:simplePos x="0" y="0"/>
                <wp:positionH relativeFrom="page">
                  <wp:align>center</wp:align>
                </wp:positionH>
                <wp:positionV relativeFrom="paragraph">
                  <wp:posOffset>306524</wp:posOffset>
                </wp:positionV>
                <wp:extent cx="133350" cy="609600"/>
                <wp:effectExtent l="0" t="0" r="19050" b="19050"/>
                <wp:wrapNone/>
                <wp:docPr id="57712987" name="object 19"/>
                <wp:cNvGraphicFramePr/>
                <a:graphic xmlns:a="http://schemas.openxmlformats.org/drawingml/2006/main">
                  <a:graphicData uri="http://schemas.microsoft.com/office/word/2010/wordprocessingGroup">
                    <wpg:wgp>
                      <wpg:cNvGrpSpPr/>
                      <wpg:grpSpPr>
                        <a:xfrm>
                          <a:off x="0" y="0"/>
                          <a:ext cx="133350" cy="609600"/>
                          <a:chOff x="9525" y="9525"/>
                          <a:chExt cx="114300" cy="590550"/>
                        </a:xfrm>
                      </wpg:grpSpPr>
                      <wps:wsp>
                        <wps:cNvPr id="1716483005" name="object 20"/>
                        <wps:cNvSpPr/>
                        <wps:spPr>
                          <a:xfrm>
                            <a:off x="9525" y="9525"/>
                            <a:ext cx="114300" cy="590550"/>
                          </a:xfrm>
                          <a:custGeom>
                            <a:avLst/>
                            <a:gdLst/>
                            <a:ahLst/>
                            <a:cxnLst/>
                            <a:rect l="l" t="t" r="r" b="b"/>
                            <a:pathLst>
                              <a:path w="114300" h="590550">
                                <a:moveTo>
                                  <a:pt x="85725" y="0"/>
                                </a:moveTo>
                                <a:lnTo>
                                  <a:pt x="28575" y="0"/>
                                </a:lnTo>
                                <a:lnTo>
                                  <a:pt x="28575" y="533400"/>
                                </a:lnTo>
                                <a:lnTo>
                                  <a:pt x="0" y="533400"/>
                                </a:lnTo>
                                <a:lnTo>
                                  <a:pt x="57150" y="590550"/>
                                </a:lnTo>
                                <a:lnTo>
                                  <a:pt x="114300" y="533400"/>
                                </a:lnTo>
                                <a:lnTo>
                                  <a:pt x="85725" y="533400"/>
                                </a:lnTo>
                                <a:lnTo>
                                  <a:pt x="85725" y="0"/>
                                </a:lnTo>
                                <a:close/>
                              </a:path>
                            </a:pathLst>
                          </a:custGeom>
                          <a:solidFill>
                            <a:srgbClr val="5FCAEE"/>
                          </a:solidFill>
                        </wps:spPr>
                        <wps:bodyPr wrap="square" lIns="0" tIns="0" rIns="0" bIns="0" rtlCol="0"/>
                      </wps:wsp>
                      <wps:wsp>
                        <wps:cNvPr id="2099935092" name="object 21"/>
                        <wps:cNvSpPr/>
                        <wps:spPr>
                          <a:xfrm>
                            <a:off x="9525" y="9525"/>
                            <a:ext cx="114300" cy="590550"/>
                          </a:xfrm>
                          <a:custGeom>
                            <a:avLst/>
                            <a:gdLst/>
                            <a:ahLst/>
                            <a:cxnLst/>
                            <a:rect l="l" t="t" r="r" b="b"/>
                            <a:pathLst>
                              <a:path w="114300" h="590550">
                                <a:moveTo>
                                  <a:pt x="0" y="533400"/>
                                </a:moveTo>
                                <a:lnTo>
                                  <a:pt x="28575" y="533400"/>
                                </a:lnTo>
                                <a:lnTo>
                                  <a:pt x="28575" y="0"/>
                                </a:lnTo>
                                <a:lnTo>
                                  <a:pt x="85725" y="0"/>
                                </a:lnTo>
                                <a:lnTo>
                                  <a:pt x="85725" y="533400"/>
                                </a:lnTo>
                                <a:lnTo>
                                  <a:pt x="114300" y="533400"/>
                                </a:lnTo>
                                <a:lnTo>
                                  <a:pt x="57150" y="590550"/>
                                </a:lnTo>
                                <a:lnTo>
                                  <a:pt x="0" y="533400"/>
                                </a:lnTo>
                                <a:close/>
                              </a:path>
                            </a:pathLst>
                          </a:custGeom>
                          <a:ln w="19050">
                            <a:solidFill>
                              <a:srgbClr val="4494AF"/>
                            </a:solidFill>
                          </a:ln>
                        </wps:spPr>
                        <wps:bodyPr wrap="square" lIns="0" tIns="0" rIns="0" bIns="0" rtlCol="0"/>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4B4F3304" id="object 19" o:spid="_x0000_s1026" style="position:absolute;margin-left:0;margin-top:24.15pt;width:10.5pt;height:48pt;z-index:251722752;mso-position-horizontal:center;mso-position-horizontal-relative:page" coordorigin="95,95" coordsize="1143,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">
                <v:shape id="object 20" o:spid="_x0000_s1027" style="position:absolute;left:95;top:95;width:1143;height:5905;visibility:visible;mso-wrap-style:square;v-text-anchor:top" coordsize="1143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" path="m85725,l28575,r,533400l,533400r57150,57150l114300,533400r-28575,l85725,xe" fillcolor="#5fcaee" stroked="f">
                  <v:path arrowok="t"/>
                </v:shape>
                <v:shape id="object 21" o:spid="_x0000_s1028" style="position:absolute;left:95;top:95;width:1143;height:5905;visibility:visible;mso-wrap-style:square;v-text-anchor:top" coordsize="11430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" path="m,533400r28575,l28575,,85725,r,533400l114300,533400,57150,590550,,533400xe" filled="f" strokecolor="#4494af" strokeweight="1.5pt">
                  <v:path arrowok="t"/>
                </v:shape>
                <w10:wrap anchorx="page"/>
              </v:group>
            </w:pict>
          </mc:Fallback>
        </mc:AlternateContent>
      </w:r>
    </w:p>
    <w:p w14:paraId="1BD99C67" w14:textId="24219194" w:rsidR="00D414BB" w:rsidRDefault="00D414BB" w:rsidP="00EE30B1">
      <w:pPr>
        <w:tabs>
          <w:tab w:val="left" w:pos="1464"/>
        </w:tabs>
        <w:spacing w:before="240"/>
        <w:jc w:val="both"/>
        <w:rPr>
          <w:rFonts w:ascii="Times New Roman" w:hAnsi="Times New Roman" w:cs="Times New Roman"/>
          <w:b/>
          <w:bCs/>
          <w:sz w:val="28"/>
          <w:szCs w:val="28"/>
        </w:rPr>
      </w:pPr>
    </w:p>
    <w:p w14:paraId="1040A1E7" w14:textId="1EC5B48D" w:rsidR="00D414BB" w:rsidRDefault="00E71FBF" w:rsidP="00EE30B1">
      <w:pPr>
        <w:tabs>
          <w:tab w:val="left" w:pos="1464"/>
        </w:tabs>
        <w:spacing w:before="240"/>
        <w:jc w:val="both"/>
        <w:rPr>
          <w:rFonts w:ascii="Times New Roman" w:hAnsi="Times New Roman" w:cs="Times New Roman"/>
          <w:b/>
          <w:bCs/>
          <w:sz w:val="28"/>
          <w:szCs w:val="28"/>
        </w:rPr>
      </w:pPr>
      <w:r w:rsidRPr="00E71FBF">
        <w:rPr>
          <w:rFonts w:ascii="Times New Roman" w:hAnsi="Times New Roman" w:cs="Times New Roman"/>
          <w:b/>
          <w:bCs/>
          <w:noProof/>
          <w:sz w:val="28"/>
          <w:szCs w:val="28"/>
          <w:lang w:val="en-IN" w:eastAsia="en-IN"/>
        </w:rPr>
        <mc:AlternateContent>
          <mc:Choice Requires="wps">
            <w:drawing>
              <wp:anchor distT="0" distB="0" distL="114300" distR="114300" simplePos="0" relativeHeight="251720704" behindDoc="0" locked="0" layoutInCell="1" allowOverlap="1" wp14:anchorId="0D297E61" wp14:editId="7A2C526A">
                <wp:simplePos x="0" y="0"/>
                <wp:positionH relativeFrom="margin">
                  <wp:posOffset>2065836</wp:posOffset>
                </wp:positionH>
                <wp:positionV relativeFrom="paragraph">
                  <wp:posOffset>242115</wp:posOffset>
                </wp:positionV>
                <wp:extent cx="2352675" cy="816429"/>
                <wp:effectExtent l="0" t="0" r="28575" b="22225"/>
                <wp:wrapNone/>
                <wp:docPr id="52" name="object 52"/>
                <wp:cNvGraphicFramePr/>
                <a:graphic xmlns:a="http://schemas.openxmlformats.org/drawingml/2006/main">
                  <a:graphicData uri="http://schemas.microsoft.com/office/word/2010/wordprocessingShape">
                    <wps:wsp>
                      <wps:cNvSpPr txBox="1"/>
                      <wps:spPr>
                        <a:xfrm>
                          <a:off x="0" y="0"/>
                          <a:ext cx="2352675" cy="816429"/>
                        </a:xfrm>
                        <a:prstGeom prst="rect">
                          <a:avLst/>
                        </a:prstGeom>
                        <a:solidFill>
                          <a:srgbClr val="5FCAEE"/>
                        </a:solidFill>
                        <a:ln w="19050">
                          <a:solidFill>
                            <a:srgbClr val="4494AF"/>
                          </a:solidFill>
                        </a:ln>
                      </wps:spPr>
                      <wps:txbx>
                        <w:txbxContent>
                          <w:p w14:paraId="0F72ABAC" w14:textId="04A1F33B" w:rsidR="00404C65" w:rsidRPr="00E71FBF" w:rsidRDefault="00404C65" w:rsidP="00E71FBF">
                            <w:pPr>
                              <w:spacing w:before="242"/>
                              <w:rPr>
                                <w:rFonts w:ascii="Times New Roman" w:hAnsi="Times New Roman" w:cs="Times New Roman"/>
                                <w:color w:val="000000" w:themeColor="text1"/>
                                <w:spacing w:val="4"/>
                                <w:kern w:val="24"/>
                                <w:sz w:val="28"/>
                                <w:szCs w:val="28"/>
                              </w:rPr>
                            </w:pPr>
                            <w:r>
                              <w:rPr>
                                <w:rFonts w:ascii="Times New Roman" w:hAnsi="Times New Roman" w:cs="Times New Roman"/>
                                <w:color w:val="000000" w:themeColor="text1"/>
                                <w:spacing w:val="4"/>
                                <w:kern w:val="24"/>
                                <w:sz w:val="28"/>
                                <w:szCs w:val="28"/>
                              </w:rPr>
                              <w:t xml:space="preserve"> </w:t>
                            </w:r>
                            <w:r w:rsidRPr="00E71FBF">
                              <w:rPr>
                                <w:rFonts w:ascii="Times New Roman" w:hAnsi="Times New Roman" w:cs="Times New Roman"/>
                                <w:color w:val="000000" w:themeColor="text1"/>
                                <w:spacing w:val="4"/>
                                <w:kern w:val="24"/>
                                <w:sz w:val="28"/>
                                <w:szCs w:val="28"/>
                              </w:rPr>
                              <w:t>Check</w:t>
                            </w:r>
                            <w:r w:rsidRPr="00E71FBF">
                              <w:rPr>
                                <w:rFonts w:ascii="Times New Roman" w:hAnsi="Times New Roman" w:cs="Times New Roman"/>
                                <w:color w:val="000000" w:themeColor="text1"/>
                                <w:spacing w:val="-24"/>
                                <w:kern w:val="24"/>
                                <w:sz w:val="28"/>
                                <w:szCs w:val="28"/>
                              </w:rPr>
                              <w:t xml:space="preserve"> </w:t>
                            </w:r>
                            <w:r w:rsidRPr="00E71FBF">
                              <w:rPr>
                                <w:rFonts w:ascii="Times New Roman" w:hAnsi="Times New Roman" w:cs="Times New Roman"/>
                                <w:color w:val="000000" w:themeColor="text1"/>
                                <w:spacing w:val="-1"/>
                                <w:kern w:val="24"/>
                                <w:sz w:val="28"/>
                                <w:szCs w:val="28"/>
                              </w:rPr>
                              <w:t>serviceability</w:t>
                            </w:r>
                          </w:p>
                        </w:txbxContent>
                      </wps:txbx>
                      <wps:bodyPr vert="horz" wrap="square" lIns="0" tIns="153670" rIns="0" bIns="0" rtlCol="0">
                        <a:noAutofit/>
                      </wps:bodyPr>
                    </wps:wsp>
                  </a:graphicData>
                </a:graphic>
                <wp14:sizeRelV relativeFrom="margin">
                  <wp14:pctHeight>0</wp14:pctHeight>
                </wp14:sizeRelV>
              </wp:anchor>
            </w:drawing>
          </mc:Choice>
          <mc:Fallback>
            <w:pict>
              <v:shape w14:anchorId="0D297E61" id="object 52" o:spid="_x0000_s1045" type="#_x0000_t202" style="position:absolute;left:0;text-align:left;margin-left:162.65pt;margin-top:19.05pt;width:185.25pt;height:64.3pt;z-index:251720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" fillcolor="#5fcaee" strokecolor="#4494af" strokeweight="1.5pt">
                <v:textbox inset="0,12.1pt,0,0">
                  <w:txbxContent>
                    <w:p w14:paraId="0F72ABAC" w14:textId="04A1F33B" w:rsidR="00404C65" w:rsidRPr="00E71FBF" w:rsidRDefault="00404C65" w:rsidP="00E71FBF">
                      <w:pPr>
                        <w:spacing w:before="242"/>
                        <w:rPr>
                          <w:rFonts w:ascii="Times New Roman" w:hAnsi="Times New Roman" w:cs="Times New Roman"/>
                          <w:color w:val="000000" w:themeColor="text1"/>
                          <w:spacing w:val="4"/>
                          <w:kern w:val="24"/>
                          <w:sz w:val="28"/>
                          <w:szCs w:val="28"/>
                        </w:rPr>
                      </w:pPr>
                      <w:r>
                        <w:rPr>
                          <w:rFonts w:ascii="Times New Roman" w:hAnsi="Times New Roman" w:cs="Times New Roman"/>
                          <w:color w:val="000000" w:themeColor="text1"/>
                          <w:spacing w:val="4"/>
                          <w:kern w:val="24"/>
                          <w:sz w:val="28"/>
                          <w:szCs w:val="28"/>
                        </w:rPr>
                        <w:t xml:space="preserve"> </w:t>
                      </w:r>
                      <w:r w:rsidRPr="00E71FBF">
                        <w:rPr>
                          <w:rFonts w:ascii="Times New Roman" w:hAnsi="Times New Roman" w:cs="Times New Roman"/>
                          <w:color w:val="000000" w:themeColor="text1"/>
                          <w:spacing w:val="4"/>
                          <w:kern w:val="24"/>
                          <w:sz w:val="28"/>
                          <w:szCs w:val="28"/>
                        </w:rPr>
                        <w:t>Check</w:t>
                      </w:r>
                      <w:r w:rsidRPr="00E71FBF">
                        <w:rPr>
                          <w:rFonts w:ascii="Times New Roman" w:hAnsi="Times New Roman" w:cs="Times New Roman"/>
                          <w:color w:val="000000" w:themeColor="text1"/>
                          <w:spacing w:val="-24"/>
                          <w:kern w:val="24"/>
                          <w:sz w:val="28"/>
                          <w:szCs w:val="28"/>
                        </w:rPr>
                        <w:t xml:space="preserve"> </w:t>
                      </w:r>
                      <w:r w:rsidRPr="00E71FBF">
                        <w:rPr>
                          <w:rFonts w:ascii="Times New Roman" w:hAnsi="Times New Roman" w:cs="Times New Roman"/>
                          <w:color w:val="000000" w:themeColor="text1"/>
                          <w:spacing w:val="-1"/>
                          <w:kern w:val="24"/>
                          <w:sz w:val="28"/>
                          <w:szCs w:val="28"/>
                        </w:rPr>
                        <w:t>serviceability</w:t>
                      </w:r>
                    </w:p>
                  </w:txbxContent>
                </v:textbox>
                <w10:wrap anchorx="margin"/>
              </v:shape>
            </w:pict>
          </mc:Fallback>
        </mc:AlternateContent>
      </w:r>
    </w:p>
    <w:p w14:paraId="1BD95440" w14:textId="53FCE35E" w:rsidR="00D414BB" w:rsidRDefault="00E71FBF" w:rsidP="00EE30B1">
      <w:pPr>
        <w:tabs>
          <w:tab w:val="left" w:pos="1464"/>
        </w:tabs>
        <w:spacing w:before="240"/>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4173BE3F" w14:textId="77777777" w:rsidR="00D414BB" w:rsidRDefault="00D414BB" w:rsidP="00EE30B1">
      <w:pPr>
        <w:tabs>
          <w:tab w:val="left" w:pos="1464"/>
        </w:tabs>
        <w:spacing w:before="240"/>
        <w:jc w:val="both"/>
        <w:rPr>
          <w:rFonts w:ascii="Times New Roman" w:hAnsi="Times New Roman" w:cs="Times New Roman"/>
          <w:b/>
          <w:bCs/>
          <w:sz w:val="28"/>
          <w:szCs w:val="28"/>
        </w:rPr>
      </w:pPr>
    </w:p>
    <w:p w14:paraId="5A07C561" w14:textId="77777777" w:rsidR="00D414BB" w:rsidRDefault="00D414BB" w:rsidP="00EE30B1">
      <w:pPr>
        <w:tabs>
          <w:tab w:val="left" w:pos="1464"/>
        </w:tabs>
        <w:spacing w:before="240"/>
        <w:jc w:val="both"/>
        <w:rPr>
          <w:rFonts w:ascii="Times New Roman" w:hAnsi="Times New Roman" w:cs="Times New Roman"/>
          <w:b/>
          <w:bCs/>
          <w:sz w:val="28"/>
          <w:szCs w:val="28"/>
        </w:rPr>
      </w:pPr>
    </w:p>
    <w:p w14:paraId="7354FDDF" w14:textId="10564E55" w:rsidR="00EE30B1" w:rsidRPr="007B0926" w:rsidRDefault="00EE30B1" w:rsidP="00EE30B1">
      <w:pPr>
        <w:tabs>
          <w:tab w:val="left" w:pos="1464"/>
        </w:tabs>
        <w:spacing w:before="240"/>
        <w:jc w:val="both"/>
        <w:rPr>
          <w:rFonts w:ascii="Times New Roman" w:hAnsi="Times New Roman" w:cs="Times New Roman"/>
          <w:b/>
          <w:bCs/>
          <w:sz w:val="28"/>
          <w:szCs w:val="28"/>
        </w:rPr>
      </w:pPr>
      <w:r w:rsidRPr="003C5191">
        <w:rPr>
          <w:rFonts w:ascii="Times New Roman" w:hAnsi="Times New Roman" w:cs="Times New Roman"/>
          <w:b/>
          <w:bCs/>
          <w:sz w:val="28"/>
          <w:szCs w:val="28"/>
        </w:rPr>
        <w:lastRenderedPageBreak/>
        <w:t>LITERATURE</w:t>
      </w:r>
      <w:r>
        <w:rPr>
          <w:rFonts w:ascii="Times New Roman" w:hAnsi="Times New Roman" w:cs="Times New Roman"/>
          <w:b/>
          <w:bCs/>
          <w:sz w:val="28"/>
          <w:szCs w:val="28"/>
        </w:rPr>
        <w:t xml:space="preserve"> REVIEW</w:t>
      </w:r>
    </w:p>
    <w:p w14:paraId="1E9C509F" w14:textId="6BF8CA6C" w:rsidR="00EE30B1" w:rsidRPr="006B17E4" w:rsidRDefault="00EE30B1" w:rsidP="00EE30B1">
      <w:pPr>
        <w:tabs>
          <w:tab w:val="left" w:pos="1464"/>
        </w:tabs>
        <w:spacing w:before="240"/>
        <w:rPr>
          <w:rFonts w:ascii="Times New Roman" w:hAnsi="Times New Roman" w:cs="Times New Roman"/>
          <w:b/>
          <w:bCs/>
          <w:sz w:val="24"/>
          <w:szCs w:val="24"/>
        </w:rPr>
      </w:pPr>
    </w:p>
    <w:tbl>
      <w:tblPr>
        <w:tblStyle w:val="TableGrid"/>
        <w:tblpPr w:leftFromText="180" w:rightFromText="180" w:vertAnchor="text" w:horzAnchor="margin" w:tblpY="165"/>
        <w:tblW w:w="9723" w:type="dxa"/>
        <w:tblLook w:val="04A0" w:firstRow="1" w:lastRow="0" w:firstColumn="1" w:lastColumn="0" w:noHBand="0" w:noVBand="1"/>
      </w:tblPr>
      <w:tblGrid>
        <w:gridCol w:w="1616"/>
        <w:gridCol w:w="2467"/>
        <w:gridCol w:w="2757"/>
        <w:gridCol w:w="2883"/>
      </w:tblGrid>
      <w:tr w:rsidR="000401E7" w:rsidRPr="006B17E4" w14:paraId="439D7E6A" w14:textId="77777777" w:rsidTr="000401E7">
        <w:trPr>
          <w:trHeight w:val="561"/>
        </w:trPr>
        <w:tc>
          <w:tcPr>
            <w:tcW w:w="1616" w:type="dxa"/>
          </w:tcPr>
          <w:p w14:paraId="11F4577C" w14:textId="77777777" w:rsidR="000401E7" w:rsidRPr="00E01E44" w:rsidRDefault="000401E7" w:rsidP="000401E7">
            <w:pPr>
              <w:tabs>
                <w:tab w:val="left" w:pos="1464"/>
              </w:tabs>
              <w:spacing w:before="240"/>
              <w:rPr>
                <w:rFonts w:ascii="Times New Roman" w:hAnsi="Times New Roman" w:cs="Times New Roman"/>
                <w:b/>
                <w:bCs/>
                <w:sz w:val="28"/>
                <w:szCs w:val="28"/>
              </w:rPr>
            </w:pPr>
            <w:r w:rsidRPr="00E01E44">
              <w:rPr>
                <w:rFonts w:ascii="Times New Roman" w:hAnsi="Times New Roman" w:cs="Times New Roman"/>
                <w:b/>
                <w:bCs/>
                <w:sz w:val="28"/>
                <w:szCs w:val="28"/>
              </w:rPr>
              <w:t>Author</w:t>
            </w:r>
          </w:p>
        </w:tc>
        <w:tc>
          <w:tcPr>
            <w:tcW w:w="2467" w:type="dxa"/>
          </w:tcPr>
          <w:p w14:paraId="65CCDE0D" w14:textId="77777777" w:rsidR="000401E7" w:rsidRPr="00E01E44" w:rsidRDefault="000401E7" w:rsidP="000401E7">
            <w:pPr>
              <w:tabs>
                <w:tab w:val="left" w:pos="1464"/>
              </w:tabs>
              <w:spacing w:before="240"/>
              <w:jc w:val="center"/>
              <w:rPr>
                <w:rFonts w:ascii="Times New Roman" w:hAnsi="Times New Roman" w:cs="Times New Roman"/>
                <w:b/>
                <w:bCs/>
                <w:sz w:val="28"/>
                <w:szCs w:val="28"/>
              </w:rPr>
            </w:pPr>
            <w:r w:rsidRPr="00E01E44">
              <w:rPr>
                <w:rFonts w:ascii="Times New Roman" w:hAnsi="Times New Roman" w:cs="Times New Roman"/>
                <w:b/>
                <w:bCs/>
                <w:sz w:val="28"/>
                <w:szCs w:val="28"/>
              </w:rPr>
              <w:t>Title</w:t>
            </w:r>
          </w:p>
        </w:tc>
        <w:tc>
          <w:tcPr>
            <w:tcW w:w="2757" w:type="dxa"/>
          </w:tcPr>
          <w:p w14:paraId="7F6F86CA" w14:textId="77777777" w:rsidR="000401E7" w:rsidRPr="00E01E44" w:rsidRDefault="000401E7" w:rsidP="000401E7">
            <w:pPr>
              <w:tabs>
                <w:tab w:val="left" w:pos="1464"/>
              </w:tabs>
              <w:spacing w:before="240"/>
              <w:jc w:val="center"/>
              <w:rPr>
                <w:rFonts w:ascii="Times New Roman" w:hAnsi="Times New Roman" w:cs="Times New Roman"/>
                <w:b/>
                <w:bCs/>
                <w:sz w:val="28"/>
                <w:szCs w:val="28"/>
              </w:rPr>
            </w:pPr>
            <w:r w:rsidRPr="00E01E44">
              <w:rPr>
                <w:rFonts w:ascii="Times New Roman" w:hAnsi="Times New Roman" w:cs="Times New Roman"/>
                <w:b/>
                <w:bCs/>
                <w:sz w:val="28"/>
                <w:szCs w:val="28"/>
              </w:rPr>
              <w:t>Abstract</w:t>
            </w:r>
          </w:p>
        </w:tc>
        <w:tc>
          <w:tcPr>
            <w:tcW w:w="2883" w:type="dxa"/>
          </w:tcPr>
          <w:p w14:paraId="7492ED10" w14:textId="77777777" w:rsidR="000401E7" w:rsidRPr="00E01E44" w:rsidRDefault="000401E7" w:rsidP="000401E7">
            <w:pPr>
              <w:tabs>
                <w:tab w:val="left" w:pos="1464"/>
              </w:tabs>
              <w:spacing w:before="240"/>
              <w:jc w:val="center"/>
              <w:rPr>
                <w:rFonts w:ascii="Times New Roman" w:hAnsi="Times New Roman" w:cs="Times New Roman"/>
                <w:b/>
                <w:bCs/>
                <w:sz w:val="28"/>
                <w:szCs w:val="28"/>
              </w:rPr>
            </w:pPr>
            <w:r w:rsidRPr="00E01E44">
              <w:rPr>
                <w:rFonts w:ascii="Times New Roman" w:hAnsi="Times New Roman" w:cs="Times New Roman"/>
                <w:b/>
                <w:bCs/>
                <w:sz w:val="28"/>
                <w:szCs w:val="28"/>
              </w:rPr>
              <w:t>Conclusion</w:t>
            </w:r>
          </w:p>
        </w:tc>
      </w:tr>
      <w:tr w:rsidR="000401E7" w:rsidRPr="006B17E4" w14:paraId="6D61422E" w14:textId="77777777" w:rsidTr="000401E7">
        <w:trPr>
          <w:trHeight w:val="675"/>
        </w:trPr>
        <w:tc>
          <w:tcPr>
            <w:tcW w:w="1616" w:type="dxa"/>
          </w:tcPr>
          <w:p w14:paraId="0C078F3D" w14:textId="3AC11DA0" w:rsidR="000401E7" w:rsidRDefault="00FE2427" w:rsidP="000401E7">
            <w:pPr>
              <w:tabs>
                <w:tab w:val="left" w:pos="1464"/>
              </w:tabs>
              <w:spacing w:before="240"/>
              <w:rPr>
                <w:rFonts w:ascii="Times New Roman" w:hAnsi="Times New Roman" w:cs="Times New Roman"/>
                <w:b/>
                <w:bCs/>
                <w:sz w:val="24"/>
                <w:szCs w:val="24"/>
              </w:rPr>
            </w:pPr>
            <w:r>
              <w:rPr>
                <w:rFonts w:ascii="Times New Roman" w:hAnsi="Times New Roman" w:cs="Times New Roman"/>
                <w:b/>
                <w:bCs/>
                <w:sz w:val="24"/>
                <w:szCs w:val="24"/>
                <w:lang w:val="en-IN"/>
              </w:rPr>
              <w:t xml:space="preserve">1. </w:t>
            </w:r>
            <w:r w:rsidR="000401E7" w:rsidRPr="006B17E4">
              <w:rPr>
                <w:rFonts w:ascii="Times New Roman" w:hAnsi="Times New Roman" w:cs="Times New Roman"/>
                <w:b/>
                <w:bCs/>
                <w:sz w:val="24"/>
                <w:szCs w:val="24"/>
                <w:lang w:val="en-IN"/>
              </w:rPr>
              <w:t xml:space="preserve">Ankit Gupta, </w:t>
            </w:r>
            <w:proofErr w:type="spellStart"/>
            <w:r w:rsidR="000401E7" w:rsidRPr="006B17E4">
              <w:rPr>
                <w:rFonts w:ascii="Times New Roman" w:hAnsi="Times New Roman" w:cs="Times New Roman"/>
                <w:b/>
                <w:bCs/>
                <w:sz w:val="24"/>
                <w:szCs w:val="24"/>
                <w:lang w:val="en-IN"/>
              </w:rPr>
              <w:t>Archita</w:t>
            </w:r>
            <w:proofErr w:type="spellEnd"/>
            <w:r w:rsidR="000401E7" w:rsidRPr="006B17E4">
              <w:rPr>
                <w:rFonts w:ascii="Times New Roman" w:hAnsi="Times New Roman" w:cs="Times New Roman"/>
                <w:b/>
                <w:bCs/>
                <w:sz w:val="24"/>
                <w:szCs w:val="24"/>
                <w:lang w:val="en-IN"/>
              </w:rPr>
              <w:t xml:space="preserve"> Jain  &amp;Varun  </w:t>
            </w:r>
            <w:proofErr w:type="spellStart"/>
            <w:r w:rsidR="000401E7" w:rsidRPr="006B17E4">
              <w:rPr>
                <w:rFonts w:ascii="Times New Roman" w:hAnsi="Times New Roman" w:cs="Times New Roman"/>
                <w:b/>
                <w:bCs/>
                <w:sz w:val="24"/>
                <w:szCs w:val="24"/>
                <w:lang w:val="en-IN"/>
              </w:rPr>
              <w:t>Luhadiy</w:t>
            </w:r>
            <w:proofErr w:type="spellEnd"/>
            <w:r w:rsidR="000401E7" w:rsidRPr="006B17E4">
              <w:rPr>
                <w:rFonts w:ascii="Times New Roman" w:hAnsi="Times New Roman" w:cs="Times New Roman"/>
                <w:b/>
                <w:bCs/>
                <w:sz w:val="24"/>
                <w:szCs w:val="24"/>
              </w:rPr>
              <w:t>a</w:t>
            </w:r>
          </w:p>
          <w:p w14:paraId="1F663F7F" w14:textId="1742DE81" w:rsidR="00485711" w:rsidRPr="006B17E4" w:rsidRDefault="00485711" w:rsidP="000401E7">
            <w:pPr>
              <w:tabs>
                <w:tab w:val="left" w:pos="1464"/>
              </w:tabs>
              <w:spacing w:before="240"/>
              <w:rPr>
                <w:rFonts w:ascii="Times New Roman" w:hAnsi="Times New Roman" w:cs="Times New Roman"/>
                <w:b/>
                <w:bCs/>
                <w:sz w:val="24"/>
                <w:szCs w:val="24"/>
                <w:lang w:val="en-IN"/>
              </w:rPr>
            </w:pPr>
            <w:r>
              <w:rPr>
                <w:rFonts w:ascii="Times New Roman" w:hAnsi="Times New Roman" w:cs="Times New Roman"/>
                <w:b/>
                <w:bCs/>
                <w:sz w:val="24"/>
                <w:szCs w:val="24"/>
                <w:lang w:val="en-IN"/>
              </w:rPr>
              <w:t>PUBLISHED IN 2016</w:t>
            </w:r>
          </w:p>
          <w:p w14:paraId="190ECBC3" w14:textId="77777777" w:rsidR="000401E7" w:rsidRPr="006B17E4" w:rsidRDefault="000401E7" w:rsidP="000401E7">
            <w:pPr>
              <w:tabs>
                <w:tab w:val="left" w:pos="1464"/>
              </w:tabs>
              <w:spacing w:before="240"/>
              <w:rPr>
                <w:rFonts w:ascii="Times New Roman" w:hAnsi="Times New Roman" w:cs="Times New Roman"/>
                <w:b/>
                <w:bCs/>
                <w:sz w:val="24"/>
                <w:szCs w:val="24"/>
              </w:rPr>
            </w:pPr>
          </w:p>
        </w:tc>
        <w:tc>
          <w:tcPr>
            <w:tcW w:w="2467" w:type="dxa"/>
          </w:tcPr>
          <w:p w14:paraId="67ABBEF2" w14:textId="76A81CD0" w:rsidR="000401E7" w:rsidRPr="00E01E44" w:rsidRDefault="00CE4E0F" w:rsidP="000401E7">
            <w:pPr>
              <w:tabs>
                <w:tab w:val="left" w:pos="1464"/>
              </w:tabs>
              <w:spacing w:before="240"/>
              <w:rPr>
                <w:rFonts w:ascii="Times New Roman" w:hAnsi="Times New Roman" w:cs="Times New Roman"/>
                <w:sz w:val="28"/>
                <w:szCs w:val="28"/>
                <w:lang w:val="en-IN"/>
              </w:rPr>
            </w:pPr>
            <w:r>
              <w:rPr>
                <w:rFonts w:ascii="Times New Roman" w:hAnsi="Times New Roman" w:cs="Times New Roman"/>
                <w:sz w:val="28"/>
                <w:szCs w:val="28"/>
                <w:lang w:val="en-IN"/>
              </w:rPr>
              <w:t>S</w:t>
            </w:r>
            <w:r w:rsidR="000401E7" w:rsidRPr="00E01E44">
              <w:rPr>
                <w:rFonts w:ascii="Times New Roman" w:hAnsi="Times New Roman" w:cs="Times New Roman"/>
                <w:sz w:val="28"/>
                <w:szCs w:val="28"/>
                <w:lang w:val="en-IN"/>
              </w:rPr>
              <w:t>tructural planning and design of three stored framed building</w:t>
            </w:r>
          </w:p>
          <w:p w14:paraId="42C93237" w14:textId="77777777" w:rsidR="000401E7" w:rsidRPr="00E01E44" w:rsidRDefault="000401E7" w:rsidP="000401E7">
            <w:pPr>
              <w:tabs>
                <w:tab w:val="left" w:pos="1464"/>
              </w:tabs>
              <w:spacing w:before="240"/>
              <w:rPr>
                <w:rFonts w:ascii="Times New Roman" w:hAnsi="Times New Roman" w:cs="Times New Roman"/>
                <w:sz w:val="28"/>
                <w:szCs w:val="28"/>
              </w:rPr>
            </w:pPr>
          </w:p>
        </w:tc>
        <w:tc>
          <w:tcPr>
            <w:tcW w:w="2757" w:type="dxa"/>
          </w:tcPr>
          <w:p w14:paraId="3B983BD3" w14:textId="34B0B73B" w:rsidR="000401E7" w:rsidRPr="000401E7" w:rsidRDefault="000401E7" w:rsidP="004304D3">
            <w:pPr>
              <w:tabs>
                <w:tab w:val="left" w:pos="1464"/>
              </w:tabs>
              <w:spacing w:before="240"/>
              <w:rPr>
                <w:rFonts w:ascii="Times New Roman" w:hAnsi="Times New Roman" w:cs="Times New Roman"/>
                <w:sz w:val="24"/>
                <w:szCs w:val="24"/>
                <w:lang w:val="en-IN"/>
              </w:rPr>
            </w:pPr>
            <w:r w:rsidRPr="000401E7">
              <w:rPr>
                <w:rFonts w:ascii="Times New Roman" w:hAnsi="Times New Roman" w:cs="Times New Roman"/>
                <w:sz w:val="24"/>
                <w:szCs w:val="24"/>
                <w:lang w:val="en-IN"/>
              </w:rPr>
              <w:t>Analysis the load of slab, beam, column and footings. In order of design.</w:t>
            </w:r>
          </w:p>
          <w:p w14:paraId="5A3BF14E" w14:textId="77777777" w:rsidR="000401E7" w:rsidRPr="00BB2E7D" w:rsidRDefault="000401E7" w:rsidP="004304D3">
            <w:pPr>
              <w:tabs>
                <w:tab w:val="left" w:pos="1464"/>
              </w:tabs>
              <w:spacing w:before="240"/>
              <w:rPr>
                <w:rFonts w:ascii="Times New Roman" w:hAnsi="Times New Roman" w:cs="Times New Roman"/>
                <w:sz w:val="24"/>
                <w:szCs w:val="24"/>
                <w:lang w:val="en-IN"/>
              </w:rPr>
            </w:pPr>
            <w:r w:rsidRPr="00BB2E7D">
              <w:rPr>
                <w:rFonts w:ascii="Times New Roman" w:hAnsi="Times New Roman" w:cs="Times New Roman"/>
                <w:sz w:val="24"/>
                <w:szCs w:val="24"/>
                <w:lang w:val="en-IN"/>
              </w:rPr>
              <w:t>1</w:t>
            </w:r>
            <w:r w:rsidRPr="00BB2E7D">
              <w:rPr>
                <w:rFonts w:ascii="Times New Roman" w:hAnsi="Times New Roman" w:cs="Times New Roman"/>
                <w:sz w:val="24"/>
                <w:szCs w:val="24"/>
                <w:vertAlign w:val="superscript"/>
                <w:lang w:val="en-IN"/>
              </w:rPr>
              <w:t xml:space="preserve">st </w:t>
            </w:r>
            <w:r w:rsidRPr="00BB2E7D">
              <w:rPr>
                <w:rFonts w:ascii="Times New Roman" w:hAnsi="Times New Roman" w:cs="Times New Roman"/>
                <w:sz w:val="24"/>
                <w:szCs w:val="24"/>
                <w:lang w:val="en-IN"/>
              </w:rPr>
              <w:t>obtain the plan of the building.</w:t>
            </w:r>
          </w:p>
          <w:p w14:paraId="48A52D81" w14:textId="58F4A2EA" w:rsidR="000401E7" w:rsidRPr="00BB2E7D" w:rsidRDefault="000401E7" w:rsidP="004304D3">
            <w:pPr>
              <w:tabs>
                <w:tab w:val="left" w:pos="1464"/>
              </w:tabs>
              <w:spacing w:before="240"/>
              <w:rPr>
                <w:rFonts w:ascii="Times New Roman" w:hAnsi="Times New Roman" w:cs="Times New Roman"/>
                <w:sz w:val="24"/>
                <w:szCs w:val="24"/>
                <w:lang w:val="en-IN"/>
              </w:rPr>
            </w:pPr>
            <w:r w:rsidRPr="00BB2E7D">
              <w:rPr>
                <w:rFonts w:ascii="Times New Roman" w:hAnsi="Times New Roman" w:cs="Times New Roman"/>
                <w:sz w:val="24"/>
                <w:szCs w:val="24"/>
                <w:lang w:val="en-IN"/>
              </w:rPr>
              <w:t>Design of slab is depend</w:t>
            </w:r>
            <w:r w:rsidR="008C2584">
              <w:rPr>
                <w:rFonts w:ascii="Times New Roman" w:hAnsi="Times New Roman" w:cs="Times New Roman"/>
                <w:sz w:val="24"/>
                <w:szCs w:val="24"/>
                <w:lang w:val="en-IN"/>
              </w:rPr>
              <w:t xml:space="preserve"> </w:t>
            </w:r>
            <w:r w:rsidRPr="00BB2E7D">
              <w:rPr>
                <w:rFonts w:ascii="Times New Roman" w:hAnsi="Times New Roman" w:cs="Times New Roman"/>
                <w:sz w:val="24"/>
                <w:szCs w:val="24"/>
                <w:lang w:val="en-IN"/>
              </w:rPr>
              <w:t>upon one</w:t>
            </w:r>
            <w:r w:rsidR="008C2584">
              <w:rPr>
                <w:rFonts w:ascii="Times New Roman" w:hAnsi="Times New Roman" w:cs="Times New Roman"/>
                <w:sz w:val="24"/>
                <w:szCs w:val="24"/>
                <w:lang w:val="en-IN"/>
              </w:rPr>
              <w:t>s</w:t>
            </w:r>
            <w:r w:rsidRPr="00BB2E7D">
              <w:rPr>
                <w:rFonts w:ascii="Times New Roman" w:hAnsi="Times New Roman" w:cs="Times New Roman"/>
                <w:sz w:val="24"/>
                <w:szCs w:val="24"/>
                <w:lang w:val="en-IN"/>
              </w:rPr>
              <w:t xml:space="preserve"> way or two way.</w:t>
            </w:r>
          </w:p>
          <w:p w14:paraId="03CF847C" w14:textId="77777777" w:rsidR="000401E7" w:rsidRPr="006B17E4" w:rsidRDefault="000401E7" w:rsidP="000401E7">
            <w:pPr>
              <w:tabs>
                <w:tab w:val="left" w:pos="1464"/>
              </w:tabs>
              <w:spacing w:before="240"/>
              <w:rPr>
                <w:rFonts w:ascii="Times New Roman" w:hAnsi="Times New Roman" w:cs="Times New Roman"/>
                <w:b/>
                <w:bCs/>
                <w:sz w:val="24"/>
                <w:szCs w:val="24"/>
              </w:rPr>
            </w:pPr>
          </w:p>
        </w:tc>
        <w:tc>
          <w:tcPr>
            <w:tcW w:w="2883" w:type="dxa"/>
          </w:tcPr>
          <w:p w14:paraId="4B1A3BA0" w14:textId="39577A77" w:rsidR="000401E7" w:rsidRPr="00BC4C92" w:rsidRDefault="000401E7" w:rsidP="007D6EC2">
            <w:pPr>
              <w:pStyle w:val="ListParagraph"/>
              <w:numPr>
                <w:ilvl w:val="0"/>
                <w:numId w:val="4"/>
              </w:numPr>
              <w:tabs>
                <w:tab w:val="left" w:pos="1464"/>
              </w:tabs>
              <w:spacing w:before="240"/>
              <w:rPr>
                <w:rFonts w:ascii="Times New Roman" w:hAnsi="Times New Roman" w:cs="Times New Roman"/>
                <w:sz w:val="24"/>
                <w:szCs w:val="24"/>
                <w:lang w:val="en-IN"/>
              </w:rPr>
            </w:pPr>
            <w:r w:rsidRPr="00BC4C92">
              <w:rPr>
                <w:rFonts w:ascii="Times New Roman" w:hAnsi="Times New Roman" w:cs="Times New Roman"/>
                <w:sz w:val="24"/>
                <w:szCs w:val="24"/>
                <w:lang w:val="en-IN"/>
              </w:rPr>
              <w:t>The design of R.C.C structured building done by Limit State Theory.</w:t>
            </w:r>
          </w:p>
          <w:p w14:paraId="486E33E7" w14:textId="6A61989B" w:rsidR="000401E7" w:rsidRPr="0087427D" w:rsidRDefault="000401E7" w:rsidP="007D6EC2">
            <w:pPr>
              <w:numPr>
                <w:ilvl w:val="0"/>
                <w:numId w:val="4"/>
              </w:numPr>
              <w:tabs>
                <w:tab w:val="left" w:pos="1464"/>
              </w:tabs>
              <w:spacing w:before="240"/>
              <w:rPr>
                <w:rFonts w:ascii="Times New Roman" w:hAnsi="Times New Roman" w:cs="Times New Roman"/>
                <w:sz w:val="24"/>
                <w:szCs w:val="24"/>
                <w:lang w:val="en-IN"/>
              </w:rPr>
            </w:pPr>
            <w:r w:rsidRPr="0087427D">
              <w:rPr>
                <w:rFonts w:ascii="Times New Roman" w:hAnsi="Times New Roman" w:cs="Times New Roman"/>
                <w:sz w:val="24"/>
                <w:szCs w:val="24"/>
                <w:lang w:val="en-IN"/>
              </w:rPr>
              <w:t xml:space="preserve">Moment distribution method </w:t>
            </w:r>
            <w:proofErr w:type="gramStart"/>
            <w:r w:rsidRPr="0087427D">
              <w:rPr>
                <w:rFonts w:ascii="Times New Roman" w:hAnsi="Times New Roman" w:cs="Times New Roman"/>
                <w:sz w:val="24"/>
                <w:szCs w:val="24"/>
                <w:lang w:val="en-IN"/>
              </w:rPr>
              <w:t>is adopted</w:t>
            </w:r>
            <w:proofErr w:type="gramEnd"/>
            <w:r w:rsidRPr="0087427D">
              <w:rPr>
                <w:rFonts w:ascii="Times New Roman" w:hAnsi="Times New Roman" w:cs="Times New Roman"/>
                <w:sz w:val="24"/>
                <w:szCs w:val="24"/>
                <w:lang w:val="en-IN"/>
              </w:rPr>
              <w:t xml:space="preserve"> for calculating the</w:t>
            </w:r>
            <w:r w:rsidR="002F1C22">
              <w:rPr>
                <w:rFonts w:ascii="Times New Roman" w:hAnsi="Times New Roman" w:cs="Times New Roman"/>
                <w:sz w:val="24"/>
                <w:szCs w:val="24"/>
                <w:lang w:val="en-IN"/>
              </w:rPr>
              <w:t xml:space="preserve"> </w:t>
            </w:r>
            <w:r w:rsidRPr="0087427D">
              <w:rPr>
                <w:rFonts w:ascii="Times New Roman" w:hAnsi="Times New Roman" w:cs="Times New Roman"/>
                <w:sz w:val="24"/>
                <w:szCs w:val="24"/>
                <w:lang w:val="en-IN"/>
              </w:rPr>
              <w:t>moment over the spans.</w:t>
            </w:r>
          </w:p>
          <w:p w14:paraId="46CA0966" w14:textId="5FF1C7C8" w:rsidR="000401E7" w:rsidRPr="0087427D" w:rsidRDefault="000401E7" w:rsidP="007D6EC2">
            <w:pPr>
              <w:numPr>
                <w:ilvl w:val="0"/>
                <w:numId w:val="4"/>
              </w:numPr>
              <w:tabs>
                <w:tab w:val="left" w:pos="1464"/>
              </w:tabs>
              <w:spacing w:before="240"/>
              <w:rPr>
                <w:rFonts w:ascii="Times New Roman" w:hAnsi="Times New Roman" w:cs="Times New Roman"/>
                <w:sz w:val="24"/>
                <w:szCs w:val="24"/>
                <w:lang w:val="en-IN"/>
              </w:rPr>
            </w:pPr>
            <w:r w:rsidRPr="0087427D">
              <w:rPr>
                <w:rFonts w:ascii="Times New Roman" w:hAnsi="Times New Roman" w:cs="Times New Roman"/>
                <w:sz w:val="24"/>
                <w:szCs w:val="24"/>
                <w:lang w:val="en-IN"/>
              </w:rPr>
              <w:t>It is evident that load in a</w:t>
            </w:r>
            <w:r w:rsidR="00554F7A">
              <w:rPr>
                <w:rFonts w:ascii="Times New Roman" w:hAnsi="Times New Roman" w:cs="Times New Roman"/>
                <w:sz w:val="24"/>
                <w:szCs w:val="24"/>
                <w:lang w:val="en-IN"/>
              </w:rPr>
              <w:t xml:space="preserve"> </w:t>
            </w:r>
            <w:r w:rsidRPr="0087427D">
              <w:rPr>
                <w:rFonts w:ascii="Times New Roman" w:hAnsi="Times New Roman" w:cs="Times New Roman"/>
                <w:sz w:val="24"/>
                <w:szCs w:val="24"/>
                <w:lang w:val="en-IN"/>
              </w:rPr>
              <w:t>residential building is so less that slab were safe in all aspects with the minimum reinforcement as per IS 456</w:t>
            </w:r>
            <w:r w:rsidR="00554F7A">
              <w:rPr>
                <w:rFonts w:ascii="Times New Roman" w:hAnsi="Times New Roman" w:cs="Times New Roman"/>
                <w:sz w:val="24"/>
                <w:szCs w:val="24"/>
                <w:lang w:val="en-IN"/>
              </w:rPr>
              <w:t>-</w:t>
            </w:r>
            <w:r w:rsidRPr="0087427D">
              <w:rPr>
                <w:rFonts w:ascii="Times New Roman" w:hAnsi="Times New Roman" w:cs="Times New Roman"/>
                <w:sz w:val="24"/>
                <w:szCs w:val="24"/>
                <w:lang w:val="en-IN"/>
              </w:rPr>
              <w:t xml:space="preserve"> 2000.</w:t>
            </w:r>
          </w:p>
          <w:p w14:paraId="4FD757C9" w14:textId="162CF3B1" w:rsidR="000401E7" w:rsidRPr="0087427D" w:rsidRDefault="000401E7" w:rsidP="007D6EC2">
            <w:pPr>
              <w:numPr>
                <w:ilvl w:val="0"/>
                <w:numId w:val="5"/>
              </w:numPr>
              <w:tabs>
                <w:tab w:val="left" w:pos="1464"/>
              </w:tabs>
              <w:spacing w:before="240"/>
              <w:rPr>
                <w:rFonts w:ascii="Times New Roman" w:hAnsi="Times New Roman" w:cs="Times New Roman"/>
                <w:sz w:val="24"/>
                <w:szCs w:val="24"/>
                <w:lang w:val="en-IN"/>
              </w:rPr>
            </w:pPr>
            <w:r w:rsidRPr="0087427D">
              <w:rPr>
                <w:rFonts w:ascii="Times New Roman" w:hAnsi="Times New Roman" w:cs="Times New Roman"/>
                <w:sz w:val="24"/>
                <w:szCs w:val="24"/>
                <w:lang w:val="en-IN"/>
              </w:rPr>
              <w:t xml:space="preserve">Beams </w:t>
            </w:r>
            <w:proofErr w:type="gramStart"/>
            <w:r w:rsidRPr="0087427D">
              <w:rPr>
                <w:rFonts w:ascii="Times New Roman" w:hAnsi="Times New Roman" w:cs="Times New Roman"/>
                <w:sz w:val="24"/>
                <w:szCs w:val="24"/>
                <w:lang w:val="en-IN"/>
              </w:rPr>
              <w:t>are designed</w:t>
            </w:r>
            <w:proofErr w:type="gramEnd"/>
            <w:r w:rsidRPr="0087427D">
              <w:rPr>
                <w:rFonts w:ascii="Times New Roman" w:hAnsi="Times New Roman" w:cs="Times New Roman"/>
                <w:sz w:val="24"/>
                <w:szCs w:val="24"/>
                <w:lang w:val="en-IN"/>
              </w:rPr>
              <w:t xml:space="preserve"> individually as continuous beams &amp; reinforcement is provided for as well as for negative moment.</w:t>
            </w:r>
          </w:p>
          <w:p w14:paraId="134F89AC" w14:textId="77777777" w:rsidR="000401E7" w:rsidRPr="006B17E4" w:rsidRDefault="000401E7" w:rsidP="000401E7">
            <w:pPr>
              <w:tabs>
                <w:tab w:val="left" w:pos="1464"/>
              </w:tabs>
              <w:spacing w:before="240"/>
              <w:rPr>
                <w:rFonts w:ascii="Times New Roman" w:hAnsi="Times New Roman" w:cs="Times New Roman"/>
                <w:b/>
                <w:bCs/>
                <w:sz w:val="24"/>
                <w:szCs w:val="24"/>
              </w:rPr>
            </w:pPr>
          </w:p>
        </w:tc>
      </w:tr>
    </w:tbl>
    <w:p w14:paraId="5295AACC" w14:textId="0CDA2486" w:rsidR="00FF4544" w:rsidRPr="006B17E4" w:rsidRDefault="00FF4544" w:rsidP="00266452">
      <w:pPr>
        <w:tabs>
          <w:tab w:val="left" w:pos="1464"/>
        </w:tabs>
        <w:spacing w:before="240" w:line="360" w:lineRule="auto"/>
        <w:rPr>
          <w:rFonts w:ascii="Times New Roman" w:hAnsi="Times New Roman" w:cs="Times New Roman"/>
          <w:b/>
          <w:bCs/>
          <w:sz w:val="24"/>
          <w:szCs w:val="24"/>
        </w:rPr>
      </w:pPr>
    </w:p>
    <w:p w14:paraId="30F1580A" w14:textId="77777777" w:rsidR="00FF4544" w:rsidRDefault="00FF4544" w:rsidP="007B0926">
      <w:pPr>
        <w:tabs>
          <w:tab w:val="left" w:pos="1464"/>
        </w:tabs>
        <w:spacing w:before="240"/>
        <w:jc w:val="both"/>
        <w:rPr>
          <w:rFonts w:ascii="Times New Roman" w:hAnsi="Times New Roman" w:cs="Times New Roman"/>
          <w:b/>
          <w:bCs/>
          <w:sz w:val="28"/>
          <w:szCs w:val="28"/>
        </w:rPr>
      </w:pPr>
    </w:p>
    <w:p w14:paraId="373428C3" w14:textId="77777777" w:rsidR="00EE30B1" w:rsidRPr="007B0926" w:rsidRDefault="00EE30B1" w:rsidP="007B0926">
      <w:pPr>
        <w:tabs>
          <w:tab w:val="left" w:pos="1464"/>
        </w:tabs>
        <w:spacing w:before="240"/>
        <w:jc w:val="both"/>
        <w:rPr>
          <w:rFonts w:ascii="Times New Roman" w:hAnsi="Times New Roman" w:cs="Times New Roman"/>
          <w:b/>
          <w:bCs/>
          <w:sz w:val="28"/>
          <w:szCs w:val="28"/>
        </w:rPr>
      </w:pPr>
    </w:p>
    <w:p w14:paraId="612A8232" w14:textId="77777777" w:rsidR="005E7D93" w:rsidRPr="006B17E4" w:rsidRDefault="005E7D93" w:rsidP="005E7D93">
      <w:pPr>
        <w:tabs>
          <w:tab w:val="left" w:pos="1464"/>
        </w:tabs>
        <w:spacing w:before="240"/>
        <w:rPr>
          <w:rFonts w:ascii="Times New Roman" w:hAnsi="Times New Roman" w:cs="Times New Roman"/>
          <w:b/>
          <w:bCs/>
          <w:sz w:val="24"/>
          <w:szCs w:val="24"/>
        </w:rPr>
      </w:pPr>
    </w:p>
    <w:tbl>
      <w:tblPr>
        <w:tblStyle w:val="TableGrid"/>
        <w:tblpPr w:leftFromText="180" w:rightFromText="180" w:horzAnchor="margin" w:tblpXSpec="center" w:tblpY="-234"/>
        <w:tblW w:w="9463" w:type="dxa"/>
        <w:tblLook w:val="04A0" w:firstRow="1" w:lastRow="0" w:firstColumn="1" w:lastColumn="0" w:noHBand="0" w:noVBand="1"/>
      </w:tblPr>
      <w:tblGrid>
        <w:gridCol w:w="2786"/>
        <w:gridCol w:w="2218"/>
        <w:gridCol w:w="2323"/>
        <w:gridCol w:w="2136"/>
      </w:tblGrid>
      <w:tr w:rsidR="00A91EB5" w14:paraId="2BBF3404" w14:textId="1FB6C2D6" w:rsidTr="009A1E42">
        <w:trPr>
          <w:trHeight w:val="4932"/>
        </w:trPr>
        <w:tc>
          <w:tcPr>
            <w:tcW w:w="2786" w:type="dxa"/>
          </w:tcPr>
          <w:p w14:paraId="2B399614" w14:textId="632097F1" w:rsidR="00A91EB5" w:rsidRPr="00FE2427" w:rsidRDefault="00A91EB5" w:rsidP="007D6EC2">
            <w:pPr>
              <w:pStyle w:val="ListParagraph"/>
              <w:numPr>
                <w:ilvl w:val="0"/>
                <w:numId w:val="31"/>
              </w:numPr>
              <w:tabs>
                <w:tab w:val="left" w:pos="1464"/>
              </w:tabs>
              <w:spacing w:before="240"/>
              <w:rPr>
                <w:rFonts w:ascii="Times New Roman" w:hAnsi="Times New Roman" w:cs="Times New Roman"/>
                <w:b/>
                <w:bCs/>
                <w:sz w:val="24"/>
                <w:szCs w:val="24"/>
                <w:lang w:val="en-IN"/>
              </w:rPr>
            </w:pPr>
            <w:r w:rsidRPr="00FE2427">
              <w:rPr>
                <w:rFonts w:ascii="Times New Roman" w:hAnsi="Times New Roman" w:cs="Times New Roman"/>
                <w:b/>
                <w:bCs/>
                <w:sz w:val="24"/>
                <w:szCs w:val="24"/>
                <w:lang w:val="en-IN"/>
              </w:rPr>
              <w:lastRenderedPageBreak/>
              <w:t xml:space="preserve">FAISAL MEHARAJ WANI AND TEAM </w:t>
            </w:r>
          </w:p>
          <w:p w14:paraId="5B3F45DF" w14:textId="69C027B2" w:rsidR="00A91EB5" w:rsidRPr="006B17E4" w:rsidRDefault="00A91EB5" w:rsidP="007D6EC2">
            <w:pPr>
              <w:numPr>
                <w:ilvl w:val="0"/>
                <w:numId w:val="6"/>
              </w:numPr>
              <w:tabs>
                <w:tab w:val="left" w:pos="1464"/>
              </w:tabs>
              <w:spacing w:before="240"/>
              <w:rPr>
                <w:rFonts w:ascii="Times New Roman" w:hAnsi="Times New Roman" w:cs="Times New Roman"/>
                <w:b/>
                <w:bCs/>
                <w:sz w:val="24"/>
                <w:szCs w:val="24"/>
                <w:lang w:val="en-IN"/>
              </w:rPr>
            </w:pPr>
            <w:r w:rsidRPr="006B17E4">
              <w:rPr>
                <w:rFonts w:ascii="Times New Roman" w:hAnsi="Times New Roman" w:cs="Times New Roman"/>
                <w:b/>
                <w:bCs/>
                <w:sz w:val="24"/>
                <w:szCs w:val="24"/>
                <w:lang w:val="en-IN"/>
              </w:rPr>
              <w:t>PUBLISED IN 2019.</w:t>
            </w:r>
          </w:p>
          <w:p w14:paraId="188E722F" w14:textId="77777777" w:rsidR="00A91EB5" w:rsidRDefault="00A91EB5" w:rsidP="00646C4C">
            <w:pPr>
              <w:tabs>
                <w:tab w:val="left" w:pos="1464"/>
              </w:tabs>
              <w:spacing w:before="240"/>
              <w:rPr>
                <w:rFonts w:ascii="Times New Roman" w:hAnsi="Times New Roman" w:cs="Times New Roman"/>
                <w:b/>
                <w:bCs/>
                <w:sz w:val="24"/>
                <w:szCs w:val="24"/>
              </w:rPr>
            </w:pPr>
          </w:p>
        </w:tc>
        <w:tc>
          <w:tcPr>
            <w:tcW w:w="2218" w:type="dxa"/>
          </w:tcPr>
          <w:p w14:paraId="0209DEF7" w14:textId="7D226375" w:rsidR="00E62597" w:rsidRPr="00003D9E" w:rsidRDefault="00402175" w:rsidP="00402175">
            <w:pPr>
              <w:tabs>
                <w:tab w:val="left" w:pos="1464"/>
              </w:tabs>
              <w:spacing w:before="240"/>
              <w:rPr>
                <w:rFonts w:ascii="Times New Roman" w:hAnsi="Times New Roman" w:cs="Times New Roman"/>
                <w:sz w:val="24"/>
                <w:szCs w:val="24"/>
                <w:lang w:val="en-IN"/>
              </w:rPr>
            </w:pPr>
            <w:r>
              <w:rPr>
                <w:rFonts w:ascii="Times New Roman" w:hAnsi="Times New Roman" w:cs="Times New Roman"/>
                <w:sz w:val="24"/>
                <w:szCs w:val="24"/>
                <w:lang w:val="en-IN"/>
              </w:rPr>
              <w:t>D</w:t>
            </w:r>
            <w:r w:rsidR="00CE1193" w:rsidRPr="00003D9E">
              <w:rPr>
                <w:rFonts w:ascii="Times New Roman" w:hAnsi="Times New Roman" w:cs="Times New Roman"/>
                <w:sz w:val="24"/>
                <w:szCs w:val="24"/>
                <w:lang w:val="en-IN"/>
              </w:rPr>
              <w:t>esign and analysis of residential building.</w:t>
            </w:r>
          </w:p>
          <w:p w14:paraId="11E2B70B" w14:textId="77777777" w:rsidR="00A91EB5" w:rsidRDefault="00A91EB5" w:rsidP="00646C4C">
            <w:pPr>
              <w:tabs>
                <w:tab w:val="left" w:pos="1464"/>
              </w:tabs>
              <w:spacing w:before="240"/>
              <w:rPr>
                <w:rFonts w:ascii="Times New Roman" w:hAnsi="Times New Roman" w:cs="Times New Roman"/>
                <w:b/>
                <w:bCs/>
                <w:sz w:val="24"/>
                <w:szCs w:val="24"/>
              </w:rPr>
            </w:pPr>
          </w:p>
        </w:tc>
        <w:tc>
          <w:tcPr>
            <w:tcW w:w="2323" w:type="dxa"/>
          </w:tcPr>
          <w:p w14:paraId="7BC7A000" w14:textId="3A22ABB3" w:rsidR="00EE3B69" w:rsidRPr="007A52C1" w:rsidRDefault="00EE3B69" w:rsidP="007D6EC2">
            <w:pPr>
              <w:numPr>
                <w:ilvl w:val="0"/>
                <w:numId w:val="7"/>
              </w:numPr>
              <w:tabs>
                <w:tab w:val="left" w:pos="1464"/>
              </w:tabs>
              <w:spacing w:before="240"/>
              <w:rPr>
                <w:rFonts w:ascii="Times New Roman" w:hAnsi="Times New Roman" w:cs="Times New Roman"/>
                <w:sz w:val="24"/>
                <w:szCs w:val="24"/>
                <w:lang w:val="en-IN"/>
              </w:rPr>
            </w:pPr>
            <w:r w:rsidRPr="007A52C1">
              <w:rPr>
                <w:rFonts w:ascii="Times New Roman" w:hAnsi="Times New Roman" w:cs="Times New Roman"/>
                <w:sz w:val="24"/>
                <w:szCs w:val="24"/>
                <w:lang w:val="en-IN"/>
              </w:rPr>
              <w:t>Design and analysis</w:t>
            </w:r>
            <w:r w:rsidR="006A4ADB">
              <w:rPr>
                <w:rFonts w:ascii="Times New Roman" w:hAnsi="Times New Roman" w:cs="Times New Roman"/>
                <w:sz w:val="24"/>
                <w:szCs w:val="24"/>
                <w:lang w:val="en-IN"/>
              </w:rPr>
              <w:t xml:space="preserve"> </w:t>
            </w:r>
            <w:proofErr w:type="gramStart"/>
            <w:r w:rsidRPr="007A52C1">
              <w:rPr>
                <w:rFonts w:ascii="Times New Roman" w:hAnsi="Times New Roman" w:cs="Times New Roman"/>
                <w:sz w:val="24"/>
                <w:szCs w:val="24"/>
                <w:lang w:val="en-IN"/>
              </w:rPr>
              <w:t>was</w:t>
            </w:r>
            <w:r w:rsidR="00554F7A">
              <w:rPr>
                <w:rFonts w:ascii="Times New Roman" w:hAnsi="Times New Roman" w:cs="Times New Roman"/>
                <w:sz w:val="24"/>
                <w:szCs w:val="24"/>
                <w:lang w:val="en-IN"/>
              </w:rPr>
              <w:t xml:space="preserve"> </w:t>
            </w:r>
            <w:r w:rsidRPr="007A52C1">
              <w:rPr>
                <w:rFonts w:ascii="Times New Roman" w:hAnsi="Times New Roman" w:cs="Times New Roman"/>
                <w:sz w:val="24"/>
                <w:szCs w:val="24"/>
                <w:lang w:val="en-IN"/>
              </w:rPr>
              <w:t>done</w:t>
            </w:r>
            <w:proofErr w:type="gramEnd"/>
            <w:r w:rsidRPr="007A52C1">
              <w:rPr>
                <w:rFonts w:ascii="Times New Roman" w:hAnsi="Times New Roman" w:cs="Times New Roman"/>
                <w:sz w:val="24"/>
                <w:szCs w:val="24"/>
                <w:lang w:val="en-IN"/>
              </w:rPr>
              <w:t xml:space="preserve"> as limit state method.</w:t>
            </w:r>
          </w:p>
          <w:p w14:paraId="34521184" w14:textId="4902C2B4" w:rsidR="00EE3B69" w:rsidRPr="007A52C1" w:rsidRDefault="00EE3B69" w:rsidP="007D6EC2">
            <w:pPr>
              <w:numPr>
                <w:ilvl w:val="0"/>
                <w:numId w:val="7"/>
              </w:numPr>
              <w:tabs>
                <w:tab w:val="left" w:pos="1464"/>
              </w:tabs>
              <w:spacing w:before="240"/>
              <w:rPr>
                <w:rFonts w:ascii="Times New Roman" w:hAnsi="Times New Roman" w:cs="Times New Roman"/>
                <w:sz w:val="24"/>
                <w:szCs w:val="24"/>
                <w:lang w:val="en-IN"/>
              </w:rPr>
            </w:pPr>
            <w:proofErr w:type="gramStart"/>
            <w:r w:rsidRPr="007A52C1">
              <w:rPr>
                <w:rFonts w:ascii="Times New Roman" w:hAnsi="Times New Roman" w:cs="Times New Roman"/>
                <w:sz w:val="24"/>
                <w:szCs w:val="24"/>
                <w:lang w:val="en-IN"/>
              </w:rPr>
              <w:t>1</w:t>
            </w:r>
            <w:r w:rsidRPr="007A52C1">
              <w:rPr>
                <w:rFonts w:ascii="Times New Roman" w:hAnsi="Times New Roman" w:cs="Times New Roman"/>
                <w:sz w:val="24"/>
                <w:szCs w:val="24"/>
                <w:vertAlign w:val="superscript"/>
                <w:lang w:val="en-IN"/>
              </w:rPr>
              <w:t>st</w:t>
            </w:r>
            <w:proofErr w:type="gramEnd"/>
            <w:r w:rsidRPr="007A52C1">
              <w:rPr>
                <w:rFonts w:ascii="Times New Roman" w:hAnsi="Times New Roman" w:cs="Times New Roman"/>
                <w:sz w:val="24"/>
                <w:szCs w:val="24"/>
                <w:vertAlign w:val="superscript"/>
                <w:lang w:val="en-IN"/>
              </w:rPr>
              <w:t xml:space="preserve"> </w:t>
            </w:r>
            <w:r w:rsidRPr="007A52C1">
              <w:rPr>
                <w:rFonts w:ascii="Times New Roman" w:hAnsi="Times New Roman" w:cs="Times New Roman"/>
                <w:sz w:val="24"/>
                <w:szCs w:val="24"/>
                <w:lang w:val="en-IN"/>
              </w:rPr>
              <w:t>obtain the plan of the building. Plan draw with</w:t>
            </w:r>
            <w:r w:rsidR="00554F7A">
              <w:rPr>
                <w:rFonts w:ascii="Times New Roman" w:hAnsi="Times New Roman" w:cs="Times New Roman"/>
                <w:sz w:val="24"/>
                <w:szCs w:val="24"/>
                <w:lang w:val="en-IN"/>
              </w:rPr>
              <w:t xml:space="preserve"> </w:t>
            </w:r>
            <w:r w:rsidRPr="007A52C1">
              <w:rPr>
                <w:rFonts w:ascii="Times New Roman" w:hAnsi="Times New Roman" w:cs="Times New Roman"/>
                <w:sz w:val="24"/>
                <w:szCs w:val="24"/>
                <w:lang w:val="en-IN"/>
              </w:rPr>
              <w:t>auto cad software.</w:t>
            </w:r>
          </w:p>
          <w:p w14:paraId="4B76D5FC" w14:textId="09F45613" w:rsidR="00EE3B69" w:rsidRPr="007A52C1" w:rsidRDefault="00EE3B69" w:rsidP="007D6EC2">
            <w:pPr>
              <w:numPr>
                <w:ilvl w:val="0"/>
                <w:numId w:val="8"/>
              </w:numPr>
              <w:tabs>
                <w:tab w:val="left" w:pos="1464"/>
              </w:tabs>
              <w:spacing w:before="240"/>
              <w:rPr>
                <w:rFonts w:ascii="Times New Roman" w:hAnsi="Times New Roman" w:cs="Times New Roman"/>
                <w:sz w:val="24"/>
                <w:szCs w:val="24"/>
                <w:lang w:val="en-IN"/>
              </w:rPr>
            </w:pPr>
            <w:r w:rsidRPr="007A52C1">
              <w:rPr>
                <w:rFonts w:ascii="Times New Roman" w:hAnsi="Times New Roman" w:cs="Times New Roman"/>
                <w:sz w:val="24"/>
                <w:szCs w:val="24"/>
                <w:lang w:val="en-IN"/>
              </w:rPr>
              <w:t xml:space="preserve">ANALYSIS and Design was done manually </w:t>
            </w:r>
          </w:p>
          <w:p w14:paraId="1E7D5EC5" w14:textId="5543DEA7" w:rsidR="00282B6B" w:rsidRPr="001131FD" w:rsidRDefault="00EE3B69" w:rsidP="007D6EC2">
            <w:pPr>
              <w:numPr>
                <w:ilvl w:val="0"/>
                <w:numId w:val="9"/>
              </w:numPr>
              <w:tabs>
                <w:tab w:val="left" w:pos="1464"/>
              </w:tabs>
              <w:spacing w:before="240"/>
              <w:rPr>
                <w:rFonts w:ascii="Times New Roman" w:hAnsi="Times New Roman" w:cs="Times New Roman"/>
                <w:sz w:val="24"/>
                <w:szCs w:val="24"/>
                <w:lang w:val="en-IN"/>
              </w:rPr>
            </w:pPr>
            <w:r w:rsidRPr="007A52C1">
              <w:rPr>
                <w:rFonts w:ascii="Times New Roman" w:hAnsi="Times New Roman" w:cs="Times New Roman"/>
                <w:sz w:val="24"/>
                <w:szCs w:val="24"/>
                <w:lang w:val="en-IN"/>
              </w:rPr>
              <w:t xml:space="preserve">Analysis the force and moment </w:t>
            </w:r>
            <w:proofErr w:type="gramStart"/>
            <w:r w:rsidRPr="007A52C1">
              <w:rPr>
                <w:rFonts w:ascii="Times New Roman" w:hAnsi="Times New Roman" w:cs="Times New Roman"/>
                <w:sz w:val="24"/>
                <w:szCs w:val="24"/>
                <w:lang w:val="en-IN"/>
              </w:rPr>
              <w:t>will be accomplished</w:t>
            </w:r>
            <w:proofErr w:type="gramEnd"/>
            <w:r w:rsidRPr="007A52C1">
              <w:rPr>
                <w:rFonts w:ascii="Times New Roman" w:hAnsi="Times New Roman" w:cs="Times New Roman"/>
                <w:sz w:val="24"/>
                <w:szCs w:val="24"/>
                <w:lang w:val="en-IN"/>
              </w:rPr>
              <w:t xml:space="preserve"> with E-Tab.</w:t>
            </w:r>
          </w:p>
          <w:p w14:paraId="4AA97692" w14:textId="77777777" w:rsidR="00282B6B" w:rsidRPr="006B17E4" w:rsidRDefault="00282B6B" w:rsidP="007D6EC2">
            <w:pPr>
              <w:numPr>
                <w:ilvl w:val="0"/>
                <w:numId w:val="10"/>
              </w:numPr>
              <w:tabs>
                <w:tab w:val="left" w:pos="1464"/>
              </w:tabs>
              <w:spacing w:before="240"/>
              <w:rPr>
                <w:rFonts w:ascii="Times New Roman" w:hAnsi="Times New Roman" w:cs="Times New Roman"/>
                <w:b/>
                <w:bCs/>
                <w:sz w:val="24"/>
                <w:szCs w:val="24"/>
                <w:lang w:val="en-IN"/>
              </w:rPr>
            </w:pPr>
            <w:proofErr w:type="gramStart"/>
            <w:r w:rsidRPr="007A52C1">
              <w:rPr>
                <w:rFonts w:ascii="Times New Roman" w:hAnsi="Times New Roman" w:cs="Times New Roman"/>
                <w:sz w:val="24"/>
                <w:szCs w:val="24"/>
                <w:lang w:val="en-IN"/>
              </w:rPr>
              <w:t>And</w:t>
            </w:r>
            <w:proofErr w:type="gramEnd"/>
            <w:r w:rsidRPr="007A52C1">
              <w:rPr>
                <w:rFonts w:ascii="Times New Roman" w:hAnsi="Times New Roman" w:cs="Times New Roman"/>
                <w:sz w:val="24"/>
                <w:szCs w:val="24"/>
                <w:lang w:val="en-IN"/>
              </w:rPr>
              <w:t xml:space="preserve"> compare both.</w:t>
            </w:r>
          </w:p>
          <w:p w14:paraId="6236920F" w14:textId="77777777" w:rsidR="00282B6B" w:rsidRPr="006B17E4" w:rsidRDefault="00282B6B" w:rsidP="00282B6B">
            <w:pPr>
              <w:tabs>
                <w:tab w:val="left" w:pos="1464"/>
              </w:tabs>
              <w:spacing w:before="240"/>
              <w:rPr>
                <w:rFonts w:ascii="Times New Roman" w:hAnsi="Times New Roman" w:cs="Times New Roman"/>
                <w:b/>
                <w:bCs/>
                <w:sz w:val="24"/>
                <w:szCs w:val="24"/>
              </w:rPr>
            </w:pPr>
          </w:p>
          <w:p w14:paraId="52FCF108" w14:textId="77777777" w:rsidR="00EE3B69" w:rsidRPr="006B17E4" w:rsidRDefault="00EE3B69" w:rsidP="00EE3B69">
            <w:pPr>
              <w:tabs>
                <w:tab w:val="left" w:pos="1464"/>
              </w:tabs>
              <w:spacing w:before="240"/>
              <w:rPr>
                <w:rFonts w:ascii="Times New Roman" w:hAnsi="Times New Roman" w:cs="Times New Roman"/>
                <w:b/>
                <w:bCs/>
                <w:sz w:val="24"/>
                <w:szCs w:val="24"/>
              </w:rPr>
            </w:pPr>
          </w:p>
          <w:p w14:paraId="016670BC" w14:textId="77777777" w:rsidR="00A91EB5" w:rsidRDefault="00A91EB5" w:rsidP="00646C4C">
            <w:pPr>
              <w:tabs>
                <w:tab w:val="left" w:pos="1464"/>
              </w:tabs>
              <w:spacing w:before="240"/>
              <w:rPr>
                <w:rFonts w:ascii="Times New Roman" w:hAnsi="Times New Roman" w:cs="Times New Roman"/>
                <w:b/>
                <w:bCs/>
                <w:sz w:val="24"/>
                <w:szCs w:val="24"/>
              </w:rPr>
            </w:pPr>
          </w:p>
        </w:tc>
        <w:tc>
          <w:tcPr>
            <w:tcW w:w="2136" w:type="dxa"/>
          </w:tcPr>
          <w:p w14:paraId="06D0B118" w14:textId="66E03E47" w:rsidR="00EE3B69" w:rsidRPr="00615E55" w:rsidRDefault="00EE3B69" w:rsidP="007D6EC2">
            <w:pPr>
              <w:numPr>
                <w:ilvl w:val="0"/>
                <w:numId w:val="11"/>
              </w:numPr>
              <w:tabs>
                <w:tab w:val="left" w:pos="1464"/>
              </w:tabs>
              <w:spacing w:before="240"/>
              <w:rPr>
                <w:rFonts w:ascii="Times New Roman" w:hAnsi="Times New Roman" w:cs="Times New Roman"/>
                <w:sz w:val="24"/>
                <w:szCs w:val="24"/>
                <w:lang w:val="en-IN"/>
              </w:rPr>
            </w:pPr>
            <w:r w:rsidRPr="00615E55">
              <w:rPr>
                <w:rFonts w:ascii="Times New Roman" w:hAnsi="Times New Roman" w:cs="Times New Roman"/>
                <w:sz w:val="24"/>
                <w:szCs w:val="24"/>
                <w:lang w:val="en-IN"/>
              </w:rPr>
              <w:t xml:space="preserve">Analysis </w:t>
            </w:r>
            <w:proofErr w:type="gramStart"/>
            <w:r w:rsidRPr="00615E55">
              <w:rPr>
                <w:rFonts w:ascii="Times New Roman" w:hAnsi="Times New Roman" w:cs="Times New Roman"/>
                <w:sz w:val="24"/>
                <w:szCs w:val="24"/>
                <w:lang w:val="en-IN"/>
              </w:rPr>
              <w:t>is done by using ETABS software and</w:t>
            </w:r>
            <w:r w:rsidR="00554F7A">
              <w:rPr>
                <w:rFonts w:ascii="Times New Roman" w:hAnsi="Times New Roman" w:cs="Times New Roman"/>
                <w:sz w:val="24"/>
                <w:szCs w:val="24"/>
                <w:lang w:val="en-IN"/>
              </w:rPr>
              <w:t xml:space="preserve"> </w:t>
            </w:r>
            <w:r w:rsidRPr="00615E55">
              <w:rPr>
                <w:rFonts w:ascii="Times New Roman" w:hAnsi="Times New Roman" w:cs="Times New Roman"/>
                <w:sz w:val="24"/>
                <w:szCs w:val="24"/>
                <w:lang w:val="en-IN"/>
              </w:rPr>
              <w:t>successfully verified manually as per IS456</w:t>
            </w:r>
            <w:proofErr w:type="gramEnd"/>
            <w:r w:rsidRPr="00615E55">
              <w:rPr>
                <w:rFonts w:ascii="Times New Roman" w:hAnsi="Times New Roman" w:cs="Times New Roman"/>
                <w:sz w:val="24"/>
                <w:szCs w:val="24"/>
                <w:lang w:val="en-IN"/>
              </w:rPr>
              <w:t>.</w:t>
            </w:r>
          </w:p>
          <w:p w14:paraId="02D351D5" w14:textId="56069F3A" w:rsidR="0064463A" w:rsidRPr="0092458C" w:rsidRDefault="00EE3B69" w:rsidP="007D6EC2">
            <w:pPr>
              <w:numPr>
                <w:ilvl w:val="0"/>
                <w:numId w:val="11"/>
              </w:numPr>
              <w:tabs>
                <w:tab w:val="left" w:pos="1464"/>
              </w:tabs>
              <w:spacing w:before="240"/>
              <w:rPr>
                <w:rFonts w:ascii="Times New Roman" w:hAnsi="Times New Roman" w:cs="Times New Roman"/>
                <w:sz w:val="24"/>
                <w:szCs w:val="24"/>
                <w:lang w:val="en-IN"/>
              </w:rPr>
            </w:pPr>
            <w:r w:rsidRPr="00615E55">
              <w:rPr>
                <w:rFonts w:ascii="Times New Roman" w:hAnsi="Times New Roman" w:cs="Times New Roman"/>
                <w:sz w:val="24"/>
                <w:szCs w:val="24"/>
                <w:lang w:val="en-IN"/>
              </w:rPr>
              <w:t>Calculation by both manual</w:t>
            </w:r>
            <w:r w:rsidR="00554F7A">
              <w:rPr>
                <w:rFonts w:ascii="Times New Roman" w:hAnsi="Times New Roman" w:cs="Times New Roman"/>
                <w:sz w:val="24"/>
                <w:szCs w:val="24"/>
                <w:lang w:val="en-IN"/>
              </w:rPr>
              <w:t xml:space="preserve"> </w:t>
            </w:r>
            <w:r w:rsidRPr="00615E55">
              <w:rPr>
                <w:rFonts w:ascii="Times New Roman" w:hAnsi="Times New Roman" w:cs="Times New Roman"/>
                <w:sz w:val="24"/>
                <w:szCs w:val="24"/>
                <w:lang w:val="en-IN"/>
              </w:rPr>
              <w:t>work as well as software analysis gives almost same result.</w:t>
            </w:r>
            <w:r w:rsidR="0050046B">
              <w:rPr>
                <w:rFonts w:ascii="Times New Roman" w:hAnsi="Times New Roman" w:cs="Times New Roman"/>
                <w:sz w:val="24"/>
                <w:szCs w:val="24"/>
                <w:lang w:val="en-IN"/>
              </w:rPr>
              <w:t xml:space="preserve"> S</w:t>
            </w:r>
            <w:r w:rsidRPr="0092458C">
              <w:rPr>
                <w:rFonts w:ascii="Times New Roman" w:hAnsi="Times New Roman" w:cs="Times New Roman"/>
                <w:sz w:val="24"/>
                <w:szCs w:val="24"/>
                <w:lang w:val="en-IN"/>
              </w:rPr>
              <w:t>hear</w:t>
            </w:r>
            <w:r w:rsidR="0050046B">
              <w:rPr>
                <w:rFonts w:ascii="Times New Roman" w:hAnsi="Times New Roman" w:cs="Times New Roman"/>
                <w:sz w:val="24"/>
                <w:szCs w:val="24"/>
                <w:lang w:val="en-IN"/>
              </w:rPr>
              <w:t xml:space="preserve"> </w:t>
            </w:r>
            <w:r w:rsidRPr="0092458C">
              <w:rPr>
                <w:rFonts w:ascii="Times New Roman" w:hAnsi="Times New Roman" w:cs="Times New Roman"/>
                <w:sz w:val="24"/>
                <w:szCs w:val="24"/>
                <w:lang w:val="en-IN"/>
              </w:rPr>
              <w:t>force &amp; bending</w:t>
            </w:r>
            <w:r w:rsidR="00554F7A" w:rsidRPr="0092458C">
              <w:rPr>
                <w:rFonts w:ascii="Times New Roman" w:hAnsi="Times New Roman" w:cs="Times New Roman"/>
                <w:sz w:val="24"/>
                <w:szCs w:val="24"/>
                <w:lang w:val="en-IN"/>
              </w:rPr>
              <w:t xml:space="preserve"> </w:t>
            </w:r>
            <w:r w:rsidRPr="0092458C">
              <w:rPr>
                <w:rFonts w:ascii="Times New Roman" w:hAnsi="Times New Roman" w:cs="Times New Roman"/>
                <w:sz w:val="24"/>
                <w:szCs w:val="24"/>
                <w:lang w:val="en-IN"/>
              </w:rPr>
              <w:t>moment increases for both beams &amp; columns</w:t>
            </w:r>
            <w:r w:rsidR="0064463A" w:rsidRPr="0092458C">
              <w:rPr>
                <w:rFonts w:ascii="Times New Roman" w:hAnsi="Times New Roman" w:cs="Times New Roman"/>
                <w:sz w:val="24"/>
                <w:szCs w:val="24"/>
                <w:lang w:val="en-IN"/>
              </w:rPr>
              <w:t xml:space="preserve"> as the storey height increases.</w:t>
            </w:r>
          </w:p>
          <w:p w14:paraId="415D3DF2" w14:textId="59902526" w:rsidR="0064463A" w:rsidRDefault="0064463A" w:rsidP="00EE3B69">
            <w:pPr>
              <w:tabs>
                <w:tab w:val="left" w:pos="1464"/>
              </w:tabs>
              <w:spacing w:before="240"/>
              <w:rPr>
                <w:rFonts w:ascii="Times New Roman" w:hAnsi="Times New Roman" w:cs="Times New Roman"/>
                <w:b/>
                <w:bCs/>
                <w:sz w:val="24"/>
                <w:szCs w:val="24"/>
              </w:rPr>
            </w:pPr>
          </w:p>
        </w:tc>
      </w:tr>
    </w:tbl>
    <w:p w14:paraId="13B44960" w14:textId="77777777" w:rsidR="00111F09" w:rsidRPr="006B17E4" w:rsidRDefault="00111F09" w:rsidP="005E7D93">
      <w:pPr>
        <w:tabs>
          <w:tab w:val="left" w:pos="1464"/>
        </w:tabs>
        <w:spacing w:before="240"/>
        <w:rPr>
          <w:rFonts w:ascii="Times New Roman" w:hAnsi="Times New Roman" w:cs="Times New Roman"/>
          <w:b/>
          <w:bCs/>
          <w:sz w:val="24"/>
          <w:szCs w:val="24"/>
        </w:rPr>
      </w:pPr>
    </w:p>
    <w:p w14:paraId="04FAA29A" w14:textId="77777777" w:rsidR="00111F09" w:rsidRPr="006B17E4" w:rsidRDefault="00111F09" w:rsidP="005E7D93">
      <w:pPr>
        <w:tabs>
          <w:tab w:val="left" w:pos="1464"/>
        </w:tabs>
        <w:spacing w:before="240"/>
        <w:rPr>
          <w:rFonts w:ascii="Times New Roman" w:hAnsi="Times New Roman" w:cs="Times New Roman"/>
          <w:b/>
          <w:bCs/>
          <w:sz w:val="24"/>
          <w:szCs w:val="24"/>
        </w:rPr>
      </w:pPr>
    </w:p>
    <w:p w14:paraId="159C6E55" w14:textId="77777777" w:rsidR="00111F09" w:rsidRPr="006B17E4" w:rsidRDefault="00111F09" w:rsidP="005E7D93">
      <w:pPr>
        <w:tabs>
          <w:tab w:val="left" w:pos="1464"/>
        </w:tabs>
        <w:spacing w:before="240"/>
        <w:rPr>
          <w:rFonts w:ascii="Times New Roman" w:hAnsi="Times New Roman" w:cs="Times New Roman"/>
          <w:b/>
          <w:bCs/>
          <w:sz w:val="24"/>
          <w:szCs w:val="24"/>
        </w:rPr>
      </w:pPr>
    </w:p>
    <w:tbl>
      <w:tblPr>
        <w:tblStyle w:val="TableGrid"/>
        <w:tblpPr w:leftFromText="180" w:rightFromText="180" w:vertAnchor="page" w:horzAnchor="margin" w:tblpXSpec="center" w:tblpY="1225"/>
        <w:tblW w:w="10989" w:type="dxa"/>
        <w:tblLayout w:type="fixed"/>
        <w:tblLook w:val="04A0" w:firstRow="1" w:lastRow="0" w:firstColumn="1" w:lastColumn="0" w:noHBand="0" w:noVBand="1"/>
      </w:tblPr>
      <w:tblGrid>
        <w:gridCol w:w="2143"/>
        <w:gridCol w:w="2601"/>
        <w:gridCol w:w="2919"/>
        <w:gridCol w:w="3326"/>
      </w:tblGrid>
      <w:tr w:rsidR="00AE224F" w:rsidRPr="006B17E4" w14:paraId="3C5ABA82" w14:textId="77777777" w:rsidTr="001D0F36">
        <w:trPr>
          <w:trHeight w:val="10274"/>
        </w:trPr>
        <w:tc>
          <w:tcPr>
            <w:tcW w:w="2143" w:type="dxa"/>
          </w:tcPr>
          <w:p w14:paraId="24995AB5" w14:textId="7C99C2A3" w:rsidR="00AE224F" w:rsidRPr="00FE2427" w:rsidRDefault="00AE224F" w:rsidP="007D6EC2">
            <w:pPr>
              <w:pStyle w:val="ListParagraph"/>
              <w:numPr>
                <w:ilvl w:val="0"/>
                <w:numId w:val="31"/>
              </w:numPr>
              <w:tabs>
                <w:tab w:val="left" w:pos="1464"/>
              </w:tabs>
              <w:spacing w:before="240"/>
              <w:rPr>
                <w:rFonts w:ascii="Times New Roman" w:hAnsi="Times New Roman" w:cs="Times New Roman"/>
                <w:b/>
                <w:bCs/>
                <w:sz w:val="24"/>
                <w:szCs w:val="24"/>
                <w:lang w:val="en-IN"/>
              </w:rPr>
            </w:pPr>
            <w:proofErr w:type="spellStart"/>
            <w:r w:rsidRPr="00FE2427">
              <w:rPr>
                <w:rFonts w:ascii="Times New Roman" w:hAnsi="Times New Roman" w:cs="Times New Roman"/>
                <w:b/>
                <w:bCs/>
                <w:sz w:val="24"/>
                <w:szCs w:val="24"/>
                <w:lang w:val="en-IN"/>
              </w:rPr>
              <w:lastRenderedPageBreak/>
              <w:t>Lajan</w:t>
            </w:r>
            <w:proofErr w:type="spellEnd"/>
            <w:r w:rsidRPr="00FE2427">
              <w:rPr>
                <w:rFonts w:ascii="Times New Roman" w:hAnsi="Times New Roman" w:cs="Times New Roman"/>
                <w:b/>
                <w:bCs/>
                <w:sz w:val="24"/>
                <w:szCs w:val="24"/>
                <w:lang w:val="en-IN"/>
              </w:rPr>
              <w:t xml:space="preserve"> B.  </w:t>
            </w:r>
            <w:proofErr w:type="spellStart"/>
            <w:r w:rsidRPr="00FE2427">
              <w:rPr>
                <w:rFonts w:ascii="Times New Roman" w:hAnsi="Times New Roman" w:cs="Times New Roman"/>
                <w:b/>
                <w:bCs/>
                <w:sz w:val="24"/>
                <w:szCs w:val="24"/>
                <w:lang w:val="en-IN"/>
              </w:rPr>
              <w:t>Abdalla</w:t>
            </w:r>
            <w:proofErr w:type="spellEnd"/>
          </w:p>
          <w:p w14:paraId="4567B33D" w14:textId="77777777" w:rsidR="00AE224F" w:rsidRDefault="00AE224F" w:rsidP="00AE224F">
            <w:pPr>
              <w:tabs>
                <w:tab w:val="left" w:pos="1464"/>
              </w:tabs>
              <w:spacing w:before="240"/>
              <w:rPr>
                <w:rFonts w:ascii="Times New Roman" w:hAnsi="Times New Roman" w:cs="Times New Roman"/>
                <w:b/>
                <w:bCs/>
                <w:sz w:val="24"/>
                <w:szCs w:val="24"/>
              </w:rPr>
            </w:pPr>
          </w:p>
          <w:p w14:paraId="52DA4572" w14:textId="77777777" w:rsidR="001D0F36" w:rsidRDefault="001D0F36" w:rsidP="00AE224F">
            <w:pPr>
              <w:tabs>
                <w:tab w:val="left" w:pos="1464"/>
              </w:tabs>
              <w:spacing w:before="240"/>
              <w:rPr>
                <w:rFonts w:ascii="Times New Roman" w:hAnsi="Times New Roman" w:cs="Times New Roman"/>
                <w:b/>
                <w:bCs/>
                <w:sz w:val="24"/>
                <w:szCs w:val="24"/>
              </w:rPr>
            </w:pPr>
          </w:p>
          <w:p w14:paraId="1218226E" w14:textId="77777777" w:rsidR="001D0F36" w:rsidRDefault="001D0F36" w:rsidP="00AE224F">
            <w:pPr>
              <w:tabs>
                <w:tab w:val="left" w:pos="1464"/>
              </w:tabs>
              <w:spacing w:before="240"/>
              <w:rPr>
                <w:rFonts w:ascii="Times New Roman" w:hAnsi="Times New Roman" w:cs="Times New Roman"/>
                <w:b/>
                <w:bCs/>
                <w:sz w:val="24"/>
                <w:szCs w:val="24"/>
              </w:rPr>
            </w:pPr>
          </w:p>
          <w:p w14:paraId="2D17A6DD" w14:textId="77777777" w:rsidR="001D0F36" w:rsidRDefault="001D0F36" w:rsidP="00AE224F">
            <w:pPr>
              <w:tabs>
                <w:tab w:val="left" w:pos="1464"/>
              </w:tabs>
              <w:spacing w:before="240"/>
              <w:rPr>
                <w:rFonts w:ascii="Times New Roman" w:hAnsi="Times New Roman" w:cs="Times New Roman"/>
                <w:b/>
                <w:bCs/>
                <w:sz w:val="24"/>
                <w:szCs w:val="24"/>
              </w:rPr>
            </w:pPr>
          </w:p>
          <w:p w14:paraId="00363F08" w14:textId="77777777" w:rsidR="001D0F36" w:rsidRDefault="001D0F36" w:rsidP="00AE224F">
            <w:pPr>
              <w:tabs>
                <w:tab w:val="left" w:pos="1464"/>
              </w:tabs>
              <w:spacing w:before="240"/>
              <w:rPr>
                <w:rFonts w:ascii="Times New Roman" w:hAnsi="Times New Roman" w:cs="Times New Roman"/>
                <w:b/>
                <w:bCs/>
                <w:sz w:val="24"/>
                <w:szCs w:val="24"/>
              </w:rPr>
            </w:pPr>
          </w:p>
          <w:p w14:paraId="372D08DD" w14:textId="77777777" w:rsidR="001D0F36" w:rsidRDefault="001D0F36" w:rsidP="00AE224F">
            <w:pPr>
              <w:tabs>
                <w:tab w:val="left" w:pos="1464"/>
              </w:tabs>
              <w:spacing w:before="240"/>
              <w:rPr>
                <w:rFonts w:ascii="Times New Roman" w:hAnsi="Times New Roman" w:cs="Times New Roman"/>
                <w:b/>
                <w:bCs/>
                <w:sz w:val="24"/>
                <w:szCs w:val="24"/>
              </w:rPr>
            </w:pPr>
          </w:p>
          <w:p w14:paraId="54095DA1" w14:textId="77777777" w:rsidR="001D0F36" w:rsidRDefault="001D0F36" w:rsidP="00AE224F">
            <w:pPr>
              <w:tabs>
                <w:tab w:val="left" w:pos="1464"/>
              </w:tabs>
              <w:spacing w:before="240"/>
              <w:rPr>
                <w:rFonts w:ascii="Times New Roman" w:hAnsi="Times New Roman" w:cs="Times New Roman"/>
                <w:b/>
                <w:bCs/>
                <w:sz w:val="24"/>
                <w:szCs w:val="24"/>
              </w:rPr>
            </w:pPr>
          </w:p>
          <w:p w14:paraId="3BC14989" w14:textId="77777777" w:rsidR="001D0F36" w:rsidRDefault="001D0F36" w:rsidP="00AE224F">
            <w:pPr>
              <w:tabs>
                <w:tab w:val="left" w:pos="1464"/>
              </w:tabs>
              <w:spacing w:before="240"/>
              <w:rPr>
                <w:rFonts w:ascii="Times New Roman" w:hAnsi="Times New Roman" w:cs="Times New Roman"/>
                <w:b/>
                <w:bCs/>
                <w:sz w:val="24"/>
                <w:szCs w:val="24"/>
              </w:rPr>
            </w:pPr>
          </w:p>
          <w:p w14:paraId="7CEA9C04" w14:textId="77777777" w:rsidR="001D0F36" w:rsidRDefault="001D0F36" w:rsidP="00AE224F">
            <w:pPr>
              <w:tabs>
                <w:tab w:val="left" w:pos="1464"/>
              </w:tabs>
              <w:spacing w:before="240"/>
              <w:rPr>
                <w:rFonts w:ascii="Times New Roman" w:hAnsi="Times New Roman" w:cs="Times New Roman"/>
                <w:b/>
                <w:bCs/>
                <w:sz w:val="24"/>
                <w:szCs w:val="24"/>
              </w:rPr>
            </w:pPr>
          </w:p>
          <w:p w14:paraId="210A9CDF" w14:textId="77777777" w:rsidR="001D0F36" w:rsidRDefault="001D0F36" w:rsidP="00AE224F">
            <w:pPr>
              <w:tabs>
                <w:tab w:val="left" w:pos="1464"/>
              </w:tabs>
              <w:spacing w:before="240"/>
              <w:rPr>
                <w:rFonts w:ascii="Times New Roman" w:hAnsi="Times New Roman" w:cs="Times New Roman"/>
                <w:b/>
                <w:bCs/>
                <w:sz w:val="24"/>
                <w:szCs w:val="24"/>
              </w:rPr>
            </w:pPr>
          </w:p>
          <w:p w14:paraId="00503281" w14:textId="77777777" w:rsidR="001D0F36" w:rsidRDefault="001D0F36" w:rsidP="00AE224F">
            <w:pPr>
              <w:tabs>
                <w:tab w:val="left" w:pos="1464"/>
              </w:tabs>
              <w:spacing w:before="240"/>
              <w:rPr>
                <w:rFonts w:ascii="Times New Roman" w:hAnsi="Times New Roman" w:cs="Times New Roman"/>
                <w:b/>
                <w:bCs/>
                <w:sz w:val="24"/>
                <w:szCs w:val="24"/>
              </w:rPr>
            </w:pPr>
          </w:p>
          <w:p w14:paraId="7A3B14DA" w14:textId="77777777" w:rsidR="001D0F36" w:rsidRDefault="001D0F36" w:rsidP="00AE224F">
            <w:pPr>
              <w:tabs>
                <w:tab w:val="left" w:pos="1464"/>
              </w:tabs>
              <w:spacing w:before="240"/>
              <w:rPr>
                <w:rFonts w:ascii="Times New Roman" w:hAnsi="Times New Roman" w:cs="Times New Roman"/>
                <w:b/>
                <w:bCs/>
                <w:sz w:val="24"/>
                <w:szCs w:val="24"/>
              </w:rPr>
            </w:pPr>
          </w:p>
          <w:p w14:paraId="42A0E038" w14:textId="77777777" w:rsidR="001D0F36" w:rsidRDefault="001D0F36" w:rsidP="00AE224F">
            <w:pPr>
              <w:tabs>
                <w:tab w:val="left" w:pos="1464"/>
              </w:tabs>
              <w:spacing w:before="240"/>
              <w:rPr>
                <w:rFonts w:ascii="Times New Roman" w:hAnsi="Times New Roman" w:cs="Times New Roman"/>
                <w:b/>
                <w:bCs/>
                <w:sz w:val="24"/>
                <w:szCs w:val="24"/>
              </w:rPr>
            </w:pPr>
          </w:p>
          <w:p w14:paraId="50B1CB99" w14:textId="77777777" w:rsidR="001D0F36" w:rsidRDefault="001D0F36" w:rsidP="00AE224F">
            <w:pPr>
              <w:tabs>
                <w:tab w:val="left" w:pos="1464"/>
              </w:tabs>
              <w:spacing w:before="240"/>
              <w:rPr>
                <w:rFonts w:ascii="Times New Roman" w:hAnsi="Times New Roman" w:cs="Times New Roman"/>
                <w:b/>
                <w:bCs/>
                <w:sz w:val="24"/>
                <w:szCs w:val="24"/>
              </w:rPr>
            </w:pPr>
          </w:p>
          <w:p w14:paraId="58BC1ED0" w14:textId="77777777" w:rsidR="001D0F36" w:rsidRDefault="001D0F36" w:rsidP="00AE224F">
            <w:pPr>
              <w:tabs>
                <w:tab w:val="left" w:pos="1464"/>
              </w:tabs>
              <w:spacing w:before="240"/>
              <w:rPr>
                <w:rFonts w:ascii="Times New Roman" w:hAnsi="Times New Roman" w:cs="Times New Roman"/>
                <w:b/>
                <w:bCs/>
                <w:sz w:val="24"/>
                <w:szCs w:val="24"/>
              </w:rPr>
            </w:pPr>
          </w:p>
          <w:p w14:paraId="2B46EE40" w14:textId="77777777" w:rsidR="00D15FF6" w:rsidRDefault="00D15FF6" w:rsidP="00AE224F">
            <w:pPr>
              <w:tabs>
                <w:tab w:val="left" w:pos="1464"/>
              </w:tabs>
              <w:spacing w:before="240"/>
              <w:rPr>
                <w:rFonts w:ascii="Times New Roman" w:hAnsi="Times New Roman" w:cs="Times New Roman"/>
                <w:b/>
                <w:bCs/>
                <w:sz w:val="24"/>
                <w:szCs w:val="24"/>
              </w:rPr>
            </w:pPr>
          </w:p>
          <w:p w14:paraId="7BB694EF" w14:textId="537E9D26" w:rsidR="00B4520E" w:rsidRPr="00FE2427" w:rsidRDefault="001D0F36" w:rsidP="007D6EC2">
            <w:pPr>
              <w:pStyle w:val="ListParagraph"/>
              <w:numPr>
                <w:ilvl w:val="0"/>
                <w:numId w:val="31"/>
              </w:numPr>
              <w:tabs>
                <w:tab w:val="left" w:pos="1464"/>
              </w:tabs>
              <w:spacing w:before="240"/>
              <w:rPr>
                <w:rFonts w:ascii="Times New Roman" w:hAnsi="Times New Roman" w:cs="Times New Roman"/>
                <w:b/>
                <w:bCs/>
                <w:sz w:val="24"/>
                <w:szCs w:val="24"/>
              </w:rPr>
            </w:pPr>
            <w:r w:rsidRPr="00FE2427">
              <w:rPr>
                <w:rFonts w:ascii="Times New Roman" w:hAnsi="Times New Roman" w:cs="Times New Roman"/>
                <w:b/>
                <w:bCs/>
                <w:sz w:val="24"/>
                <w:szCs w:val="24"/>
              </w:rPr>
              <w:t xml:space="preserve">Project is published at </w:t>
            </w:r>
          </w:p>
          <w:p w14:paraId="1AF03871" w14:textId="1BF7238F" w:rsidR="001D0F36" w:rsidRDefault="00D15FF6" w:rsidP="00B4520E">
            <w:pPr>
              <w:pStyle w:val="ListParagraph"/>
              <w:tabs>
                <w:tab w:val="left" w:pos="1464"/>
              </w:tabs>
              <w:spacing w:before="240"/>
              <w:rPr>
                <w:rFonts w:ascii="Times New Roman" w:hAnsi="Times New Roman" w:cs="Times New Roman"/>
                <w:b/>
                <w:bCs/>
                <w:sz w:val="24"/>
                <w:szCs w:val="24"/>
              </w:rPr>
            </w:pPr>
            <w:proofErr w:type="spellStart"/>
            <w:r w:rsidRPr="006B17E4">
              <w:rPr>
                <w:rFonts w:ascii="Times New Roman" w:hAnsi="Times New Roman" w:cs="Times New Roman"/>
                <w:b/>
                <w:bCs/>
                <w:sz w:val="24"/>
                <w:szCs w:val="24"/>
              </w:rPr>
              <w:t>Ernakulam</w:t>
            </w:r>
            <w:proofErr w:type="spellEnd"/>
            <w:r w:rsidRPr="006B17E4">
              <w:rPr>
                <w:rFonts w:ascii="Times New Roman" w:hAnsi="Times New Roman" w:cs="Times New Roman"/>
                <w:b/>
                <w:bCs/>
                <w:sz w:val="24"/>
                <w:szCs w:val="24"/>
              </w:rPr>
              <w:t xml:space="preserve">, Kerala by </w:t>
            </w:r>
            <w:proofErr w:type="spellStart"/>
            <w:r w:rsidRPr="006B17E4">
              <w:rPr>
                <w:rFonts w:ascii="Times New Roman" w:hAnsi="Times New Roman" w:cs="Times New Roman"/>
                <w:b/>
                <w:bCs/>
                <w:sz w:val="24"/>
                <w:szCs w:val="24"/>
              </w:rPr>
              <w:t>Nasreen</w:t>
            </w:r>
            <w:proofErr w:type="spellEnd"/>
            <w:r w:rsidRPr="006B17E4">
              <w:rPr>
                <w:rFonts w:ascii="Times New Roman" w:hAnsi="Times New Roman" w:cs="Times New Roman"/>
                <w:b/>
                <w:bCs/>
                <w:sz w:val="24"/>
                <w:szCs w:val="24"/>
              </w:rPr>
              <w:t xml:space="preserve"> N khan</w:t>
            </w:r>
            <w:r w:rsidR="00B4520E">
              <w:rPr>
                <w:rFonts w:ascii="Times New Roman" w:hAnsi="Times New Roman" w:cs="Times New Roman"/>
                <w:b/>
                <w:bCs/>
                <w:sz w:val="24"/>
                <w:szCs w:val="24"/>
              </w:rPr>
              <w:t>.</w:t>
            </w:r>
          </w:p>
          <w:p w14:paraId="0EC18B52" w14:textId="11D0F00B" w:rsidR="000D73C7" w:rsidRDefault="000D73C7" w:rsidP="00B4520E">
            <w:pPr>
              <w:pStyle w:val="ListParagraph"/>
              <w:tabs>
                <w:tab w:val="left" w:pos="1464"/>
              </w:tabs>
              <w:spacing w:before="240"/>
              <w:rPr>
                <w:rFonts w:ascii="Times New Roman" w:hAnsi="Times New Roman" w:cs="Times New Roman"/>
                <w:b/>
                <w:bCs/>
                <w:sz w:val="24"/>
                <w:szCs w:val="24"/>
              </w:rPr>
            </w:pPr>
            <w:r>
              <w:rPr>
                <w:rFonts w:ascii="Times New Roman" w:hAnsi="Times New Roman" w:cs="Times New Roman"/>
                <w:b/>
                <w:bCs/>
                <w:sz w:val="24"/>
                <w:szCs w:val="24"/>
              </w:rPr>
              <w:t>PUBLISHED IN 2018</w:t>
            </w:r>
          </w:p>
          <w:p w14:paraId="2A3985D5" w14:textId="4E78533E" w:rsidR="00351333" w:rsidRPr="00D15FF6" w:rsidRDefault="00351333" w:rsidP="00B4520E">
            <w:pPr>
              <w:pStyle w:val="ListParagraph"/>
              <w:tabs>
                <w:tab w:val="left" w:pos="1464"/>
              </w:tabs>
              <w:spacing w:before="240"/>
              <w:rPr>
                <w:rFonts w:ascii="Times New Roman" w:hAnsi="Times New Roman" w:cs="Times New Roman"/>
                <w:b/>
                <w:bCs/>
                <w:sz w:val="24"/>
                <w:szCs w:val="24"/>
              </w:rPr>
            </w:pPr>
          </w:p>
        </w:tc>
        <w:tc>
          <w:tcPr>
            <w:tcW w:w="2601" w:type="dxa"/>
          </w:tcPr>
          <w:p w14:paraId="7BCFF911" w14:textId="36558610" w:rsidR="00AE224F" w:rsidRPr="00442E24" w:rsidRDefault="00AE224F" w:rsidP="007D6EC2">
            <w:pPr>
              <w:numPr>
                <w:ilvl w:val="0"/>
                <w:numId w:val="12"/>
              </w:numPr>
              <w:tabs>
                <w:tab w:val="left" w:pos="1464"/>
              </w:tabs>
              <w:spacing w:before="240"/>
              <w:rPr>
                <w:rFonts w:ascii="Times New Roman" w:hAnsi="Times New Roman" w:cs="Times New Roman"/>
                <w:sz w:val="24"/>
                <w:szCs w:val="24"/>
                <w:lang w:val="en-IN"/>
              </w:rPr>
            </w:pPr>
            <w:r w:rsidRPr="00442E24">
              <w:rPr>
                <w:rFonts w:ascii="Times New Roman" w:hAnsi="Times New Roman" w:cs="Times New Roman"/>
                <w:sz w:val="24"/>
                <w:szCs w:val="24"/>
                <w:lang w:val="en-IN"/>
              </w:rPr>
              <w:t>Analysis &amp; Design of a Residential Building</w:t>
            </w:r>
          </w:p>
          <w:p w14:paraId="4CD1B570" w14:textId="77777777" w:rsidR="00AE224F" w:rsidRPr="00442E24" w:rsidRDefault="00AE224F" w:rsidP="00AE224F">
            <w:pPr>
              <w:tabs>
                <w:tab w:val="left" w:pos="1464"/>
              </w:tabs>
              <w:spacing w:before="240"/>
              <w:rPr>
                <w:rFonts w:ascii="Times New Roman" w:hAnsi="Times New Roman" w:cs="Times New Roman"/>
                <w:sz w:val="24"/>
                <w:szCs w:val="24"/>
              </w:rPr>
            </w:pPr>
          </w:p>
          <w:p w14:paraId="0AE55073" w14:textId="77777777" w:rsidR="00176C0D" w:rsidRDefault="00176C0D" w:rsidP="00AE224F">
            <w:pPr>
              <w:tabs>
                <w:tab w:val="left" w:pos="1464"/>
              </w:tabs>
              <w:spacing w:before="240"/>
              <w:rPr>
                <w:rFonts w:ascii="Times New Roman" w:hAnsi="Times New Roman" w:cs="Times New Roman"/>
                <w:b/>
                <w:bCs/>
                <w:sz w:val="24"/>
                <w:szCs w:val="24"/>
              </w:rPr>
            </w:pPr>
          </w:p>
          <w:p w14:paraId="70725372" w14:textId="77777777" w:rsidR="00176C0D" w:rsidRDefault="00176C0D" w:rsidP="00AE224F">
            <w:pPr>
              <w:tabs>
                <w:tab w:val="left" w:pos="1464"/>
              </w:tabs>
              <w:spacing w:before="240"/>
              <w:rPr>
                <w:rFonts w:ascii="Times New Roman" w:hAnsi="Times New Roman" w:cs="Times New Roman"/>
                <w:b/>
                <w:bCs/>
                <w:sz w:val="24"/>
                <w:szCs w:val="24"/>
              </w:rPr>
            </w:pPr>
          </w:p>
          <w:p w14:paraId="09F82E0C" w14:textId="77777777" w:rsidR="00176C0D" w:rsidRDefault="00176C0D" w:rsidP="00AE224F">
            <w:pPr>
              <w:tabs>
                <w:tab w:val="left" w:pos="1464"/>
              </w:tabs>
              <w:spacing w:before="240"/>
              <w:rPr>
                <w:rFonts w:ascii="Times New Roman" w:hAnsi="Times New Roman" w:cs="Times New Roman"/>
                <w:b/>
                <w:bCs/>
                <w:sz w:val="24"/>
                <w:szCs w:val="24"/>
              </w:rPr>
            </w:pPr>
          </w:p>
          <w:p w14:paraId="78C385E4" w14:textId="77777777" w:rsidR="00176C0D" w:rsidRDefault="00176C0D" w:rsidP="00AE224F">
            <w:pPr>
              <w:tabs>
                <w:tab w:val="left" w:pos="1464"/>
              </w:tabs>
              <w:spacing w:before="240"/>
              <w:rPr>
                <w:rFonts w:ascii="Times New Roman" w:hAnsi="Times New Roman" w:cs="Times New Roman"/>
                <w:b/>
                <w:bCs/>
                <w:sz w:val="24"/>
                <w:szCs w:val="24"/>
              </w:rPr>
            </w:pPr>
          </w:p>
          <w:p w14:paraId="5F3068B5" w14:textId="77777777" w:rsidR="00176C0D" w:rsidRDefault="00176C0D" w:rsidP="00AE224F">
            <w:pPr>
              <w:tabs>
                <w:tab w:val="left" w:pos="1464"/>
              </w:tabs>
              <w:spacing w:before="240"/>
              <w:rPr>
                <w:rFonts w:ascii="Times New Roman" w:hAnsi="Times New Roman" w:cs="Times New Roman"/>
                <w:b/>
                <w:bCs/>
                <w:sz w:val="24"/>
                <w:szCs w:val="24"/>
              </w:rPr>
            </w:pPr>
          </w:p>
          <w:p w14:paraId="7A48EBCD" w14:textId="77777777" w:rsidR="00176C0D" w:rsidRDefault="00176C0D" w:rsidP="00AE224F">
            <w:pPr>
              <w:tabs>
                <w:tab w:val="left" w:pos="1464"/>
              </w:tabs>
              <w:spacing w:before="240"/>
              <w:rPr>
                <w:rFonts w:ascii="Times New Roman" w:hAnsi="Times New Roman" w:cs="Times New Roman"/>
                <w:b/>
                <w:bCs/>
                <w:sz w:val="24"/>
                <w:szCs w:val="24"/>
              </w:rPr>
            </w:pPr>
          </w:p>
          <w:p w14:paraId="22D93376" w14:textId="77777777" w:rsidR="00176C0D" w:rsidRDefault="00176C0D" w:rsidP="00AE224F">
            <w:pPr>
              <w:tabs>
                <w:tab w:val="left" w:pos="1464"/>
              </w:tabs>
              <w:spacing w:before="240"/>
              <w:rPr>
                <w:rFonts w:ascii="Times New Roman" w:hAnsi="Times New Roman" w:cs="Times New Roman"/>
                <w:b/>
                <w:bCs/>
                <w:sz w:val="24"/>
                <w:szCs w:val="24"/>
              </w:rPr>
            </w:pPr>
          </w:p>
          <w:p w14:paraId="3FA29B51" w14:textId="77777777" w:rsidR="00176C0D" w:rsidRDefault="00176C0D" w:rsidP="00AE224F">
            <w:pPr>
              <w:tabs>
                <w:tab w:val="left" w:pos="1464"/>
              </w:tabs>
              <w:spacing w:before="240"/>
              <w:rPr>
                <w:rFonts w:ascii="Times New Roman" w:hAnsi="Times New Roman" w:cs="Times New Roman"/>
                <w:b/>
                <w:bCs/>
                <w:sz w:val="24"/>
                <w:szCs w:val="24"/>
              </w:rPr>
            </w:pPr>
          </w:p>
          <w:p w14:paraId="50D689B5" w14:textId="77777777" w:rsidR="00176C0D" w:rsidRDefault="00176C0D" w:rsidP="00AE224F">
            <w:pPr>
              <w:tabs>
                <w:tab w:val="left" w:pos="1464"/>
              </w:tabs>
              <w:spacing w:before="240"/>
              <w:rPr>
                <w:rFonts w:ascii="Times New Roman" w:hAnsi="Times New Roman" w:cs="Times New Roman"/>
                <w:b/>
                <w:bCs/>
                <w:sz w:val="24"/>
                <w:szCs w:val="24"/>
              </w:rPr>
            </w:pPr>
          </w:p>
          <w:p w14:paraId="7E127266" w14:textId="77777777" w:rsidR="00176C0D" w:rsidRDefault="00176C0D" w:rsidP="00AE224F">
            <w:pPr>
              <w:tabs>
                <w:tab w:val="left" w:pos="1464"/>
              </w:tabs>
              <w:spacing w:before="240"/>
              <w:rPr>
                <w:rFonts w:ascii="Times New Roman" w:hAnsi="Times New Roman" w:cs="Times New Roman"/>
                <w:b/>
                <w:bCs/>
                <w:sz w:val="24"/>
                <w:szCs w:val="24"/>
              </w:rPr>
            </w:pPr>
          </w:p>
          <w:p w14:paraId="500C7A65" w14:textId="77777777" w:rsidR="00176C0D" w:rsidRDefault="00176C0D" w:rsidP="00AE224F">
            <w:pPr>
              <w:tabs>
                <w:tab w:val="left" w:pos="1464"/>
              </w:tabs>
              <w:spacing w:before="240"/>
              <w:rPr>
                <w:rFonts w:ascii="Times New Roman" w:hAnsi="Times New Roman" w:cs="Times New Roman"/>
                <w:b/>
                <w:bCs/>
                <w:sz w:val="24"/>
                <w:szCs w:val="24"/>
              </w:rPr>
            </w:pPr>
          </w:p>
          <w:p w14:paraId="32ED596E" w14:textId="77777777" w:rsidR="00176C0D" w:rsidRDefault="00176C0D" w:rsidP="00AE224F">
            <w:pPr>
              <w:tabs>
                <w:tab w:val="left" w:pos="1464"/>
              </w:tabs>
              <w:spacing w:before="240"/>
              <w:rPr>
                <w:rFonts w:ascii="Times New Roman" w:hAnsi="Times New Roman" w:cs="Times New Roman"/>
                <w:b/>
                <w:bCs/>
                <w:sz w:val="24"/>
                <w:szCs w:val="24"/>
              </w:rPr>
            </w:pPr>
          </w:p>
          <w:p w14:paraId="0D328C62" w14:textId="77777777" w:rsidR="00176C0D" w:rsidRDefault="00176C0D" w:rsidP="00AE224F">
            <w:pPr>
              <w:tabs>
                <w:tab w:val="left" w:pos="1464"/>
              </w:tabs>
              <w:spacing w:before="240"/>
              <w:rPr>
                <w:rFonts w:ascii="Times New Roman" w:hAnsi="Times New Roman" w:cs="Times New Roman"/>
                <w:b/>
                <w:bCs/>
                <w:sz w:val="24"/>
                <w:szCs w:val="24"/>
              </w:rPr>
            </w:pPr>
          </w:p>
          <w:p w14:paraId="67405421" w14:textId="3F7D4441" w:rsidR="00176C0D" w:rsidRPr="00F02728" w:rsidRDefault="00EE6EE2" w:rsidP="00176C0D">
            <w:pPr>
              <w:tabs>
                <w:tab w:val="left" w:pos="1464"/>
              </w:tabs>
              <w:spacing w:before="240"/>
              <w:rPr>
                <w:rFonts w:ascii="Times New Roman" w:hAnsi="Times New Roman" w:cs="Times New Roman"/>
                <w:sz w:val="24"/>
                <w:szCs w:val="24"/>
                <w:lang w:val="en-IN"/>
              </w:rPr>
            </w:pPr>
            <w:r>
              <w:rPr>
                <w:rFonts w:ascii="Times New Roman" w:hAnsi="Times New Roman" w:cs="Times New Roman"/>
                <w:sz w:val="24"/>
                <w:szCs w:val="24"/>
              </w:rPr>
              <w:t>A</w:t>
            </w:r>
            <w:r w:rsidR="008C380C" w:rsidRPr="00F02728">
              <w:rPr>
                <w:rFonts w:ascii="Times New Roman" w:hAnsi="Times New Roman" w:cs="Times New Roman"/>
                <w:sz w:val="24"/>
                <w:szCs w:val="24"/>
              </w:rPr>
              <w:t>nalysis &amp; design of apartment building.</w:t>
            </w:r>
          </w:p>
          <w:p w14:paraId="74930652" w14:textId="77777777" w:rsidR="00176C0D" w:rsidRPr="006B17E4" w:rsidRDefault="00176C0D" w:rsidP="00AE224F">
            <w:pPr>
              <w:tabs>
                <w:tab w:val="left" w:pos="1464"/>
              </w:tabs>
              <w:spacing w:before="240"/>
              <w:rPr>
                <w:rFonts w:ascii="Times New Roman" w:hAnsi="Times New Roman" w:cs="Times New Roman"/>
                <w:b/>
                <w:bCs/>
                <w:sz w:val="24"/>
                <w:szCs w:val="24"/>
              </w:rPr>
            </w:pPr>
          </w:p>
        </w:tc>
        <w:tc>
          <w:tcPr>
            <w:tcW w:w="2919" w:type="dxa"/>
          </w:tcPr>
          <w:p w14:paraId="47666F73" w14:textId="603DFBAD" w:rsidR="00AE224F" w:rsidRPr="00E96DCA" w:rsidRDefault="00AE224F" w:rsidP="007D6EC2">
            <w:pPr>
              <w:numPr>
                <w:ilvl w:val="0"/>
                <w:numId w:val="13"/>
              </w:numPr>
              <w:tabs>
                <w:tab w:val="left" w:pos="1464"/>
              </w:tabs>
              <w:spacing w:before="240"/>
              <w:rPr>
                <w:rFonts w:ascii="Times New Roman" w:hAnsi="Times New Roman" w:cs="Times New Roman"/>
                <w:sz w:val="24"/>
                <w:szCs w:val="24"/>
                <w:lang w:val="en-IN"/>
              </w:rPr>
            </w:pPr>
            <w:r w:rsidRPr="00E96DCA">
              <w:rPr>
                <w:rFonts w:ascii="Times New Roman" w:hAnsi="Times New Roman" w:cs="Times New Roman"/>
                <w:sz w:val="24"/>
                <w:szCs w:val="24"/>
                <w:lang w:val="en-IN"/>
              </w:rPr>
              <w:t xml:space="preserve">The aim of this project is to analysis &amp; design the </w:t>
            </w:r>
            <w:proofErr w:type="spellStart"/>
            <w:r w:rsidRPr="00E96DCA">
              <w:rPr>
                <w:rFonts w:ascii="Times New Roman" w:hAnsi="Times New Roman" w:cs="Times New Roman"/>
                <w:sz w:val="24"/>
                <w:szCs w:val="24"/>
                <w:lang w:val="en-IN"/>
              </w:rPr>
              <w:t>multistory</w:t>
            </w:r>
            <w:proofErr w:type="spellEnd"/>
            <w:r w:rsidRPr="00E96DCA">
              <w:rPr>
                <w:rFonts w:ascii="Times New Roman" w:hAnsi="Times New Roman" w:cs="Times New Roman"/>
                <w:sz w:val="24"/>
                <w:szCs w:val="24"/>
                <w:lang w:val="en-IN"/>
              </w:rPr>
              <w:t xml:space="preserve"> resistance building manually.</w:t>
            </w:r>
          </w:p>
          <w:p w14:paraId="3FCE6BC4" w14:textId="23DD5921" w:rsidR="00AE224F" w:rsidRPr="00E96DCA" w:rsidRDefault="00AE224F" w:rsidP="007D6EC2">
            <w:pPr>
              <w:numPr>
                <w:ilvl w:val="0"/>
                <w:numId w:val="14"/>
              </w:numPr>
              <w:tabs>
                <w:tab w:val="left" w:pos="1464"/>
              </w:tabs>
              <w:spacing w:before="240"/>
              <w:rPr>
                <w:rFonts w:ascii="Times New Roman" w:hAnsi="Times New Roman" w:cs="Times New Roman"/>
                <w:sz w:val="24"/>
                <w:szCs w:val="24"/>
                <w:lang w:val="en-IN"/>
              </w:rPr>
            </w:pPr>
            <w:r w:rsidRPr="00E96DCA">
              <w:rPr>
                <w:rFonts w:ascii="Times New Roman" w:hAnsi="Times New Roman" w:cs="Times New Roman"/>
                <w:sz w:val="24"/>
                <w:szCs w:val="24"/>
                <w:lang w:val="en-IN"/>
              </w:rPr>
              <w:t>The building was consist</w:t>
            </w:r>
            <w:r w:rsidR="005642B9">
              <w:rPr>
                <w:rFonts w:ascii="Times New Roman" w:hAnsi="Times New Roman" w:cs="Times New Roman"/>
                <w:sz w:val="24"/>
                <w:szCs w:val="24"/>
                <w:lang w:val="en-IN"/>
              </w:rPr>
              <w:t xml:space="preserve"> </w:t>
            </w:r>
            <w:r w:rsidRPr="00E96DCA">
              <w:rPr>
                <w:rFonts w:ascii="Times New Roman" w:hAnsi="Times New Roman" w:cs="Times New Roman"/>
                <w:sz w:val="24"/>
                <w:szCs w:val="24"/>
                <w:lang w:val="en-IN"/>
              </w:rPr>
              <w:t>of ground floor, first floor   second floor.</w:t>
            </w:r>
          </w:p>
          <w:p w14:paraId="44CD3B53" w14:textId="77777777" w:rsidR="00AE224F" w:rsidRPr="00E96DCA" w:rsidRDefault="00AE224F" w:rsidP="00AE224F">
            <w:pPr>
              <w:tabs>
                <w:tab w:val="left" w:pos="1464"/>
              </w:tabs>
              <w:spacing w:before="240"/>
              <w:rPr>
                <w:rFonts w:ascii="Times New Roman" w:hAnsi="Times New Roman" w:cs="Times New Roman"/>
                <w:sz w:val="24"/>
                <w:szCs w:val="24"/>
              </w:rPr>
            </w:pPr>
          </w:p>
          <w:p w14:paraId="449FA64A" w14:textId="77777777" w:rsidR="005D47C7" w:rsidRDefault="005D47C7" w:rsidP="00AE224F">
            <w:pPr>
              <w:tabs>
                <w:tab w:val="left" w:pos="1464"/>
              </w:tabs>
              <w:spacing w:before="240"/>
              <w:rPr>
                <w:rFonts w:ascii="Times New Roman" w:hAnsi="Times New Roman" w:cs="Times New Roman"/>
                <w:b/>
                <w:bCs/>
                <w:sz w:val="24"/>
                <w:szCs w:val="24"/>
              </w:rPr>
            </w:pPr>
          </w:p>
          <w:p w14:paraId="176DE762" w14:textId="77777777" w:rsidR="005D47C7" w:rsidRDefault="005D47C7" w:rsidP="00AE224F">
            <w:pPr>
              <w:tabs>
                <w:tab w:val="left" w:pos="1464"/>
              </w:tabs>
              <w:spacing w:before="240"/>
              <w:rPr>
                <w:rFonts w:ascii="Times New Roman" w:hAnsi="Times New Roman" w:cs="Times New Roman"/>
                <w:b/>
                <w:bCs/>
                <w:sz w:val="24"/>
                <w:szCs w:val="24"/>
              </w:rPr>
            </w:pPr>
          </w:p>
          <w:p w14:paraId="6A7279EE" w14:textId="77777777" w:rsidR="005D47C7" w:rsidRDefault="005D47C7" w:rsidP="00AE224F">
            <w:pPr>
              <w:tabs>
                <w:tab w:val="left" w:pos="1464"/>
              </w:tabs>
              <w:spacing w:before="240"/>
              <w:rPr>
                <w:rFonts w:ascii="Times New Roman" w:hAnsi="Times New Roman" w:cs="Times New Roman"/>
                <w:b/>
                <w:bCs/>
                <w:sz w:val="24"/>
                <w:szCs w:val="24"/>
              </w:rPr>
            </w:pPr>
          </w:p>
          <w:p w14:paraId="1107284C" w14:textId="77777777" w:rsidR="005D47C7" w:rsidRDefault="005D47C7" w:rsidP="00AE224F">
            <w:pPr>
              <w:tabs>
                <w:tab w:val="left" w:pos="1464"/>
              </w:tabs>
              <w:spacing w:before="240"/>
              <w:rPr>
                <w:rFonts w:ascii="Times New Roman" w:hAnsi="Times New Roman" w:cs="Times New Roman"/>
                <w:b/>
                <w:bCs/>
                <w:sz w:val="24"/>
                <w:szCs w:val="24"/>
              </w:rPr>
            </w:pPr>
          </w:p>
          <w:p w14:paraId="0818815F" w14:textId="77777777" w:rsidR="005D47C7" w:rsidRDefault="005D47C7" w:rsidP="00AE224F">
            <w:pPr>
              <w:tabs>
                <w:tab w:val="left" w:pos="1464"/>
              </w:tabs>
              <w:spacing w:before="240"/>
              <w:rPr>
                <w:rFonts w:ascii="Times New Roman" w:hAnsi="Times New Roman" w:cs="Times New Roman"/>
                <w:b/>
                <w:bCs/>
                <w:sz w:val="24"/>
                <w:szCs w:val="24"/>
              </w:rPr>
            </w:pPr>
          </w:p>
          <w:p w14:paraId="24E4581A" w14:textId="77777777" w:rsidR="005D47C7" w:rsidRDefault="005D47C7" w:rsidP="00AE224F">
            <w:pPr>
              <w:tabs>
                <w:tab w:val="left" w:pos="1464"/>
              </w:tabs>
              <w:spacing w:before="240"/>
              <w:rPr>
                <w:rFonts w:ascii="Times New Roman" w:hAnsi="Times New Roman" w:cs="Times New Roman"/>
                <w:b/>
                <w:bCs/>
                <w:sz w:val="24"/>
                <w:szCs w:val="24"/>
              </w:rPr>
            </w:pPr>
          </w:p>
          <w:p w14:paraId="1D6FA3BC" w14:textId="77777777" w:rsidR="005D47C7" w:rsidRDefault="005D47C7" w:rsidP="00AE224F">
            <w:pPr>
              <w:tabs>
                <w:tab w:val="left" w:pos="1464"/>
              </w:tabs>
              <w:spacing w:before="240"/>
              <w:rPr>
                <w:rFonts w:ascii="Times New Roman" w:hAnsi="Times New Roman" w:cs="Times New Roman"/>
                <w:b/>
                <w:bCs/>
                <w:sz w:val="24"/>
                <w:szCs w:val="24"/>
              </w:rPr>
            </w:pPr>
          </w:p>
          <w:p w14:paraId="2F1B7B9A" w14:textId="29B27907" w:rsidR="005D47C7" w:rsidRDefault="005D47C7" w:rsidP="00AE224F">
            <w:pPr>
              <w:tabs>
                <w:tab w:val="left" w:pos="1464"/>
              </w:tabs>
              <w:spacing w:before="240"/>
              <w:rPr>
                <w:rFonts w:ascii="Times New Roman" w:hAnsi="Times New Roman" w:cs="Times New Roman"/>
                <w:b/>
                <w:bCs/>
                <w:sz w:val="24"/>
                <w:szCs w:val="24"/>
              </w:rPr>
            </w:pPr>
          </w:p>
          <w:p w14:paraId="57B75D77" w14:textId="3B20C6A7" w:rsidR="005D47C7" w:rsidRDefault="005D47C7" w:rsidP="00AE224F">
            <w:pPr>
              <w:tabs>
                <w:tab w:val="left" w:pos="1464"/>
              </w:tabs>
              <w:spacing w:before="240"/>
              <w:rPr>
                <w:rFonts w:ascii="Times New Roman" w:hAnsi="Times New Roman" w:cs="Times New Roman"/>
                <w:b/>
                <w:bCs/>
                <w:sz w:val="24"/>
                <w:szCs w:val="24"/>
              </w:rPr>
            </w:pPr>
          </w:p>
          <w:p w14:paraId="714C42B6" w14:textId="378453F2" w:rsidR="007A1E64" w:rsidRPr="002F1667" w:rsidRDefault="005D47C7" w:rsidP="007D6EC2">
            <w:pPr>
              <w:pStyle w:val="ListParagraph"/>
              <w:numPr>
                <w:ilvl w:val="0"/>
                <w:numId w:val="28"/>
              </w:numPr>
              <w:tabs>
                <w:tab w:val="left" w:pos="1464"/>
              </w:tabs>
              <w:spacing w:before="240"/>
              <w:jc w:val="both"/>
              <w:rPr>
                <w:rFonts w:ascii="Times New Roman" w:hAnsi="Times New Roman" w:cs="Times New Roman"/>
                <w:sz w:val="24"/>
                <w:szCs w:val="24"/>
                <w:lang w:val="en-IN"/>
              </w:rPr>
            </w:pPr>
            <w:r w:rsidRPr="002F1667">
              <w:rPr>
                <w:rFonts w:ascii="Times New Roman" w:hAnsi="Times New Roman" w:cs="Times New Roman"/>
                <w:sz w:val="24"/>
                <w:szCs w:val="24"/>
              </w:rPr>
              <w:t xml:space="preserve">The modelling </w:t>
            </w:r>
            <w:proofErr w:type="gramStart"/>
            <w:r w:rsidRPr="002F1667">
              <w:rPr>
                <w:rFonts w:ascii="Times New Roman" w:hAnsi="Times New Roman" w:cs="Times New Roman"/>
                <w:sz w:val="24"/>
                <w:szCs w:val="24"/>
              </w:rPr>
              <w:t>is drafted</w:t>
            </w:r>
            <w:proofErr w:type="gramEnd"/>
            <w:r w:rsidR="00737DC2">
              <w:rPr>
                <w:rFonts w:ascii="Times New Roman" w:hAnsi="Times New Roman" w:cs="Times New Roman"/>
                <w:sz w:val="24"/>
                <w:szCs w:val="24"/>
              </w:rPr>
              <w:t xml:space="preserve"> </w:t>
            </w:r>
            <w:r w:rsidRPr="002F1667">
              <w:rPr>
                <w:rFonts w:ascii="Times New Roman" w:hAnsi="Times New Roman" w:cs="Times New Roman"/>
                <w:sz w:val="24"/>
                <w:szCs w:val="24"/>
              </w:rPr>
              <w:t xml:space="preserve">to AUTOCAD. </w:t>
            </w:r>
            <w:r w:rsidR="007A1E64" w:rsidRPr="002F1667">
              <w:rPr>
                <w:rFonts w:ascii="Times New Roman" w:hAnsi="Times New Roman" w:cs="Times New Roman"/>
                <w:sz w:val="24"/>
                <w:szCs w:val="24"/>
              </w:rPr>
              <w:t xml:space="preserve">Designing was           done manually of slab, beam, column, footing, and </w:t>
            </w:r>
            <w:proofErr w:type="gramStart"/>
            <w:r w:rsidR="007A1E64" w:rsidRPr="002F1667">
              <w:rPr>
                <w:rFonts w:ascii="Times New Roman" w:hAnsi="Times New Roman" w:cs="Times New Roman"/>
                <w:sz w:val="24"/>
                <w:szCs w:val="24"/>
              </w:rPr>
              <w:t>stair case</w:t>
            </w:r>
            <w:proofErr w:type="gramEnd"/>
            <w:r w:rsidR="007A1E64" w:rsidRPr="002F1667">
              <w:rPr>
                <w:rFonts w:ascii="Times New Roman" w:hAnsi="Times New Roman" w:cs="Times New Roman"/>
                <w:sz w:val="24"/>
                <w:szCs w:val="24"/>
              </w:rPr>
              <w:t xml:space="preserve">. </w:t>
            </w:r>
          </w:p>
          <w:p w14:paraId="15A82A38" w14:textId="77777777" w:rsidR="007A1E64" w:rsidRPr="002F1667" w:rsidRDefault="007A1E64" w:rsidP="007D6EC2">
            <w:pPr>
              <w:pStyle w:val="ListParagraph"/>
              <w:numPr>
                <w:ilvl w:val="0"/>
                <w:numId w:val="27"/>
              </w:numPr>
              <w:tabs>
                <w:tab w:val="left" w:pos="1464"/>
              </w:tabs>
              <w:spacing w:before="240"/>
              <w:jc w:val="both"/>
              <w:rPr>
                <w:rFonts w:ascii="Times New Roman" w:hAnsi="Times New Roman" w:cs="Times New Roman"/>
                <w:sz w:val="24"/>
                <w:szCs w:val="24"/>
                <w:lang w:val="en-IN"/>
              </w:rPr>
            </w:pPr>
            <w:proofErr w:type="gramStart"/>
            <w:r w:rsidRPr="002F1667">
              <w:rPr>
                <w:rFonts w:ascii="Times New Roman" w:hAnsi="Times New Roman" w:cs="Times New Roman"/>
                <w:sz w:val="24"/>
                <w:szCs w:val="24"/>
              </w:rPr>
              <w:t>And</w:t>
            </w:r>
            <w:proofErr w:type="gramEnd"/>
            <w:r w:rsidRPr="002F1667">
              <w:rPr>
                <w:rFonts w:ascii="Times New Roman" w:hAnsi="Times New Roman" w:cs="Times New Roman"/>
                <w:sz w:val="24"/>
                <w:szCs w:val="24"/>
              </w:rPr>
              <w:t xml:space="preserve"> design is cross check to STAAD PRO software.</w:t>
            </w:r>
          </w:p>
          <w:p w14:paraId="6D0901A3" w14:textId="6F68619C" w:rsidR="005D47C7" w:rsidRPr="006B17E4" w:rsidRDefault="005D47C7" w:rsidP="00AE224F">
            <w:pPr>
              <w:tabs>
                <w:tab w:val="left" w:pos="1464"/>
              </w:tabs>
              <w:spacing w:before="240"/>
              <w:rPr>
                <w:rFonts w:ascii="Times New Roman" w:hAnsi="Times New Roman" w:cs="Times New Roman"/>
                <w:b/>
                <w:bCs/>
                <w:sz w:val="24"/>
                <w:szCs w:val="24"/>
              </w:rPr>
            </w:pPr>
          </w:p>
        </w:tc>
        <w:tc>
          <w:tcPr>
            <w:tcW w:w="3326" w:type="dxa"/>
          </w:tcPr>
          <w:p w14:paraId="0D90B657" w14:textId="77777777" w:rsidR="00AE224F" w:rsidRPr="00290B11" w:rsidRDefault="00AE224F" w:rsidP="007D6EC2">
            <w:pPr>
              <w:numPr>
                <w:ilvl w:val="0"/>
                <w:numId w:val="15"/>
              </w:numPr>
              <w:tabs>
                <w:tab w:val="left" w:pos="1464"/>
              </w:tabs>
              <w:spacing w:before="240"/>
              <w:rPr>
                <w:rFonts w:ascii="Times New Roman" w:hAnsi="Times New Roman" w:cs="Times New Roman"/>
                <w:sz w:val="24"/>
                <w:szCs w:val="24"/>
                <w:lang w:val="en-IN"/>
              </w:rPr>
            </w:pPr>
            <w:r w:rsidRPr="00290B11">
              <w:rPr>
                <w:rFonts w:ascii="Times New Roman" w:hAnsi="Times New Roman" w:cs="Times New Roman"/>
                <w:sz w:val="24"/>
                <w:szCs w:val="24"/>
                <w:lang w:val="en-IN"/>
              </w:rPr>
              <w:t>The effect of earthquake load on the all member is significant.</w:t>
            </w:r>
          </w:p>
          <w:p w14:paraId="03AFDF48" w14:textId="77777777" w:rsidR="00AE224F" w:rsidRPr="00290B11" w:rsidRDefault="00AE224F" w:rsidP="007D6EC2">
            <w:pPr>
              <w:numPr>
                <w:ilvl w:val="0"/>
                <w:numId w:val="16"/>
              </w:numPr>
              <w:tabs>
                <w:tab w:val="left" w:pos="1464"/>
              </w:tabs>
              <w:spacing w:before="240"/>
              <w:rPr>
                <w:rFonts w:ascii="Times New Roman" w:hAnsi="Times New Roman" w:cs="Times New Roman"/>
                <w:sz w:val="24"/>
                <w:szCs w:val="24"/>
                <w:lang w:val="en-IN"/>
              </w:rPr>
            </w:pPr>
            <w:r w:rsidRPr="00290B11">
              <w:rPr>
                <w:rFonts w:ascii="Times New Roman" w:hAnsi="Times New Roman" w:cs="Times New Roman"/>
                <w:sz w:val="24"/>
                <w:szCs w:val="24"/>
                <w:lang w:val="en-IN"/>
              </w:rPr>
              <w:t>The effect of wind load was not much significant compared with the earthquake load.</w:t>
            </w:r>
          </w:p>
          <w:p w14:paraId="0D157F10" w14:textId="110348A9" w:rsidR="00AE224F" w:rsidRPr="00290B11" w:rsidRDefault="00AE224F" w:rsidP="007D6EC2">
            <w:pPr>
              <w:numPr>
                <w:ilvl w:val="0"/>
                <w:numId w:val="17"/>
              </w:numPr>
              <w:tabs>
                <w:tab w:val="left" w:pos="1464"/>
              </w:tabs>
              <w:spacing w:before="240"/>
              <w:rPr>
                <w:rFonts w:ascii="Times New Roman" w:hAnsi="Times New Roman" w:cs="Times New Roman"/>
                <w:sz w:val="24"/>
                <w:szCs w:val="24"/>
                <w:lang w:val="en-IN"/>
              </w:rPr>
            </w:pPr>
            <w:r w:rsidRPr="00290B11">
              <w:rPr>
                <w:rFonts w:ascii="Times New Roman" w:hAnsi="Times New Roman" w:cs="Times New Roman"/>
                <w:sz w:val="24"/>
                <w:szCs w:val="24"/>
                <w:lang w:val="en-IN"/>
              </w:rPr>
              <w:t>The lateral load analysis it is very important in design of building &amp; other structures.</w:t>
            </w:r>
          </w:p>
          <w:p w14:paraId="0CB83B3E" w14:textId="618D168C" w:rsidR="00AE224F" w:rsidRPr="00290B11" w:rsidRDefault="00AE224F" w:rsidP="007D6EC2">
            <w:pPr>
              <w:numPr>
                <w:ilvl w:val="0"/>
                <w:numId w:val="18"/>
              </w:numPr>
              <w:tabs>
                <w:tab w:val="left" w:pos="1464"/>
              </w:tabs>
              <w:spacing w:before="240"/>
              <w:rPr>
                <w:rFonts w:ascii="Times New Roman" w:hAnsi="Times New Roman" w:cs="Times New Roman"/>
                <w:sz w:val="24"/>
                <w:szCs w:val="24"/>
                <w:lang w:val="en-IN"/>
              </w:rPr>
            </w:pPr>
            <w:r w:rsidRPr="00290B11">
              <w:rPr>
                <w:rFonts w:ascii="Times New Roman" w:hAnsi="Times New Roman" w:cs="Times New Roman"/>
                <w:sz w:val="24"/>
                <w:szCs w:val="24"/>
                <w:lang w:val="en-IN"/>
              </w:rPr>
              <w:t>Due to the effect of earthquake load the internal column their behavio</w:t>
            </w:r>
            <w:r w:rsidR="002F42F5">
              <w:rPr>
                <w:rFonts w:ascii="Times New Roman" w:hAnsi="Times New Roman" w:cs="Times New Roman"/>
                <w:sz w:val="24"/>
                <w:szCs w:val="24"/>
                <w:lang w:val="en-IN"/>
              </w:rPr>
              <w:t>u</w:t>
            </w:r>
            <w:r w:rsidRPr="00290B11">
              <w:rPr>
                <w:rFonts w:ascii="Times New Roman" w:hAnsi="Times New Roman" w:cs="Times New Roman"/>
                <w:sz w:val="24"/>
                <w:szCs w:val="24"/>
                <w:lang w:val="en-IN"/>
              </w:rPr>
              <w:t xml:space="preserve">r are changed from axially column to </w:t>
            </w:r>
            <w:proofErr w:type="spellStart"/>
            <w:r w:rsidRPr="00290B11">
              <w:rPr>
                <w:rFonts w:ascii="Times New Roman" w:hAnsi="Times New Roman" w:cs="Times New Roman"/>
                <w:sz w:val="24"/>
                <w:szCs w:val="24"/>
                <w:lang w:val="en-IN"/>
              </w:rPr>
              <w:t>bai</w:t>
            </w:r>
            <w:proofErr w:type="spellEnd"/>
            <w:r w:rsidRPr="00290B11">
              <w:rPr>
                <w:rFonts w:ascii="Times New Roman" w:hAnsi="Times New Roman" w:cs="Times New Roman"/>
                <w:sz w:val="24"/>
                <w:szCs w:val="24"/>
                <w:lang w:val="en-IN"/>
              </w:rPr>
              <w:t xml:space="preserve"> axially column.</w:t>
            </w:r>
          </w:p>
          <w:p w14:paraId="442A7FE7" w14:textId="2B8B598C" w:rsidR="00AE224F" w:rsidRPr="00290B11" w:rsidRDefault="00AE224F" w:rsidP="007D6EC2">
            <w:pPr>
              <w:numPr>
                <w:ilvl w:val="0"/>
                <w:numId w:val="19"/>
              </w:numPr>
              <w:tabs>
                <w:tab w:val="left" w:pos="1464"/>
              </w:tabs>
              <w:spacing w:before="240"/>
              <w:rPr>
                <w:rFonts w:ascii="Times New Roman" w:hAnsi="Times New Roman" w:cs="Times New Roman"/>
                <w:sz w:val="24"/>
                <w:szCs w:val="24"/>
                <w:lang w:val="en-IN"/>
              </w:rPr>
            </w:pPr>
            <w:r w:rsidRPr="00290B11">
              <w:rPr>
                <w:rFonts w:ascii="Times New Roman" w:hAnsi="Times New Roman" w:cs="Times New Roman"/>
                <w:sz w:val="24"/>
                <w:szCs w:val="24"/>
                <w:lang w:val="en-IN"/>
              </w:rPr>
              <w:t xml:space="preserve">Design of torsion beams in necessary &amp; important. </w:t>
            </w:r>
            <w:proofErr w:type="gramStart"/>
            <w:r w:rsidRPr="00290B11">
              <w:rPr>
                <w:rFonts w:ascii="Times New Roman" w:hAnsi="Times New Roman" w:cs="Times New Roman"/>
                <w:sz w:val="24"/>
                <w:szCs w:val="24"/>
                <w:lang w:val="en-IN"/>
              </w:rPr>
              <w:t>But</w:t>
            </w:r>
            <w:proofErr w:type="gramEnd"/>
            <w:r w:rsidRPr="00290B11">
              <w:rPr>
                <w:rFonts w:ascii="Times New Roman" w:hAnsi="Times New Roman" w:cs="Times New Roman"/>
                <w:sz w:val="24"/>
                <w:szCs w:val="24"/>
                <w:lang w:val="en-IN"/>
              </w:rPr>
              <w:t xml:space="preserve"> for the interior beams if there is no a significant difference load&amp; span</w:t>
            </w:r>
            <w:r w:rsidR="002F42F5">
              <w:rPr>
                <w:rFonts w:ascii="Times New Roman" w:hAnsi="Times New Roman" w:cs="Times New Roman"/>
                <w:sz w:val="24"/>
                <w:szCs w:val="24"/>
                <w:lang w:val="en-IN"/>
              </w:rPr>
              <w:t xml:space="preserve"> </w:t>
            </w:r>
            <w:r w:rsidRPr="00290B11">
              <w:rPr>
                <w:rFonts w:ascii="Times New Roman" w:hAnsi="Times New Roman" w:cs="Times New Roman"/>
                <w:sz w:val="24"/>
                <w:szCs w:val="24"/>
                <w:lang w:val="en-IN"/>
              </w:rPr>
              <w:t>we can neglect it.</w:t>
            </w:r>
          </w:p>
          <w:p w14:paraId="44AB3C01" w14:textId="3D281D87" w:rsidR="00D24D92" w:rsidRPr="00290B11" w:rsidRDefault="002C7A99" w:rsidP="007D6EC2">
            <w:pPr>
              <w:numPr>
                <w:ilvl w:val="0"/>
                <w:numId w:val="20"/>
              </w:numPr>
              <w:tabs>
                <w:tab w:val="left" w:pos="1464"/>
              </w:tabs>
              <w:spacing w:before="240"/>
              <w:rPr>
                <w:rFonts w:ascii="Times New Roman" w:hAnsi="Times New Roman" w:cs="Times New Roman"/>
                <w:sz w:val="24"/>
                <w:szCs w:val="24"/>
                <w:lang w:val="en-IN"/>
              </w:rPr>
            </w:pPr>
            <w:r w:rsidRPr="00290B11">
              <w:rPr>
                <w:rFonts w:ascii="Times New Roman" w:hAnsi="Times New Roman" w:cs="Times New Roman"/>
                <w:sz w:val="24"/>
                <w:szCs w:val="24"/>
              </w:rPr>
              <w:t>Analysis &amp; Design is done by manually &amp; cross check with</w:t>
            </w:r>
            <w:r w:rsidR="00D24D92" w:rsidRPr="00290B11">
              <w:rPr>
                <w:rFonts w:ascii="Times New Roman" w:hAnsi="Times New Roman" w:cs="Times New Roman"/>
                <w:sz w:val="24"/>
                <w:szCs w:val="24"/>
              </w:rPr>
              <w:t xml:space="preserve"> STAAD PRO Software </w:t>
            </w:r>
          </w:p>
          <w:p w14:paraId="7829C2C2" w14:textId="77777777" w:rsidR="00D24D92" w:rsidRPr="00290B11" w:rsidRDefault="00D24D92" w:rsidP="007D6EC2">
            <w:pPr>
              <w:numPr>
                <w:ilvl w:val="0"/>
                <w:numId w:val="20"/>
              </w:numPr>
              <w:tabs>
                <w:tab w:val="left" w:pos="1464"/>
              </w:tabs>
              <w:spacing w:before="240"/>
              <w:rPr>
                <w:rFonts w:ascii="Times New Roman" w:hAnsi="Times New Roman" w:cs="Times New Roman"/>
                <w:sz w:val="24"/>
                <w:szCs w:val="24"/>
                <w:lang w:val="en-IN"/>
              </w:rPr>
            </w:pPr>
            <w:r w:rsidRPr="00290B11">
              <w:rPr>
                <w:rFonts w:ascii="Times New Roman" w:hAnsi="Times New Roman" w:cs="Times New Roman"/>
                <w:sz w:val="24"/>
                <w:szCs w:val="24"/>
              </w:rPr>
              <w:t xml:space="preserve">Structural element like ramp, shear wall and retaining walls </w:t>
            </w:r>
            <w:proofErr w:type="gramStart"/>
            <w:r w:rsidRPr="00290B11">
              <w:rPr>
                <w:rFonts w:ascii="Times New Roman" w:hAnsi="Times New Roman" w:cs="Times New Roman"/>
                <w:sz w:val="24"/>
                <w:szCs w:val="24"/>
              </w:rPr>
              <w:t>are provided</w:t>
            </w:r>
            <w:proofErr w:type="gramEnd"/>
            <w:r w:rsidRPr="00290B11">
              <w:rPr>
                <w:rFonts w:ascii="Times New Roman" w:hAnsi="Times New Roman" w:cs="Times New Roman"/>
                <w:sz w:val="24"/>
                <w:szCs w:val="24"/>
              </w:rPr>
              <w:t xml:space="preserve">. </w:t>
            </w:r>
          </w:p>
          <w:p w14:paraId="12C5765E" w14:textId="752188DB" w:rsidR="002C7A99" w:rsidRPr="00C84058" w:rsidRDefault="00D24D92" w:rsidP="007D6EC2">
            <w:pPr>
              <w:numPr>
                <w:ilvl w:val="0"/>
                <w:numId w:val="19"/>
              </w:numPr>
              <w:tabs>
                <w:tab w:val="left" w:pos="1464"/>
              </w:tabs>
              <w:spacing w:before="240"/>
              <w:rPr>
                <w:rFonts w:ascii="Times New Roman" w:hAnsi="Times New Roman" w:cs="Times New Roman"/>
                <w:b/>
                <w:bCs/>
                <w:sz w:val="24"/>
                <w:szCs w:val="24"/>
                <w:lang w:val="en-IN"/>
              </w:rPr>
            </w:pPr>
            <w:r w:rsidRPr="00290B11">
              <w:rPr>
                <w:rFonts w:ascii="Times New Roman" w:hAnsi="Times New Roman" w:cs="Times New Roman"/>
                <w:sz w:val="24"/>
                <w:szCs w:val="24"/>
              </w:rPr>
              <w:t>Design of apartment building as IS 456 -2000 code</w:t>
            </w:r>
          </w:p>
        </w:tc>
      </w:tr>
    </w:tbl>
    <w:p w14:paraId="3777263D" w14:textId="77777777" w:rsidR="00111F09" w:rsidRPr="006B17E4" w:rsidRDefault="00111F09" w:rsidP="005E7D93">
      <w:pPr>
        <w:tabs>
          <w:tab w:val="left" w:pos="1464"/>
        </w:tabs>
        <w:spacing w:before="240"/>
        <w:rPr>
          <w:rFonts w:ascii="Times New Roman" w:hAnsi="Times New Roman" w:cs="Times New Roman"/>
          <w:b/>
          <w:bCs/>
          <w:sz w:val="24"/>
          <w:szCs w:val="24"/>
        </w:rPr>
      </w:pPr>
    </w:p>
    <w:p w14:paraId="0FB59794" w14:textId="77777777" w:rsidR="00111F09" w:rsidRPr="006B17E4" w:rsidRDefault="00111F09" w:rsidP="005E7D93">
      <w:pPr>
        <w:tabs>
          <w:tab w:val="left" w:pos="1464"/>
        </w:tabs>
        <w:spacing w:before="240"/>
        <w:rPr>
          <w:rFonts w:ascii="Times New Roman" w:hAnsi="Times New Roman" w:cs="Times New Roman"/>
          <w:b/>
          <w:bCs/>
          <w:sz w:val="24"/>
          <w:szCs w:val="24"/>
        </w:rPr>
      </w:pPr>
    </w:p>
    <w:p w14:paraId="320B75A5" w14:textId="77777777" w:rsidR="00111F09" w:rsidRPr="006B17E4" w:rsidRDefault="00111F09" w:rsidP="005E7D93">
      <w:pPr>
        <w:tabs>
          <w:tab w:val="left" w:pos="1464"/>
        </w:tabs>
        <w:spacing w:before="240"/>
        <w:rPr>
          <w:rFonts w:ascii="Times New Roman" w:hAnsi="Times New Roman" w:cs="Times New Roman"/>
          <w:b/>
          <w:bCs/>
          <w:sz w:val="24"/>
          <w:szCs w:val="24"/>
        </w:rPr>
      </w:pPr>
    </w:p>
    <w:tbl>
      <w:tblPr>
        <w:tblStyle w:val="TableGrid"/>
        <w:tblW w:w="10491" w:type="dxa"/>
        <w:tblInd w:w="-431" w:type="dxa"/>
        <w:tblLook w:val="04A0" w:firstRow="1" w:lastRow="0" w:firstColumn="1" w:lastColumn="0" w:noHBand="0" w:noVBand="1"/>
      </w:tblPr>
      <w:tblGrid>
        <w:gridCol w:w="2104"/>
        <w:gridCol w:w="3087"/>
        <w:gridCol w:w="3018"/>
        <w:gridCol w:w="2282"/>
      </w:tblGrid>
      <w:tr w:rsidR="00F44FE1" w:rsidRPr="006B17E4" w14:paraId="285B5C5A" w14:textId="77777777" w:rsidTr="00F44FE1">
        <w:tc>
          <w:tcPr>
            <w:tcW w:w="2109" w:type="dxa"/>
          </w:tcPr>
          <w:p w14:paraId="62CE15FA" w14:textId="4D603E17" w:rsidR="00F44FE1" w:rsidRPr="00FE2427" w:rsidRDefault="00F44FE1" w:rsidP="007D6EC2">
            <w:pPr>
              <w:pStyle w:val="ListParagraph"/>
              <w:numPr>
                <w:ilvl w:val="0"/>
                <w:numId w:val="31"/>
              </w:numPr>
              <w:tabs>
                <w:tab w:val="left" w:pos="1464"/>
              </w:tabs>
              <w:spacing w:before="240"/>
              <w:rPr>
                <w:rFonts w:ascii="Times New Roman" w:hAnsi="Times New Roman" w:cs="Times New Roman"/>
                <w:b/>
                <w:bCs/>
                <w:sz w:val="24"/>
                <w:szCs w:val="24"/>
                <w:lang w:val="en-IN"/>
              </w:rPr>
            </w:pPr>
            <w:proofErr w:type="spellStart"/>
            <w:r w:rsidRPr="00FE2427">
              <w:rPr>
                <w:rFonts w:ascii="Times New Roman" w:hAnsi="Times New Roman" w:cs="Times New Roman"/>
                <w:b/>
                <w:bCs/>
                <w:sz w:val="24"/>
                <w:szCs w:val="24"/>
                <w:lang w:val="en-IN"/>
              </w:rPr>
              <w:t>Aman</w:t>
            </w:r>
            <w:proofErr w:type="spellEnd"/>
            <w:r w:rsidRPr="00FE2427">
              <w:rPr>
                <w:rFonts w:ascii="Times New Roman" w:hAnsi="Times New Roman" w:cs="Times New Roman"/>
                <w:b/>
                <w:bCs/>
                <w:sz w:val="24"/>
                <w:szCs w:val="24"/>
                <w:lang w:val="en-IN"/>
              </w:rPr>
              <w:t xml:space="preserve"> </w:t>
            </w:r>
            <w:proofErr w:type="spellStart"/>
            <w:r w:rsidRPr="00FE2427">
              <w:rPr>
                <w:rFonts w:ascii="Times New Roman" w:hAnsi="Times New Roman" w:cs="Times New Roman"/>
                <w:b/>
                <w:bCs/>
                <w:sz w:val="24"/>
                <w:szCs w:val="24"/>
                <w:lang w:val="en-IN"/>
              </w:rPr>
              <w:t>dawadi</w:t>
            </w:r>
            <w:proofErr w:type="spellEnd"/>
            <w:r w:rsidRPr="00FE2427">
              <w:rPr>
                <w:rFonts w:ascii="Times New Roman" w:hAnsi="Times New Roman" w:cs="Times New Roman"/>
                <w:b/>
                <w:bCs/>
                <w:sz w:val="24"/>
                <w:szCs w:val="24"/>
                <w:lang w:val="en-IN"/>
              </w:rPr>
              <w:t xml:space="preserve"> </w:t>
            </w:r>
            <w:r w:rsidR="008B547D" w:rsidRPr="00FE2427">
              <w:rPr>
                <w:rFonts w:ascii="Times New Roman" w:hAnsi="Times New Roman" w:cs="Times New Roman"/>
                <w:b/>
                <w:bCs/>
                <w:sz w:val="24"/>
                <w:szCs w:val="24"/>
                <w:lang w:val="en-IN"/>
              </w:rPr>
              <w:t xml:space="preserve">    </w:t>
            </w:r>
            <w:r w:rsidRPr="00FE2427">
              <w:rPr>
                <w:rFonts w:ascii="Times New Roman" w:hAnsi="Times New Roman" w:cs="Times New Roman"/>
                <w:b/>
                <w:bCs/>
                <w:sz w:val="24"/>
                <w:szCs w:val="24"/>
                <w:lang w:val="en-IN"/>
              </w:rPr>
              <w:t>Team’s</w:t>
            </w:r>
            <w:r w:rsidR="00827F36" w:rsidRPr="00FE2427">
              <w:rPr>
                <w:rFonts w:ascii="Times New Roman" w:hAnsi="Times New Roman" w:cs="Times New Roman"/>
                <w:b/>
                <w:bCs/>
                <w:sz w:val="24"/>
                <w:szCs w:val="24"/>
                <w:lang w:val="en-IN"/>
              </w:rPr>
              <w:t xml:space="preserve"> </w:t>
            </w:r>
          </w:p>
          <w:p w14:paraId="3FA8FB71" w14:textId="19B851D2" w:rsidR="00827F36" w:rsidRPr="006B17E4" w:rsidRDefault="00FE2427" w:rsidP="00DA651C">
            <w:pPr>
              <w:tabs>
                <w:tab w:val="left" w:pos="1464"/>
              </w:tabs>
              <w:spacing w:before="240"/>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827F36">
              <w:rPr>
                <w:rFonts w:ascii="Times New Roman" w:hAnsi="Times New Roman" w:cs="Times New Roman"/>
                <w:b/>
                <w:bCs/>
                <w:sz w:val="24"/>
                <w:szCs w:val="24"/>
                <w:lang w:val="en-IN"/>
              </w:rPr>
              <w:t>PUBLISHED IN 2021</w:t>
            </w:r>
          </w:p>
          <w:p w14:paraId="7DB1AC5A" w14:textId="77777777" w:rsidR="00F44FE1" w:rsidRPr="006B17E4" w:rsidRDefault="00F44FE1" w:rsidP="005E7D93">
            <w:pPr>
              <w:tabs>
                <w:tab w:val="left" w:pos="1464"/>
              </w:tabs>
              <w:spacing w:before="240"/>
              <w:rPr>
                <w:rFonts w:ascii="Times New Roman" w:hAnsi="Times New Roman" w:cs="Times New Roman"/>
                <w:b/>
                <w:bCs/>
                <w:sz w:val="24"/>
                <w:szCs w:val="24"/>
              </w:rPr>
            </w:pPr>
          </w:p>
        </w:tc>
        <w:tc>
          <w:tcPr>
            <w:tcW w:w="3099" w:type="dxa"/>
          </w:tcPr>
          <w:p w14:paraId="0026B0AF" w14:textId="31EDEDC0" w:rsidR="00F44FE1" w:rsidRPr="00382169" w:rsidRDefault="004C5E7E" w:rsidP="007D6EC2">
            <w:pPr>
              <w:numPr>
                <w:ilvl w:val="0"/>
                <w:numId w:val="23"/>
              </w:numPr>
              <w:tabs>
                <w:tab w:val="left" w:pos="1464"/>
              </w:tabs>
              <w:spacing w:before="240"/>
              <w:rPr>
                <w:rFonts w:ascii="Times New Roman" w:hAnsi="Times New Roman" w:cs="Times New Roman"/>
                <w:sz w:val="24"/>
                <w:szCs w:val="24"/>
                <w:lang w:val="en-IN"/>
              </w:rPr>
            </w:pPr>
            <w:r>
              <w:rPr>
                <w:rFonts w:ascii="Times New Roman" w:hAnsi="Times New Roman" w:cs="Times New Roman"/>
                <w:sz w:val="24"/>
                <w:szCs w:val="24"/>
              </w:rPr>
              <w:t>S</w:t>
            </w:r>
            <w:r w:rsidR="00CD48E6" w:rsidRPr="00382169">
              <w:rPr>
                <w:rFonts w:ascii="Times New Roman" w:hAnsi="Times New Roman" w:cs="Times New Roman"/>
                <w:sz w:val="24"/>
                <w:szCs w:val="24"/>
              </w:rPr>
              <w:t>tructural analysis and design of commercial complex</w:t>
            </w:r>
          </w:p>
          <w:p w14:paraId="242DFA79" w14:textId="77777777" w:rsidR="00F44FE1" w:rsidRPr="006B17E4" w:rsidRDefault="00F44FE1" w:rsidP="005E7D93">
            <w:pPr>
              <w:tabs>
                <w:tab w:val="left" w:pos="1464"/>
              </w:tabs>
              <w:spacing w:before="240"/>
              <w:rPr>
                <w:rFonts w:ascii="Times New Roman" w:hAnsi="Times New Roman" w:cs="Times New Roman"/>
                <w:b/>
                <w:bCs/>
                <w:sz w:val="24"/>
                <w:szCs w:val="24"/>
              </w:rPr>
            </w:pPr>
          </w:p>
        </w:tc>
        <w:tc>
          <w:tcPr>
            <w:tcW w:w="3025" w:type="dxa"/>
          </w:tcPr>
          <w:p w14:paraId="087CDAE6" w14:textId="77777777" w:rsidR="00F44FE1" w:rsidRPr="00394E12" w:rsidRDefault="00F44FE1" w:rsidP="007D6EC2">
            <w:pPr>
              <w:numPr>
                <w:ilvl w:val="0"/>
                <w:numId w:val="24"/>
              </w:numPr>
              <w:tabs>
                <w:tab w:val="left" w:pos="1464"/>
              </w:tabs>
              <w:spacing w:before="240"/>
              <w:rPr>
                <w:rFonts w:ascii="Times New Roman" w:hAnsi="Times New Roman" w:cs="Times New Roman"/>
                <w:sz w:val="24"/>
                <w:szCs w:val="24"/>
                <w:lang w:val="en-IN"/>
              </w:rPr>
            </w:pPr>
            <w:r w:rsidRPr="00394E12">
              <w:rPr>
                <w:rFonts w:ascii="Times New Roman" w:hAnsi="Times New Roman" w:cs="Times New Roman"/>
                <w:sz w:val="24"/>
                <w:szCs w:val="24"/>
              </w:rPr>
              <w:t xml:space="preserve">Analysis works </w:t>
            </w:r>
            <w:proofErr w:type="gramStart"/>
            <w:r w:rsidRPr="00394E12">
              <w:rPr>
                <w:rFonts w:ascii="Times New Roman" w:hAnsi="Times New Roman" w:cs="Times New Roman"/>
                <w:sz w:val="24"/>
                <w:szCs w:val="24"/>
              </w:rPr>
              <w:t>are done</w:t>
            </w:r>
            <w:proofErr w:type="gramEnd"/>
            <w:r w:rsidRPr="00394E12">
              <w:rPr>
                <w:rFonts w:ascii="Times New Roman" w:hAnsi="Times New Roman" w:cs="Times New Roman"/>
                <w:sz w:val="24"/>
                <w:szCs w:val="24"/>
              </w:rPr>
              <w:t xml:space="preserve"> using SAP2000 v16 as analytical tool.</w:t>
            </w:r>
          </w:p>
          <w:p w14:paraId="38E661D4" w14:textId="3515EA8B" w:rsidR="00F44FE1" w:rsidRPr="00394E12" w:rsidRDefault="00F44FE1" w:rsidP="007D6EC2">
            <w:pPr>
              <w:pStyle w:val="ListParagraph"/>
              <w:numPr>
                <w:ilvl w:val="0"/>
                <w:numId w:val="24"/>
              </w:numPr>
              <w:tabs>
                <w:tab w:val="left" w:pos="1464"/>
              </w:tabs>
              <w:spacing w:before="240"/>
              <w:rPr>
                <w:rFonts w:ascii="Times New Roman" w:hAnsi="Times New Roman" w:cs="Times New Roman"/>
                <w:sz w:val="24"/>
                <w:szCs w:val="24"/>
                <w:lang w:val="en-IN"/>
              </w:rPr>
            </w:pPr>
            <w:r w:rsidRPr="00394E12">
              <w:rPr>
                <w:rFonts w:ascii="Times New Roman" w:hAnsi="Times New Roman" w:cs="Times New Roman"/>
                <w:sz w:val="24"/>
                <w:szCs w:val="24"/>
              </w:rPr>
              <w:t xml:space="preserve">MS-Excel </w:t>
            </w:r>
            <w:proofErr w:type="gramStart"/>
            <w:r w:rsidRPr="00394E12">
              <w:rPr>
                <w:rFonts w:ascii="Times New Roman" w:hAnsi="Times New Roman" w:cs="Times New Roman"/>
                <w:sz w:val="24"/>
                <w:szCs w:val="24"/>
              </w:rPr>
              <w:t>is used</w:t>
            </w:r>
            <w:proofErr w:type="gramEnd"/>
            <w:r w:rsidRPr="00394E12">
              <w:rPr>
                <w:rFonts w:ascii="Times New Roman" w:hAnsi="Times New Roman" w:cs="Times New Roman"/>
                <w:sz w:val="24"/>
                <w:szCs w:val="24"/>
              </w:rPr>
              <w:t xml:space="preserve"> for general calculations.</w:t>
            </w:r>
          </w:p>
          <w:p w14:paraId="7943C54C" w14:textId="7328E64D" w:rsidR="00F44FE1" w:rsidRPr="00394E12" w:rsidRDefault="00F44FE1" w:rsidP="007D6EC2">
            <w:pPr>
              <w:pStyle w:val="ListParagraph"/>
              <w:numPr>
                <w:ilvl w:val="0"/>
                <w:numId w:val="24"/>
              </w:numPr>
              <w:tabs>
                <w:tab w:val="left" w:pos="1464"/>
              </w:tabs>
              <w:spacing w:before="240"/>
              <w:rPr>
                <w:rFonts w:ascii="Times New Roman" w:hAnsi="Times New Roman" w:cs="Times New Roman"/>
                <w:sz w:val="24"/>
                <w:szCs w:val="24"/>
                <w:lang w:val="en-IN"/>
              </w:rPr>
            </w:pPr>
            <w:r w:rsidRPr="00394E12">
              <w:rPr>
                <w:rFonts w:ascii="Times New Roman" w:hAnsi="Times New Roman" w:cs="Times New Roman"/>
                <w:sz w:val="24"/>
                <w:szCs w:val="24"/>
              </w:rPr>
              <w:t xml:space="preserve">Ductile Detailing </w:t>
            </w:r>
            <w:proofErr w:type="gramStart"/>
            <w:r w:rsidRPr="00394E12">
              <w:rPr>
                <w:rFonts w:ascii="Times New Roman" w:hAnsi="Times New Roman" w:cs="Times New Roman"/>
                <w:sz w:val="24"/>
                <w:szCs w:val="24"/>
              </w:rPr>
              <w:t>is drafted</w:t>
            </w:r>
            <w:proofErr w:type="gramEnd"/>
            <w:r w:rsidRPr="00394E12">
              <w:rPr>
                <w:rFonts w:ascii="Times New Roman" w:hAnsi="Times New Roman" w:cs="Times New Roman"/>
                <w:sz w:val="24"/>
                <w:szCs w:val="24"/>
              </w:rPr>
              <w:t xml:space="preserve"> using AutoCAD2007. </w:t>
            </w:r>
          </w:p>
          <w:p w14:paraId="37F4F929" w14:textId="2CD54521" w:rsidR="00F44FE1" w:rsidRPr="00394E12" w:rsidRDefault="00F44FE1" w:rsidP="007D6EC2">
            <w:pPr>
              <w:pStyle w:val="ListParagraph"/>
              <w:numPr>
                <w:ilvl w:val="0"/>
                <w:numId w:val="25"/>
              </w:numPr>
              <w:tabs>
                <w:tab w:val="left" w:pos="1464"/>
              </w:tabs>
              <w:spacing w:before="240"/>
              <w:rPr>
                <w:rFonts w:ascii="Times New Roman" w:hAnsi="Times New Roman" w:cs="Times New Roman"/>
                <w:sz w:val="24"/>
                <w:szCs w:val="24"/>
                <w:lang w:val="en-IN"/>
              </w:rPr>
            </w:pPr>
            <w:r w:rsidRPr="00394E12">
              <w:rPr>
                <w:rFonts w:ascii="Times New Roman" w:hAnsi="Times New Roman" w:cs="Times New Roman"/>
                <w:sz w:val="24"/>
                <w:szCs w:val="24"/>
              </w:rPr>
              <w:t xml:space="preserve">Building is </w:t>
            </w:r>
            <w:proofErr w:type="gramStart"/>
            <w:r w:rsidRPr="00394E12">
              <w:rPr>
                <w:rFonts w:ascii="Times New Roman" w:hAnsi="Times New Roman" w:cs="Times New Roman"/>
                <w:sz w:val="24"/>
                <w:szCs w:val="24"/>
              </w:rPr>
              <w:t>Analy</w:t>
            </w:r>
            <w:r w:rsidR="00AA6221">
              <w:rPr>
                <w:rFonts w:ascii="Times New Roman" w:hAnsi="Times New Roman" w:cs="Times New Roman"/>
                <w:sz w:val="24"/>
                <w:szCs w:val="24"/>
              </w:rPr>
              <w:t>z</w:t>
            </w:r>
            <w:r w:rsidRPr="00394E12">
              <w:rPr>
                <w:rFonts w:ascii="Times New Roman" w:hAnsi="Times New Roman" w:cs="Times New Roman"/>
                <w:sz w:val="24"/>
                <w:szCs w:val="24"/>
              </w:rPr>
              <w:t>ing</w:t>
            </w:r>
            <w:proofErr w:type="gramEnd"/>
            <w:r w:rsidRPr="00394E12">
              <w:rPr>
                <w:rFonts w:ascii="Times New Roman" w:hAnsi="Times New Roman" w:cs="Times New Roman"/>
                <w:sz w:val="24"/>
                <w:szCs w:val="24"/>
              </w:rPr>
              <w:t xml:space="preserve"> with under of seismic load because Kathmandu is hot zone of earthquake. </w:t>
            </w:r>
          </w:p>
          <w:p w14:paraId="12EEBE84" w14:textId="77777777" w:rsidR="00F44FE1" w:rsidRPr="00394E12" w:rsidRDefault="00F44FE1" w:rsidP="005E7D93">
            <w:pPr>
              <w:tabs>
                <w:tab w:val="left" w:pos="1464"/>
              </w:tabs>
              <w:spacing w:before="240"/>
              <w:rPr>
                <w:rFonts w:ascii="Times New Roman" w:hAnsi="Times New Roman" w:cs="Times New Roman"/>
                <w:sz w:val="24"/>
                <w:szCs w:val="24"/>
              </w:rPr>
            </w:pPr>
          </w:p>
        </w:tc>
        <w:tc>
          <w:tcPr>
            <w:tcW w:w="2258" w:type="dxa"/>
          </w:tcPr>
          <w:p w14:paraId="2A44A5A1" w14:textId="77777777" w:rsidR="00F44FE1" w:rsidRPr="00D94441" w:rsidRDefault="00F44FE1" w:rsidP="007D6EC2">
            <w:pPr>
              <w:numPr>
                <w:ilvl w:val="0"/>
                <w:numId w:val="25"/>
              </w:numPr>
              <w:tabs>
                <w:tab w:val="left" w:pos="1464"/>
              </w:tabs>
              <w:spacing w:before="240"/>
              <w:rPr>
                <w:rFonts w:ascii="Times New Roman" w:hAnsi="Times New Roman" w:cs="Times New Roman"/>
                <w:sz w:val="24"/>
                <w:szCs w:val="24"/>
                <w:lang w:val="en-IN"/>
              </w:rPr>
            </w:pPr>
            <w:r w:rsidRPr="00D94441">
              <w:rPr>
                <w:rFonts w:ascii="Times New Roman" w:hAnsi="Times New Roman" w:cs="Times New Roman"/>
                <w:sz w:val="24"/>
                <w:szCs w:val="24"/>
              </w:rPr>
              <w:t xml:space="preserve">For tension </w:t>
            </w:r>
            <w:proofErr w:type="gramStart"/>
            <w:r w:rsidRPr="00D94441">
              <w:rPr>
                <w:rFonts w:ascii="Times New Roman" w:hAnsi="Times New Roman" w:cs="Times New Roman"/>
                <w:sz w:val="24"/>
                <w:szCs w:val="24"/>
              </w:rPr>
              <w:t>reinforcement</w:t>
            </w:r>
            <w:proofErr w:type="gramEnd"/>
            <w:r w:rsidRPr="00D94441">
              <w:rPr>
                <w:rFonts w:ascii="Times New Roman" w:hAnsi="Times New Roman" w:cs="Times New Roman"/>
                <w:sz w:val="24"/>
                <w:szCs w:val="24"/>
              </w:rPr>
              <w:t xml:space="preserve"> curtailment was made of specific distance from edge of the support as IS 13920. </w:t>
            </w:r>
          </w:p>
          <w:p w14:paraId="2692ED5A" w14:textId="77777777" w:rsidR="00F44FE1" w:rsidRPr="00D94441" w:rsidRDefault="00F44FE1" w:rsidP="007D6EC2">
            <w:pPr>
              <w:numPr>
                <w:ilvl w:val="0"/>
                <w:numId w:val="25"/>
              </w:numPr>
              <w:tabs>
                <w:tab w:val="left" w:pos="1464"/>
              </w:tabs>
              <w:spacing w:before="240"/>
              <w:rPr>
                <w:rFonts w:ascii="Times New Roman" w:hAnsi="Times New Roman" w:cs="Times New Roman"/>
                <w:sz w:val="24"/>
                <w:szCs w:val="24"/>
                <w:lang w:val="en-IN"/>
              </w:rPr>
            </w:pPr>
            <w:r w:rsidRPr="00D94441">
              <w:rPr>
                <w:rFonts w:ascii="Times New Roman" w:hAnsi="Times New Roman" w:cs="Times New Roman"/>
                <w:sz w:val="24"/>
                <w:szCs w:val="24"/>
              </w:rPr>
              <w:t xml:space="preserve"> For compression </w:t>
            </w:r>
            <w:proofErr w:type="gramStart"/>
            <w:r w:rsidRPr="00D94441">
              <w:rPr>
                <w:rFonts w:ascii="Times New Roman" w:hAnsi="Times New Roman" w:cs="Times New Roman"/>
                <w:sz w:val="24"/>
                <w:szCs w:val="24"/>
              </w:rPr>
              <w:t>reinforcement</w:t>
            </w:r>
            <w:proofErr w:type="gramEnd"/>
            <w:r w:rsidRPr="00D94441">
              <w:rPr>
                <w:rFonts w:ascii="Times New Roman" w:hAnsi="Times New Roman" w:cs="Times New Roman"/>
                <w:sz w:val="24"/>
                <w:szCs w:val="24"/>
              </w:rPr>
              <w:t xml:space="preserve"> curtailment was made at mid part of beam. </w:t>
            </w:r>
          </w:p>
          <w:p w14:paraId="6DA863B1" w14:textId="4353B021" w:rsidR="00F44FE1" w:rsidRPr="00D94441" w:rsidRDefault="00F44FE1" w:rsidP="007D6EC2">
            <w:pPr>
              <w:pStyle w:val="ListParagraph"/>
              <w:numPr>
                <w:ilvl w:val="0"/>
                <w:numId w:val="25"/>
              </w:numPr>
              <w:tabs>
                <w:tab w:val="left" w:pos="1464"/>
              </w:tabs>
              <w:spacing w:before="240"/>
              <w:rPr>
                <w:rFonts w:ascii="Times New Roman" w:hAnsi="Times New Roman" w:cs="Times New Roman"/>
                <w:sz w:val="24"/>
                <w:szCs w:val="24"/>
                <w:lang w:val="en-IN"/>
              </w:rPr>
            </w:pPr>
            <w:r w:rsidRPr="00D94441">
              <w:rPr>
                <w:rFonts w:ascii="Times New Roman" w:hAnsi="Times New Roman" w:cs="Times New Roman"/>
                <w:sz w:val="24"/>
                <w:szCs w:val="24"/>
              </w:rPr>
              <w:t xml:space="preserve">Spacing of strips are also design as per ductility code IS 13920:1993. </w:t>
            </w:r>
          </w:p>
          <w:p w14:paraId="700580DF" w14:textId="2816DB91" w:rsidR="00F44FE1" w:rsidRPr="00D94441" w:rsidRDefault="00F44FE1" w:rsidP="007D6EC2">
            <w:pPr>
              <w:pStyle w:val="ListParagraph"/>
              <w:numPr>
                <w:ilvl w:val="0"/>
                <w:numId w:val="25"/>
              </w:numPr>
              <w:tabs>
                <w:tab w:val="left" w:pos="1464"/>
              </w:tabs>
              <w:spacing w:before="240"/>
              <w:rPr>
                <w:rFonts w:ascii="Times New Roman" w:hAnsi="Times New Roman" w:cs="Times New Roman"/>
                <w:sz w:val="24"/>
                <w:szCs w:val="24"/>
                <w:lang w:val="en-IN"/>
              </w:rPr>
            </w:pPr>
            <w:r w:rsidRPr="00D94441">
              <w:rPr>
                <w:rFonts w:ascii="Times New Roman" w:hAnsi="Times New Roman" w:cs="Times New Roman"/>
                <w:sz w:val="24"/>
                <w:szCs w:val="24"/>
              </w:rPr>
              <w:t xml:space="preserve">The maximum axial load &amp; moments acting along the length of the column </w:t>
            </w:r>
            <w:proofErr w:type="gramStart"/>
            <w:r w:rsidRPr="00D94441">
              <w:rPr>
                <w:rFonts w:ascii="Times New Roman" w:hAnsi="Times New Roman" w:cs="Times New Roman"/>
                <w:sz w:val="24"/>
                <w:szCs w:val="24"/>
              </w:rPr>
              <w:t>was considered</w:t>
            </w:r>
            <w:proofErr w:type="gramEnd"/>
            <w:r w:rsidRPr="00D94441">
              <w:rPr>
                <w:rFonts w:ascii="Times New Roman" w:hAnsi="Times New Roman" w:cs="Times New Roman"/>
                <w:sz w:val="24"/>
                <w:szCs w:val="24"/>
              </w:rPr>
              <w:t xml:space="preserve"> for the design of the column section by Limit state method.</w:t>
            </w:r>
          </w:p>
          <w:p w14:paraId="6C0F7729" w14:textId="77777777" w:rsidR="00F44FE1" w:rsidRPr="00D94441" w:rsidRDefault="00F44FE1" w:rsidP="005E7D93">
            <w:pPr>
              <w:tabs>
                <w:tab w:val="left" w:pos="1464"/>
              </w:tabs>
              <w:spacing w:before="240"/>
              <w:rPr>
                <w:rFonts w:ascii="Times New Roman" w:hAnsi="Times New Roman" w:cs="Times New Roman"/>
                <w:sz w:val="24"/>
                <w:szCs w:val="24"/>
              </w:rPr>
            </w:pPr>
          </w:p>
        </w:tc>
      </w:tr>
    </w:tbl>
    <w:p w14:paraId="45EE4346" w14:textId="77777777" w:rsidR="00F44FE1" w:rsidRPr="006B17E4" w:rsidRDefault="00F44FE1" w:rsidP="005E7D93">
      <w:pPr>
        <w:tabs>
          <w:tab w:val="left" w:pos="1464"/>
        </w:tabs>
        <w:spacing w:before="240"/>
        <w:rPr>
          <w:rFonts w:ascii="Times New Roman" w:hAnsi="Times New Roman" w:cs="Times New Roman"/>
          <w:b/>
          <w:bCs/>
          <w:sz w:val="24"/>
          <w:szCs w:val="24"/>
        </w:rPr>
      </w:pPr>
    </w:p>
    <w:p w14:paraId="0D149423" w14:textId="77777777" w:rsidR="00111F09" w:rsidRPr="006B17E4" w:rsidRDefault="00111F09" w:rsidP="005E7D93">
      <w:pPr>
        <w:tabs>
          <w:tab w:val="left" w:pos="1464"/>
        </w:tabs>
        <w:spacing w:before="240"/>
        <w:rPr>
          <w:rFonts w:ascii="Times New Roman" w:hAnsi="Times New Roman" w:cs="Times New Roman"/>
          <w:b/>
          <w:bCs/>
          <w:sz w:val="24"/>
          <w:szCs w:val="24"/>
        </w:rPr>
      </w:pPr>
    </w:p>
    <w:tbl>
      <w:tblPr>
        <w:tblStyle w:val="TableGrid"/>
        <w:tblW w:w="10877" w:type="dxa"/>
        <w:tblInd w:w="-856" w:type="dxa"/>
        <w:tblLook w:val="04A0" w:firstRow="1" w:lastRow="0" w:firstColumn="1" w:lastColumn="0" w:noHBand="0" w:noVBand="1"/>
      </w:tblPr>
      <w:tblGrid>
        <w:gridCol w:w="2324"/>
        <w:gridCol w:w="2842"/>
        <w:gridCol w:w="2771"/>
        <w:gridCol w:w="2940"/>
      </w:tblGrid>
      <w:tr w:rsidR="006B4DC1" w:rsidRPr="006B17E4" w14:paraId="698C7EFA" w14:textId="77777777" w:rsidTr="00FF0577">
        <w:trPr>
          <w:trHeight w:val="1616"/>
        </w:trPr>
        <w:tc>
          <w:tcPr>
            <w:tcW w:w="1837" w:type="dxa"/>
          </w:tcPr>
          <w:p w14:paraId="3B86A100" w14:textId="1B5A613D" w:rsidR="006B4DC1" w:rsidRPr="00FE2427" w:rsidRDefault="006B4DC1" w:rsidP="007D6EC2">
            <w:pPr>
              <w:pStyle w:val="ListParagraph"/>
              <w:numPr>
                <w:ilvl w:val="0"/>
                <w:numId w:val="31"/>
              </w:numPr>
              <w:tabs>
                <w:tab w:val="left" w:pos="1464"/>
              </w:tabs>
              <w:spacing w:before="240"/>
              <w:jc w:val="both"/>
              <w:rPr>
                <w:rFonts w:ascii="Times New Roman" w:hAnsi="Times New Roman" w:cs="Times New Roman"/>
                <w:b/>
                <w:bCs/>
                <w:sz w:val="24"/>
                <w:szCs w:val="24"/>
                <w:lang w:val="en-IN"/>
              </w:rPr>
            </w:pPr>
            <w:r w:rsidRPr="00FE2427">
              <w:rPr>
                <w:rFonts w:ascii="Times New Roman" w:hAnsi="Times New Roman" w:cs="Times New Roman"/>
                <w:b/>
                <w:bCs/>
                <w:sz w:val="24"/>
                <w:szCs w:val="24"/>
                <w:lang w:val="en-IN"/>
              </w:rPr>
              <w:lastRenderedPageBreak/>
              <w:t xml:space="preserve">Deshpande, Manoj. N. </w:t>
            </w:r>
            <w:proofErr w:type="spellStart"/>
            <w:r w:rsidRPr="00FE2427">
              <w:rPr>
                <w:rFonts w:ascii="Times New Roman" w:hAnsi="Times New Roman" w:cs="Times New Roman"/>
                <w:b/>
                <w:bCs/>
                <w:sz w:val="24"/>
                <w:szCs w:val="24"/>
                <w:lang w:val="en-IN"/>
              </w:rPr>
              <w:t>Pai</w:t>
            </w:r>
            <w:proofErr w:type="spellEnd"/>
            <w:r w:rsidRPr="00FE2427">
              <w:rPr>
                <w:rFonts w:ascii="Times New Roman" w:hAnsi="Times New Roman" w:cs="Times New Roman"/>
                <w:b/>
                <w:bCs/>
                <w:sz w:val="24"/>
                <w:szCs w:val="24"/>
                <w:lang w:val="en-IN"/>
              </w:rPr>
              <w:t xml:space="preserve">, </w:t>
            </w:r>
            <w:proofErr w:type="spellStart"/>
            <w:r w:rsidRPr="00FE2427">
              <w:rPr>
                <w:rFonts w:ascii="Times New Roman" w:hAnsi="Times New Roman" w:cs="Times New Roman"/>
                <w:b/>
                <w:bCs/>
                <w:sz w:val="24"/>
                <w:szCs w:val="24"/>
                <w:lang w:val="en-IN"/>
              </w:rPr>
              <w:t>Pawan</w:t>
            </w:r>
            <w:proofErr w:type="spellEnd"/>
            <w:r w:rsidRPr="00FE2427">
              <w:rPr>
                <w:rFonts w:ascii="Times New Roman" w:hAnsi="Times New Roman" w:cs="Times New Roman"/>
                <w:b/>
                <w:bCs/>
                <w:sz w:val="24"/>
                <w:szCs w:val="24"/>
                <w:lang w:val="en-IN"/>
              </w:rPr>
              <w:t xml:space="preserve"> &amp; Ashish </w:t>
            </w:r>
            <w:proofErr w:type="spellStart"/>
            <w:r w:rsidRPr="00FE2427">
              <w:rPr>
                <w:rFonts w:ascii="Times New Roman" w:hAnsi="Times New Roman" w:cs="Times New Roman"/>
                <w:b/>
                <w:bCs/>
                <w:sz w:val="24"/>
                <w:szCs w:val="24"/>
                <w:lang w:val="en-IN"/>
              </w:rPr>
              <w:t>pednekar</w:t>
            </w:r>
            <w:proofErr w:type="spellEnd"/>
          </w:p>
          <w:p w14:paraId="54C58ED1" w14:textId="6C5AA534" w:rsidR="00827F36" w:rsidRPr="00D709A7" w:rsidRDefault="00827F36" w:rsidP="00A764E9">
            <w:pPr>
              <w:tabs>
                <w:tab w:val="left" w:pos="1464"/>
              </w:tabs>
              <w:spacing w:before="240"/>
              <w:jc w:val="both"/>
              <w:rPr>
                <w:rFonts w:ascii="Times New Roman" w:hAnsi="Times New Roman" w:cs="Times New Roman"/>
                <w:b/>
                <w:bCs/>
                <w:sz w:val="24"/>
                <w:szCs w:val="24"/>
                <w:lang w:val="en-IN"/>
              </w:rPr>
            </w:pPr>
            <w:r w:rsidRPr="00D709A7">
              <w:rPr>
                <w:rFonts w:ascii="Times New Roman" w:hAnsi="Times New Roman" w:cs="Times New Roman"/>
                <w:b/>
                <w:bCs/>
                <w:sz w:val="24"/>
                <w:szCs w:val="24"/>
                <w:lang w:val="en-IN"/>
              </w:rPr>
              <w:t>PUBLISHED IN 2017</w:t>
            </w:r>
          </w:p>
          <w:p w14:paraId="41974731" w14:textId="77777777" w:rsidR="006B4DC1" w:rsidRPr="00D709A7" w:rsidRDefault="006B4DC1" w:rsidP="00A764E9">
            <w:pPr>
              <w:tabs>
                <w:tab w:val="left" w:pos="1464"/>
              </w:tabs>
              <w:spacing w:before="240"/>
              <w:jc w:val="both"/>
              <w:rPr>
                <w:rFonts w:ascii="Times New Roman" w:hAnsi="Times New Roman" w:cs="Times New Roman"/>
                <w:b/>
                <w:bCs/>
                <w:sz w:val="24"/>
                <w:szCs w:val="24"/>
              </w:rPr>
            </w:pPr>
          </w:p>
          <w:p w14:paraId="1A296349" w14:textId="77777777" w:rsidR="00FF0577" w:rsidRPr="00D709A7" w:rsidRDefault="00FF0577" w:rsidP="00A764E9">
            <w:pPr>
              <w:jc w:val="both"/>
              <w:rPr>
                <w:rFonts w:ascii="Times New Roman" w:hAnsi="Times New Roman" w:cs="Times New Roman"/>
                <w:b/>
                <w:bCs/>
                <w:sz w:val="24"/>
                <w:szCs w:val="24"/>
              </w:rPr>
            </w:pPr>
          </w:p>
          <w:p w14:paraId="6CCA20B3" w14:textId="77777777" w:rsidR="00FF0577" w:rsidRPr="00D709A7" w:rsidRDefault="00FF0577" w:rsidP="00A764E9">
            <w:pPr>
              <w:jc w:val="both"/>
              <w:rPr>
                <w:rFonts w:ascii="Times New Roman" w:hAnsi="Times New Roman" w:cs="Times New Roman"/>
                <w:b/>
                <w:bCs/>
                <w:sz w:val="24"/>
                <w:szCs w:val="24"/>
              </w:rPr>
            </w:pPr>
          </w:p>
          <w:p w14:paraId="649482CD" w14:textId="77777777" w:rsidR="00FF0577" w:rsidRPr="00D709A7" w:rsidRDefault="00FF0577" w:rsidP="00A764E9">
            <w:pPr>
              <w:jc w:val="both"/>
              <w:rPr>
                <w:rFonts w:ascii="Times New Roman" w:hAnsi="Times New Roman" w:cs="Times New Roman"/>
                <w:b/>
                <w:bCs/>
                <w:sz w:val="24"/>
                <w:szCs w:val="24"/>
              </w:rPr>
            </w:pPr>
          </w:p>
          <w:p w14:paraId="0FD8E073" w14:textId="77777777" w:rsidR="00FF0577" w:rsidRPr="00D709A7" w:rsidRDefault="00FF0577" w:rsidP="00A764E9">
            <w:pPr>
              <w:jc w:val="both"/>
              <w:rPr>
                <w:rFonts w:ascii="Times New Roman" w:hAnsi="Times New Roman" w:cs="Times New Roman"/>
                <w:b/>
                <w:bCs/>
                <w:sz w:val="24"/>
                <w:szCs w:val="24"/>
              </w:rPr>
            </w:pPr>
          </w:p>
          <w:p w14:paraId="144C2B78" w14:textId="77777777" w:rsidR="00FF0577" w:rsidRPr="00D709A7" w:rsidRDefault="00FF0577" w:rsidP="00A764E9">
            <w:pPr>
              <w:jc w:val="both"/>
              <w:rPr>
                <w:rFonts w:ascii="Times New Roman" w:hAnsi="Times New Roman" w:cs="Times New Roman"/>
                <w:b/>
                <w:bCs/>
                <w:sz w:val="24"/>
                <w:szCs w:val="24"/>
              </w:rPr>
            </w:pPr>
          </w:p>
          <w:p w14:paraId="47455179" w14:textId="77777777" w:rsidR="00FF0577" w:rsidRPr="00D709A7" w:rsidRDefault="00FF0577" w:rsidP="00A764E9">
            <w:pPr>
              <w:jc w:val="both"/>
              <w:rPr>
                <w:rFonts w:ascii="Times New Roman" w:hAnsi="Times New Roman" w:cs="Times New Roman"/>
                <w:b/>
                <w:bCs/>
                <w:sz w:val="24"/>
                <w:szCs w:val="24"/>
              </w:rPr>
            </w:pPr>
          </w:p>
          <w:p w14:paraId="20C581D3" w14:textId="77777777" w:rsidR="00FF0577" w:rsidRPr="00D709A7" w:rsidRDefault="00FF0577" w:rsidP="00A764E9">
            <w:pPr>
              <w:jc w:val="both"/>
              <w:rPr>
                <w:rFonts w:ascii="Times New Roman" w:hAnsi="Times New Roman" w:cs="Times New Roman"/>
                <w:b/>
                <w:bCs/>
                <w:sz w:val="24"/>
                <w:szCs w:val="24"/>
              </w:rPr>
            </w:pPr>
          </w:p>
          <w:p w14:paraId="5CC5C732" w14:textId="77777777" w:rsidR="00FF0577" w:rsidRPr="00D709A7" w:rsidRDefault="00FF0577" w:rsidP="00A764E9">
            <w:pPr>
              <w:jc w:val="both"/>
              <w:rPr>
                <w:rFonts w:ascii="Times New Roman" w:hAnsi="Times New Roman" w:cs="Times New Roman"/>
                <w:b/>
                <w:bCs/>
                <w:sz w:val="24"/>
                <w:szCs w:val="24"/>
              </w:rPr>
            </w:pPr>
          </w:p>
          <w:p w14:paraId="4DF3E9A9" w14:textId="77777777" w:rsidR="00FF0577" w:rsidRPr="00D709A7" w:rsidRDefault="00FF0577" w:rsidP="00A764E9">
            <w:pPr>
              <w:jc w:val="both"/>
              <w:rPr>
                <w:rFonts w:ascii="Times New Roman" w:hAnsi="Times New Roman" w:cs="Times New Roman"/>
                <w:b/>
                <w:bCs/>
                <w:sz w:val="24"/>
                <w:szCs w:val="24"/>
              </w:rPr>
            </w:pPr>
          </w:p>
          <w:p w14:paraId="40D5BD38" w14:textId="77777777" w:rsidR="00FF0577" w:rsidRPr="00D709A7" w:rsidRDefault="00FF0577" w:rsidP="00A764E9">
            <w:pPr>
              <w:jc w:val="both"/>
              <w:rPr>
                <w:rFonts w:ascii="Times New Roman" w:hAnsi="Times New Roman" w:cs="Times New Roman"/>
                <w:b/>
                <w:bCs/>
                <w:sz w:val="24"/>
                <w:szCs w:val="24"/>
              </w:rPr>
            </w:pPr>
          </w:p>
          <w:p w14:paraId="50F220E4" w14:textId="77777777" w:rsidR="00FF0577" w:rsidRPr="00D709A7" w:rsidRDefault="00FF0577" w:rsidP="00A764E9">
            <w:pPr>
              <w:jc w:val="both"/>
              <w:rPr>
                <w:rFonts w:ascii="Times New Roman" w:hAnsi="Times New Roman" w:cs="Times New Roman"/>
                <w:b/>
                <w:bCs/>
                <w:sz w:val="24"/>
                <w:szCs w:val="24"/>
              </w:rPr>
            </w:pPr>
          </w:p>
          <w:p w14:paraId="27401244" w14:textId="77777777" w:rsidR="00FF0577" w:rsidRPr="00D709A7" w:rsidRDefault="00FF0577" w:rsidP="00A764E9">
            <w:pPr>
              <w:jc w:val="both"/>
              <w:rPr>
                <w:rFonts w:ascii="Times New Roman" w:hAnsi="Times New Roman" w:cs="Times New Roman"/>
                <w:b/>
                <w:bCs/>
                <w:sz w:val="24"/>
                <w:szCs w:val="24"/>
              </w:rPr>
            </w:pPr>
          </w:p>
          <w:p w14:paraId="6941396D" w14:textId="77777777" w:rsidR="00FF0577" w:rsidRPr="00D709A7" w:rsidRDefault="00FF0577" w:rsidP="00A764E9">
            <w:pPr>
              <w:jc w:val="both"/>
              <w:rPr>
                <w:rFonts w:ascii="Times New Roman" w:hAnsi="Times New Roman" w:cs="Times New Roman"/>
                <w:b/>
                <w:bCs/>
                <w:sz w:val="24"/>
                <w:szCs w:val="24"/>
              </w:rPr>
            </w:pPr>
          </w:p>
          <w:p w14:paraId="1FCDC264" w14:textId="77777777" w:rsidR="00FF0577" w:rsidRPr="00D709A7" w:rsidRDefault="00FF0577" w:rsidP="00A764E9">
            <w:pPr>
              <w:jc w:val="both"/>
              <w:rPr>
                <w:rFonts w:ascii="Times New Roman" w:hAnsi="Times New Roman" w:cs="Times New Roman"/>
                <w:b/>
                <w:bCs/>
                <w:sz w:val="24"/>
                <w:szCs w:val="24"/>
              </w:rPr>
            </w:pPr>
          </w:p>
          <w:p w14:paraId="31A7B6BB" w14:textId="77777777" w:rsidR="00FF0577" w:rsidRPr="00D709A7" w:rsidRDefault="00FF0577" w:rsidP="00A764E9">
            <w:pPr>
              <w:jc w:val="both"/>
              <w:rPr>
                <w:rFonts w:ascii="Times New Roman" w:hAnsi="Times New Roman" w:cs="Times New Roman"/>
                <w:b/>
                <w:bCs/>
                <w:sz w:val="24"/>
                <w:szCs w:val="24"/>
              </w:rPr>
            </w:pPr>
          </w:p>
          <w:p w14:paraId="1ED68CE2" w14:textId="77777777" w:rsidR="00FF0577" w:rsidRPr="00D709A7" w:rsidRDefault="00FF0577" w:rsidP="00A764E9">
            <w:pPr>
              <w:jc w:val="both"/>
              <w:rPr>
                <w:rFonts w:ascii="Times New Roman" w:hAnsi="Times New Roman" w:cs="Times New Roman"/>
                <w:b/>
                <w:bCs/>
                <w:sz w:val="24"/>
                <w:szCs w:val="24"/>
              </w:rPr>
            </w:pPr>
          </w:p>
          <w:p w14:paraId="78E72472" w14:textId="77777777" w:rsidR="00FF0577" w:rsidRPr="00D709A7" w:rsidRDefault="00FF0577" w:rsidP="00A764E9">
            <w:pPr>
              <w:jc w:val="both"/>
              <w:rPr>
                <w:rFonts w:ascii="Times New Roman" w:hAnsi="Times New Roman" w:cs="Times New Roman"/>
                <w:b/>
                <w:bCs/>
                <w:sz w:val="24"/>
                <w:szCs w:val="24"/>
              </w:rPr>
            </w:pPr>
          </w:p>
          <w:p w14:paraId="5A1FF114" w14:textId="77777777" w:rsidR="00FF0577" w:rsidRPr="00D709A7" w:rsidRDefault="00FF0577" w:rsidP="00A764E9">
            <w:pPr>
              <w:jc w:val="both"/>
              <w:rPr>
                <w:rFonts w:ascii="Times New Roman" w:hAnsi="Times New Roman" w:cs="Times New Roman"/>
                <w:b/>
                <w:bCs/>
                <w:sz w:val="24"/>
                <w:szCs w:val="24"/>
              </w:rPr>
            </w:pPr>
          </w:p>
          <w:p w14:paraId="7088914C" w14:textId="77777777" w:rsidR="00FF0577" w:rsidRPr="00D709A7" w:rsidRDefault="00FF0577" w:rsidP="00A764E9">
            <w:pPr>
              <w:jc w:val="both"/>
              <w:rPr>
                <w:rFonts w:ascii="Times New Roman" w:hAnsi="Times New Roman" w:cs="Times New Roman"/>
                <w:b/>
                <w:bCs/>
                <w:sz w:val="24"/>
                <w:szCs w:val="24"/>
              </w:rPr>
            </w:pPr>
          </w:p>
          <w:p w14:paraId="6DFB3900" w14:textId="77777777" w:rsidR="00FF0577" w:rsidRPr="00D709A7" w:rsidRDefault="00FF0577" w:rsidP="00A764E9">
            <w:pPr>
              <w:jc w:val="both"/>
              <w:rPr>
                <w:rFonts w:ascii="Times New Roman" w:hAnsi="Times New Roman" w:cs="Times New Roman"/>
                <w:b/>
                <w:bCs/>
                <w:sz w:val="24"/>
                <w:szCs w:val="24"/>
              </w:rPr>
            </w:pPr>
          </w:p>
          <w:p w14:paraId="6388FEE8" w14:textId="27EB509B" w:rsidR="00FF0577" w:rsidRPr="00FE2427" w:rsidRDefault="00FF0577" w:rsidP="007D6EC2">
            <w:pPr>
              <w:pStyle w:val="ListParagraph"/>
              <w:numPr>
                <w:ilvl w:val="0"/>
                <w:numId w:val="31"/>
              </w:numPr>
              <w:tabs>
                <w:tab w:val="left" w:pos="1464"/>
              </w:tabs>
              <w:spacing w:before="240"/>
              <w:jc w:val="both"/>
              <w:rPr>
                <w:rFonts w:ascii="Times New Roman" w:hAnsi="Times New Roman" w:cs="Times New Roman"/>
                <w:b/>
                <w:bCs/>
                <w:sz w:val="24"/>
                <w:szCs w:val="24"/>
              </w:rPr>
            </w:pPr>
            <w:r w:rsidRPr="00FE2427">
              <w:rPr>
                <w:rFonts w:ascii="Times New Roman" w:hAnsi="Times New Roman" w:cs="Times New Roman"/>
                <w:b/>
                <w:bCs/>
                <w:sz w:val="24"/>
                <w:szCs w:val="24"/>
              </w:rPr>
              <w:t xml:space="preserve">M. </w:t>
            </w:r>
            <w:proofErr w:type="spellStart"/>
            <w:r w:rsidRPr="00FE2427">
              <w:rPr>
                <w:rFonts w:ascii="Times New Roman" w:hAnsi="Times New Roman" w:cs="Times New Roman"/>
                <w:b/>
                <w:bCs/>
                <w:sz w:val="24"/>
                <w:szCs w:val="24"/>
              </w:rPr>
              <w:t>Mallikarjun</w:t>
            </w:r>
            <w:proofErr w:type="spellEnd"/>
            <w:r w:rsidRPr="00FE2427">
              <w:rPr>
                <w:rFonts w:ascii="Times New Roman" w:hAnsi="Times New Roman" w:cs="Times New Roman"/>
                <w:b/>
                <w:bCs/>
                <w:sz w:val="24"/>
                <w:szCs w:val="24"/>
              </w:rPr>
              <w:t xml:space="preserve"> &amp; </w:t>
            </w:r>
            <w:proofErr w:type="spellStart"/>
            <w:r w:rsidRPr="00FE2427">
              <w:rPr>
                <w:rFonts w:ascii="Times New Roman" w:hAnsi="Times New Roman" w:cs="Times New Roman"/>
                <w:b/>
                <w:bCs/>
                <w:sz w:val="24"/>
                <w:szCs w:val="24"/>
              </w:rPr>
              <w:t>Dr</w:t>
            </w:r>
            <w:proofErr w:type="spellEnd"/>
            <w:r w:rsidRPr="00FE2427">
              <w:rPr>
                <w:rFonts w:ascii="Times New Roman" w:hAnsi="Times New Roman" w:cs="Times New Roman"/>
                <w:b/>
                <w:bCs/>
                <w:sz w:val="24"/>
                <w:szCs w:val="24"/>
              </w:rPr>
              <w:t xml:space="preserve"> P V Surya Prakash</w:t>
            </w:r>
          </w:p>
          <w:p w14:paraId="21919855" w14:textId="27BC63E7" w:rsidR="00827F36" w:rsidRPr="00D709A7" w:rsidRDefault="00827F36" w:rsidP="00A764E9">
            <w:pPr>
              <w:tabs>
                <w:tab w:val="left" w:pos="1464"/>
              </w:tabs>
              <w:spacing w:before="240"/>
              <w:jc w:val="both"/>
              <w:rPr>
                <w:rFonts w:ascii="Times New Roman" w:hAnsi="Times New Roman" w:cs="Times New Roman"/>
                <w:b/>
                <w:bCs/>
                <w:sz w:val="24"/>
                <w:szCs w:val="24"/>
                <w:lang w:val="en-IN"/>
              </w:rPr>
            </w:pPr>
            <w:r w:rsidRPr="00D709A7">
              <w:rPr>
                <w:rFonts w:ascii="Times New Roman" w:hAnsi="Times New Roman" w:cs="Times New Roman"/>
                <w:b/>
                <w:bCs/>
                <w:sz w:val="24"/>
                <w:szCs w:val="24"/>
                <w:lang w:val="en-IN"/>
              </w:rPr>
              <w:t>PUBLISHED IN 2019</w:t>
            </w:r>
          </w:p>
          <w:p w14:paraId="2E849740" w14:textId="77777777" w:rsidR="00FF0577" w:rsidRPr="00D709A7" w:rsidRDefault="00FF0577" w:rsidP="00A764E9">
            <w:pPr>
              <w:jc w:val="both"/>
              <w:rPr>
                <w:rFonts w:ascii="Times New Roman" w:hAnsi="Times New Roman" w:cs="Times New Roman"/>
                <w:b/>
                <w:bCs/>
                <w:sz w:val="24"/>
                <w:szCs w:val="24"/>
              </w:rPr>
            </w:pPr>
          </w:p>
          <w:p w14:paraId="573CFAED" w14:textId="77777777" w:rsidR="00BB70E2" w:rsidRPr="00D709A7" w:rsidRDefault="00BB70E2" w:rsidP="00A764E9">
            <w:pPr>
              <w:jc w:val="both"/>
              <w:rPr>
                <w:rFonts w:ascii="Times New Roman" w:hAnsi="Times New Roman" w:cs="Times New Roman"/>
                <w:b/>
                <w:bCs/>
                <w:sz w:val="24"/>
                <w:szCs w:val="24"/>
              </w:rPr>
            </w:pPr>
          </w:p>
          <w:p w14:paraId="34EB85E0" w14:textId="77777777" w:rsidR="00BB70E2" w:rsidRPr="00D709A7" w:rsidRDefault="00BB70E2" w:rsidP="00A764E9">
            <w:pPr>
              <w:jc w:val="both"/>
              <w:rPr>
                <w:rFonts w:ascii="Times New Roman" w:hAnsi="Times New Roman" w:cs="Times New Roman"/>
                <w:b/>
                <w:bCs/>
                <w:sz w:val="24"/>
                <w:szCs w:val="24"/>
              </w:rPr>
            </w:pPr>
          </w:p>
          <w:p w14:paraId="065DEDC3" w14:textId="77777777" w:rsidR="00BB70E2" w:rsidRPr="00D709A7" w:rsidRDefault="00BB70E2" w:rsidP="00A764E9">
            <w:pPr>
              <w:jc w:val="both"/>
              <w:rPr>
                <w:rFonts w:ascii="Times New Roman" w:hAnsi="Times New Roman" w:cs="Times New Roman"/>
                <w:b/>
                <w:bCs/>
                <w:sz w:val="24"/>
                <w:szCs w:val="24"/>
              </w:rPr>
            </w:pPr>
          </w:p>
          <w:p w14:paraId="5D3C0449" w14:textId="77777777" w:rsidR="00BB70E2" w:rsidRPr="00D709A7" w:rsidRDefault="00BB70E2" w:rsidP="00A764E9">
            <w:pPr>
              <w:jc w:val="both"/>
              <w:rPr>
                <w:rFonts w:ascii="Times New Roman" w:hAnsi="Times New Roman" w:cs="Times New Roman"/>
                <w:b/>
                <w:bCs/>
                <w:sz w:val="24"/>
                <w:szCs w:val="24"/>
              </w:rPr>
            </w:pPr>
          </w:p>
          <w:p w14:paraId="7C970104" w14:textId="77777777" w:rsidR="00BB70E2" w:rsidRPr="00D709A7" w:rsidRDefault="00BB70E2" w:rsidP="00A764E9">
            <w:pPr>
              <w:jc w:val="both"/>
              <w:rPr>
                <w:rFonts w:ascii="Times New Roman" w:hAnsi="Times New Roman" w:cs="Times New Roman"/>
                <w:b/>
                <w:bCs/>
                <w:sz w:val="24"/>
                <w:szCs w:val="24"/>
              </w:rPr>
            </w:pPr>
          </w:p>
          <w:p w14:paraId="031905C3" w14:textId="77777777" w:rsidR="00BB70E2" w:rsidRPr="00D709A7" w:rsidRDefault="00BB70E2" w:rsidP="00A764E9">
            <w:pPr>
              <w:jc w:val="both"/>
              <w:rPr>
                <w:rFonts w:ascii="Times New Roman" w:hAnsi="Times New Roman" w:cs="Times New Roman"/>
                <w:b/>
                <w:bCs/>
                <w:sz w:val="24"/>
                <w:szCs w:val="24"/>
              </w:rPr>
            </w:pPr>
          </w:p>
          <w:p w14:paraId="54F97ADE" w14:textId="77777777" w:rsidR="00BB70E2" w:rsidRPr="00D709A7" w:rsidRDefault="00BB70E2" w:rsidP="00A764E9">
            <w:pPr>
              <w:jc w:val="both"/>
              <w:rPr>
                <w:rFonts w:ascii="Times New Roman" w:hAnsi="Times New Roman" w:cs="Times New Roman"/>
                <w:b/>
                <w:bCs/>
                <w:sz w:val="24"/>
                <w:szCs w:val="24"/>
              </w:rPr>
            </w:pPr>
          </w:p>
          <w:p w14:paraId="3FB7838C" w14:textId="77777777" w:rsidR="00BB70E2" w:rsidRPr="00D709A7" w:rsidRDefault="00BB70E2" w:rsidP="00A764E9">
            <w:pPr>
              <w:jc w:val="both"/>
              <w:rPr>
                <w:rFonts w:ascii="Times New Roman" w:hAnsi="Times New Roman" w:cs="Times New Roman"/>
                <w:b/>
                <w:bCs/>
                <w:sz w:val="24"/>
                <w:szCs w:val="24"/>
              </w:rPr>
            </w:pPr>
          </w:p>
          <w:p w14:paraId="2B368200" w14:textId="77777777" w:rsidR="00BB70E2" w:rsidRPr="00D709A7" w:rsidRDefault="00BB70E2" w:rsidP="00A764E9">
            <w:pPr>
              <w:tabs>
                <w:tab w:val="left" w:pos="1464"/>
              </w:tabs>
              <w:spacing w:before="240"/>
              <w:jc w:val="both"/>
              <w:rPr>
                <w:rFonts w:ascii="Times New Roman" w:hAnsi="Times New Roman" w:cs="Times New Roman"/>
                <w:b/>
                <w:bCs/>
                <w:sz w:val="24"/>
                <w:szCs w:val="24"/>
              </w:rPr>
            </w:pPr>
          </w:p>
          <w:p w14:paraId="7D3EFA07" w14:textId="77777777" w:rsidR="00BB70E2" w:rsidRPr="00D709A7" w:rsidRDefault="00BB70E2" w:rsidP="00A764E9">
            <w:pPr>
              <w:tabs>
                <w:tab w:val="left" w:pos="1464"/>
              </w:tabs>
              <w:spacing w:before="240"/>
              <w:jc w:val="both"/>
              <w:rPr>
                <w:rFonts w:ascii="Times New Roman" w:hAnsi="Times New Roman" w:cs="Times New Roman"/>
                <w:b/>
                <w:bCs/>
                <w:sz w:val="24"/>
                <w:szCs w:val="24"/>
              </w:rPr>
            </w:pPr>
          </w:p>
          <w:p w14:paraId="6188A644" w14:textId="77777777" w:rsidR="00BB70E2" w:rsidRPr="00D709A7" w:rsidRDefault="00BB70E2" w:rsidP="00A764E9">
            <w:pPr>
              <w:tabs>
                <w:tab w:val="left" w:pos="1464"/>
              </w:tabs>
              <w:spacing w:before="240"/>
              <w:jc w:val="both"/>
              <w:rPr>
                <w:rFonts w:ascii="Times New Roman" w:hAnsi="Times New Roman" w:cs="Times New Roman"/>
                <w:b/>
                <w:bCs/>
                <w:sz w:val="24"/>
                <w:szCs w:val="24"/>
              </w:rPr>
            </w:pPr>
          </w:p>
          <w:p w14:paraId="7E3E797C" w14:textId="772AD196" w:rsidR="00BB70E2" w:rsidRPr="00FE2427" w:rsidRDefault="00BB70E2" w:rsidP="007D6EC2">
            <w:pPr>
              <w:pStyle w:val="ListParagraph"/>
              <w:numPr>
                <w:ilvl w:val="0"/>
                <w:numId w:val="31"/>
              </w:numPr>
              <w:tabs>
                <w:tab w:val="left" w:pos="1464"/>
              </w:tabs>
              <w:spacing w:before="240"/>
              <w:jc w:val="both"/>
              <w:rPr>
                <w:rFonts w:ascii="Times New Roman" w:hAnsi="Times New Roman" w:cs="Times New Roman"/>
                <w:b/>
                <w:bCs/>
                <w:sz w:val="24"/>
                <w:szCs w:val="24"/>
              </w:rPr>
            </w:pPr>
            <w:proofErr w:type="spellStart"/>
            <w:r w:rsidRPr="00FE2427">
              <w:rPr>
                <w:rFonts w:ascii="Times New Roman" w:hAnsi="Times New Roman" w:cs="Times New Roman"/>
                <w:b/>
                <w:bCs/>
                <w:sz w:val="24"/>
                <w:szCs w:val="24"/>
              </w:rPr>
              <w:t>Mohd</w:t>
            </w:r>
            <w:proofErr w:type="spellEnd"/>
            <w:r w:rsidRPr="00FE2427">
              <w:rPr>
                <w:rFonts w:ascii="Times New Roman" w:hAnsi="Times New Roman" w:cs="Times New Roman"/>
                <w:b/>
                <w:bCs/>
                <w:sz w:val="24"/>
                <w:szCs w:val="24"/>
              </w:rPr>
              <w:t xml:space="preserve"> </w:t>
            </w:r>
            <w:proofErr w:type="spellStart"/>
            <w:r w:rsidRPr="00FE2427">
              <w:rPr>
                <w:rFonts w:ascii="Times New Roman" w:hAnsi="Times New Roman" w:cs="Times New Roman"/>
                <w:b/>
                <w:bCs/>
                <w:sz w:val="24"/>
                <w:szCs w:val="24"/>
              </w:rPr>
              <w:t>Zohair</w:t>
            </w:r>
            <w:proofErr w:type="spellEnd"/>
          </w:p>
          <w:p w14:paraId="46B0A851" w14:textId="4D9E8E31" w:rsidR="00827F36" w:rsidRPr="00DD6217" w:rsidRDefault="00827F36" w:rsidP="007D6EC2">
            <w:pPr>
              <w:pStyle w:val="ListParagraph"/>
              <w:numPr>
                <w:ilvl w:val="0"/>
                <w:numId w:val="32"/>
              </w:numPr>
              <w:tabs>
                <w:tab w:val="left" w:pos="1464"/>
              </w:tabs>
              <w:spacing w:before="240"/>
              <w:jc w:val="both"/>
              <w:rPr>
                <w:rFonts w:ascii="Times New Roman" w:hAnsi="Times New Roman" w:cs="Times New Roman"/>
                <w:b/>
                <w:bCs/>
                <w:sz w:val="24"/>
                <w:szCs w:val="24"/>
              </w:rPr>
            </w:pPr>
            <w:r w:rsidRPr="00DD6217">
              <w:rPr>
                <w:rFonts w:ascii="Times New Roman" w:hAnsi="Times New Roman" w:cs="Times New Roman"/>
                <w:b/>
                <w:bCs/>
                <w:sz w:val="24"/>
                <w:szCs w:val="24"/>
              </w:rPr>
              <w:t>PUBLISHED IN 2018</w:t>
            </w:r>
          </w:p>
          <w:p w14:paraId="2AE227DC" w14:textId="77777777" w:rsidR="00827F36" w:rsidRPr="00D709A7" w:rsidRDefault="00827F36" w:rsidP="00A764E9">
            <w:pPr>
              <w:tabs>
                <w:tab w:val="left" w:pos="1464"/>
              </w:tabs>
              <w:spacing w:before="240"/>
              <w:jc w:val="both"/>
              <w:rPr>
                <w:rFonts w:ascii="Times New Roman" w:hAnsi="Times New Roman" w:cs="Times New Roman"/>
                <w:b/>
                <w:bCs/>
                <w:sz w:val="24"/>
                <w:szCs w:val="24"/>
                <w:lang w:val="en-IN"/>
              </w:rPr>
            </w:pPr>
          </w:p>
          <w:p w14:paraId="411A6E9A" w14:textId="77777777" w:rsidR="00BB70E2" w:rsidRPr="00D709A7" w:rsidRDefault="00BB70E2" w:rsidP="00A764E9">
            <w:pPr>
              <w:jc w:val="both"/>
              <w:rPr>
                <w:rFonts w:ascii="Times New Roman" w:hAnsi="Times New Roman" w:cs="Times New Roman"/>
                <w:b/>
                <w:bCs/>
                <w:sz w:val="24"/>
                <w:szCs w:val="24"/>
              </w:rPr>
            </w:pPr>
          </w:p>
          <w:p w14:paraId="01CC2BA2" w14:textId="77777777" w:rsidR="00B713AC" w:rsidRPr="00D709A7" w:rsidRDefault="00B713AC" w:rsidP="00A764E9">
            <w:pPr>
              <w:jc w:val="both"/>
              <w:rPr>
                <w:rFonts w:ascii="Times New Roman" w:hAnsi="Times New Roman" w:cs="Times New Roman"/>
                <w:b/>
                <w:bCs/>
                <w:sz w:val="24"/>
                <w:szCs w:val="24"/>
              </w:rPr>
            </w:pPr>
          </w:p>
          <w:p w14:paraId="2CD6B288" w14:textId="77777777" w:rsidR="00B713AC" w:rsidRPr="00D709A7" w:rsidRDefault="00B713AC" w:rsidP="00A764E9">
            <w:pPr>
              <w:jc w:val="both"/>
              <w:rPr>
                <w:rFonts w:ascii="Times New Roman" w:hAnsi="Times New Roman" w:cs="Times New Roman"/>
                <w:b/>
                <w:bCs/>
                <w:sz w:val="24"/>
                <w:szCs w:val="24"/>
              </w:rPr>
            </w:pPr>
          </w:p>
          <w:p w14:paraId="64F2A114" w14:textId="77777777" w:rsidR="00B713AC" w:rsidRPr="00D709A7" w:rsidRDefault="00B713AC" w:rsidP="00A764E9">
            <w:pPr>
              <w:jc w:val="both"/>
              <w:rPr>
                <w:rFonts w:ascii="Times New Roman" w:hAnsi="Times New Roman" w:cs="Times New Roman"/>
                <w:b/>
                <w:bCs/>
                <w:sz w:val="24"/>
                <w:szCs w:val="24"/>
              </w:rPr>
            </w:pPr>
          </w:p>
          <w:p w14:paraId="5100A675" w14:textId="77777777" w:rsidR="00B713AC" w:rsidRPr="00D709A7" w:rsidRDefault="00B713AC" w:rsidP="00A764E9">
            <w:pPr>
              <w:jc w:val="both"/>
              <w:rPr>
                <w:rFonts w:ascii="Times New Roman" w:hAnsi="Times New Roman" w:cs="Times New Roman"/>
                <w:b/>
                <w:bCs/>
                <w:sz w:val="24"/>
                <w:szCs w:val="24"/>
              </w:rPr>
            </w:pPr>
          </w:p>
          <w:p w14:paraId="656F7542" w14:textId="77777777" w:rsidR="00B713AC" w:rsidRPr="00D709A7" w:rsidRDefault="00B713AC" w:rsidP="00A764E9">
            <w:pPr>
              <w:jc w:val="both"/>
              <w:rPr>
                <w:rFonts w:ascii="Times New Roman" w:hAnsi="Times New Roman" w:cs="Times New Roman"/>
                <w:b/>
                <w:bCs/>
                <w:sz w:val="24"/>
                <w:szCs w:val="24"/>
              </w:rPr>
            </w:pPr>
          </w:p>
          <w:p w14:paraId="111AA7A5" w14:textId="77777777" w:rsidR="00B713AC" w:rsidRPr="00D709A7" w:rsidRDefault="00B713AC" w:rsidP="00A764E9">
            <w:pPr>
              <w:jc w:val="both"/>
              <w:rPr>
                <w:rFonts w:ascii="Times New Roman" w:hAnsi="Times New Roman" w:cs="Times New Roman"/>
                <w:b/>
                <w:bCs/>
                <w:sz w:val="24"/>
                <w:szCs w:val="24"/>
              </w:rPr>
            </w:pPr>
          </w:p>
          <w:p w14:paraId="3B468518" w14:textId="77777777" w:rsidR="00B713AC" w:rsidRPr="00D709A7" w:rsidRDefault="00B713AC" w:rsidP="00A764E9">
            <w:pPr>
              <w:jc w:val="both"/>
              <w:rPr>
                <w:rFonts w:ascii="Times New Roman" w:hAnsi="Times New Roman" w:cs="Times New Roman"/>
                <w:b/>
                <w:bCs/>
                <w:sz w:val="24"/>
                <w:szCs w:val="24"/>
              </w:rPr>
            </w:pPr>
          </w:p>
          <w:p w14:paraId="3588E2C7" w14:textId="77777777" w:rsidR="00B713AC" w:rsidRPr="00D709A7" w:rsidRDefault="00B713AC" w:rsidP="00A764E9">
            <w:pPr>
              <w:jc w:val="both"/>
              <w:rPr>
                <w:rFonts w:ascii="Times New Roman" w:hAnsi="Times New Roman" w:cs="Times New Roman"/>
                <w:b/>
                <w:bCs/>
                <w:sz w:val="24"/>
                <w:szCs w:val="24"/>
              </w:rPr>
            </w:pPr>
          </w:p>
          <w:p w14:paraId="3F8D3DD6" w14:textId="36EC5AFB" w:rsidR="00351333" w:rsidRPr="00FE2427" w:rsidRDefault="00351333" w:rsidP="007D6EC2">
            <w:pPr>
              <w:pStyle w:val="ListParagraph"/>
              <w:numPr>
                <w:ilvl w:val="0"/>
                <w:numId w:val="31"/>
              </w:numPr>
              <w:jc w:val="both"/>
              <w:rPr>
                <w:rFonts w:ascii="Times New Roman" w:hAnsi="Times New Roman" w:cs="Times New Roman"/>
                <w:b/>
                <w:bCs/>
                <w:sz w:val="24"/>
                <w:szCs w:val="24"/>
                <w:lang w:val="en-IN"/>
              </w:rPr>
            </w:pPr>
            <w:proofErr w:type="spellStart"/>
            <w:r w:rsidRPr="00FE2427">
              <w:rPr>
                <w:rFonts w:ascii="Times New Roman" w:hAnsi="Times New Roman" w:cs="Times New Roman"/>
                <w:b/>
                <w:bCs/>
                <w:sz w:val="24"/>
                <w:szCs w:val="24"/>
                <w:lang w:val="en-IN"/>
              </w:rPr>
              <w:t>Aman</w:t>
            </w:r>
            <w:proofErr w:type="spellEnd"/>
            <w:r w:rsidRPr="00FE2427">
              <w:rPr>
                <w:rFonts w:ascii="Times New Roman" w:hAnsi="Times New Roman" w:cs="Times New Roman"/>
                <w:b/>
                <w:bCs/>
                <w:sz w:val="24"/>
                <w:szCs w:val="24"/>
                <w:lang w:val="en-IN"/>
              </w:rPr>
              <w:t xml:space="preserve"> </w:t>
            </w:r>
            <w:proofErr w:type="spellStart"/>
            <w:r w:rsidRPr="00FE2427">
              <w:rPr>
                <w:rFonts w:ascii="Times New Roman" w:hAnsi="Times New Roman" w:cs="Times New Roman"/>
                <w:b/>
                <w:bCs/>
                <w:sz w:val="24"/>
                <w:szCs w:val="24"/>
                <w:lang w:val="en-IN"/>
              </w:rPr>
              <w:t>dawadi</w:t>
            </w:r>
            <w:proofErr w:type="spellEnd"/>
            <w:r w:rsidRPr="00FE2427">
              <w:rPr>
                <w:rFonts w:ascii="Times New Roman" w:hAnsi="Times New Roman" w:cs="Times New Roman"/>
                <w:b/>
                <w:bCs/>
                <w:sz w:val="24"/>
                <w:szCs w:val="24"/>
                <w:lang w:val="en-IN"/>
              </w:rPr>
              <w:t xml:space="preserve"> Team’s</w:t>
            </w:r>
          </w:p>
          <w:p w14:paraId="62F231CD" w14:textId="434F889D" w:rsidR="00827F36" w:rsidRPr="00D709A7" w:rsidRDefault="00827F36" w:rsidP="00A764E9">
            <w:pPr>
              <w:jc w:val="both"/>
              <w:rPr>
                <w:rFonts w:ascii="Times New Roman" w:hAnsi="Times New Roman" w:cs="Times New Roman"/>
                <w:b/>
                <w:bCs/>
                <w:sz w:val="24"/>
                <w:szCs w:val="24"/>
                <w:lang w:val="en-IN"/>
              </w:rPr>
            </w:pPr>
            <w:r w:rsidRPr="00D709A7">
              <w:rPr>
                <w:rFonts w:ascii="Times New Roman" w:hAnsi="Times New Roman" w:cs="Times New Roman"/>
                <w:b/>
                <w:bCs/>
                <w:sz w:val="24"/>
                <w:szCs w:val="24"/>
                <w:lang w:val="en-IN"/>
              </w:rPr>
              <w:t>PUBLISHED IN 2020</w:t>
            </w:r>
          </w:p>
          <w:p w14:paraId="65B216CD" w14:textId="77777777" w:rsidR="00B713AC" w:rsidRPr="00D709A7" w:rsidRDefault="00B713AC" w:rsidP="00A764E9">
            <w:pPr>
              <w:jc w:val="both"/>
              <w:rPr>
                <w:rFonts w:ascii="Times New Roman" w:hAnsi="Times New Roman" w:cs="Times New Roman"/>
                <w:b/>
                <w:bCs/>
                <w:sz w:val="24"/>
                <w:szCs w:val="24"/>
              </w:rPr>
            </w:pPr>
          </w:p>
          <w:p w14:paraId="30C9664B" w14:textId="77777777" w:rsidR="00D73DB4" w:rsidRPr="00D709A7" w:rsidRDefault="00D73DB4" w:rsidP="00A764E9">
            <w:pPr>
              <w:jc w:val="both"/>
              <w:rPr>
                <w:rFonts w:ascii="Times New Roman" w:hAnsi="Times New Roman" w:cs="Times New Roman"/>
                <w:b/>
                <w:bCs/>
                <w:sz w:val="24"/>
                <w:szCs w:val="24"/>
              </w:rPr>
            </w:pPr>
          </w:p>
          <w:p w14:paraId="1CDDA35C" w14:textId="77777777" w:rsidR="00D73DB4" w:rsidRPr="00D709A7" w:rsidRDefault="00D73DB4" w:rsidP="00A764E9">
            <w:pPr>
              <w:jc w:val="both"/>
              <w:rPr>
                <w:rFonts w:ascii="Times New Roman" w:hAnsi="Times New Roman" w:cs="Times New Roman"/>
                <w:b/>
                <w:bCs/>
                <w:sz w:val="24"/>
                <w:szCs w:val="24"/>
              </w:rPr>
            </w:pPr>
          </w:p>
          <w:p w14:paraId="4B950496" w14:textId="77777777" w:rsidR="00D73DB4" w:rsidRPr="00D709A7" w:rsidRDefault="00D73DB4" w:rsidP="00A764E9">
            <w:pPr>
              <w:jc w:val="both"/>
              <w:rPr>
                <w:rFonts w:ascii="Times New Roman" w:hAnsi="Times New Roman" w:cs="Times New Roman"/>
                <w:b/>
                <w:bCs/>
                <w:sz w:val="24"/>
                <w:szCs w:val="24"/>
              </w:rPr>
            </w:pPr>
          </w:p>
          <w:p w14:paraId="0F32A158" w14:textId="77777777" w:rsidR="00D73DB4" w:rsidRPr="00D709A7" w:rsidRDefault="00D73DB4" w:rsidP="00A764E9">
            <w:pPr>
              <w:jc w:val="both"/>
              <w:rPr>
                <w:rFonts w:ascii="Times New Roman" w:hAnsi="Times New Roman" w:cs="Times New Roman"/>
                <w:b/>
                <w:bCs/>
                <w:sz w:val="24"/>
                <w:szCs w:val="24"/>
              </w:rPr>
            </w:pPr>
          </w:p>
          <w:p w14:paraId="3BF6EE84" w14:textId="77777777" w:rsidR="00D73DB4" w:rsidRPr="00D709A7" w:rsidRDefault="00D73DB4" w:rsidP="00A764E9">
            <w:pPr>
              <w:jc w:val="both"/>
              <w:rPr>
                <w:rFonts w:ascii="Times New Roman" w:hAnsi="Times New Roman" w:cs="Times New Roman"/>
                <w:b/>
                <w:bCs/>
                <w:sz w:val="24"/>
                <w:szCs w:val="24"/>
              </w:rPr>
            </w:pPr>
          </w:p>
          <w:p w14:paraId="4015B45A" w14:textId="77777777" w:rsidR="00D73DB4" w:rsidRPr="00D709A7" w:rsidRDefault="00D73DB4" w:rsidP="00A764E9">
            <w:pPr>
              <w:jc w:val="both"/>
              <w:rPr>
                <w:rFonts w:ascii="Times New Roman" w:hAnsi="Times New Roman" w:cs="Times New Roman"/>
                <w:b/>
                <w:bCs/>
                <w:sz w:val="24"/>
                <w:szCs w:val="24"/>
              </w:rPr>
            </w:pPr>
          </w:p>
          <w:p w14:paraId="007E9EC6" w14:textId="77777777" w:rsidR="00D73DB4" w:rsidRPr="00D709A7" w:rsidRDefault="00D73DB4" w:rsidP="00A764E9">
            <w:pPr>
              <w:jc w:val="both"/>
              <w:rPr>
                <w:rFonts w:ascii="Times New Roman" w:hAnsi="Times New Roman" w:cs="Times New Roman"/>
                <w:b/>
                <w:bCs/>
                <w:sz w:val="24"/>
                <w:szCs w:val="24"/>
              </w:rPr>
            </w:pPr>
          </w:p>
          <w:p w14:paraId="00919C27" w14:textId="77777777" w:rsidR="00D73DB4" w:rsidRPr="00D709A7" w:rsidRDefault="00D73DB4" w:rsidP="00A764E9">
            <w:pPr>
              <w:jc w:val="both"/>
              <w:rPr>
                <w:rFonts w:ascii="Times New Roman" w:hAnsi="Times New Roman" w:cs="Times New Roman"/>
                <w:b/>
                <w:bCs/>
                <w:sz w:val="24"/>
                <w:szCs w:val="24"/>
              </w:rPr>
            </w:pPr>
          </w:p>
          <w:p w14:paraId="07A61AD2" w14:textId="77777777" w:rsidR="00D73DB4" w:rsidRPr="00D709A7" w:rsidRDefault="00D73DB4" w:rsidP="00A764E9">
            <w:pPr>
              <w:jc w:val="both"/>
              <w:rPr>
                <w:rFonts w:ascii="Times New Roman" w:hAnsi="Times New Roman" w:cs="Times New Roman"/>
                <w:b/>
                <w:bCs/>
                <w:sz w:val="24"/>
                <w:szCs w:val="24"/>
              </w:rPr>
            </w:pPr>
          </w:p>
          <w:p w14:paraId="12D22741" w14:textId="77777777" w:rsidR="00D73DB4" w:rsidRPr="00D709A7" w:rsidRDefault="00D73DB4" w:rsidP="00A764E9">
            <w:pPr>
              <w:jc w:val="both"/>
              <w:rPr>
                <w:rFonts w:ascii="Times New Roman" w:hAnsi="Times New Roman" w:cs="Times New Roman"/>
                <w:b/>
                <w:bCs/>
                <w:sz w:val="24"/>
                <w:szCs w:val="24"/>
              </w:rPr>
            </w:pPr>
          </w:p>
          <w:p w14:paraId="50C58DA0" w14:textId="77777777" w:rsidR="00D73DB4" w:rsidRPr="00D709A7" w:rsidRDefault="00D73DB4" w:rsidP="00A764E9">
            <w:pPr>
              <w:jc w:val="both"/>
              <w:rPr>
                <w:rFonts w:ascii="Times New Roman" w:hAnsi="Times New Roman" w:cs="Times New Roman"/>
                <w:b/>
                <w:bCs/>
                <w:sz w:val="24"/>
                <w:szCs w:val="24"/>
              </w:rPr>
            </w:pPr>
          </w:p>
          <w:p w14:paraId="687A95FC" w14:textId="77777777" w:rsidR="00D73DB4" w:rsidRPr="00D709A7" w:rsidRDefault="00D73DB4" w:rsidP="00A764E9">
            <w:pPr>
              <w:jc w:val="both"/>
              <w:rPr>
                <w:rFonts w:ascii="Times New Roman" w:hAnsi="Times New Roman" w:cs="Times New Roman"/>
                <w:b/>
                <w:bCs/>
                <w:sz w:val="24"/>
                <w:szCs w:val="24"/>
              </w:rPr>
            </w:pPr>
          </w:p>
          <w:p w14:paraId="3448DF69" w14:textId="77777777" w:rsidR="00D73DB4" w:rsidRPr="00D709A7" w:rsidRDefault="00D73DB4" w:rsidP="00A764E9">
            <w:pPr>
              <w:jc w:val="both"/>
              <w:rPr>
                <w:rFonts w:ascii="Times New Roman" w:hAnsi="Times New Roman" w:cs="Times New Roman"/>
                <w:b/>
                <w:bCs/>
                <w:sz w:val="24"/>
                <w:szCs w:val="24"/>
              </w:rPr>
            </w:pPr>
          </w:p>
          <w:p w14:paraId="6E89C1D6" w14:textId="77777777" w:rsidR="00D73DB4" w:rsidRPr="00D709A7" w:rsidRDefault="00D73DB4" w:rsidP="00A764E9">
            <w:pPr>
              <w:jc w:val="both"/>
              <w:rPr>
                <w:rFonts w:ascii="Times New Roman" w:hAnsi="Times New Roman" w:cs="Times New Roman"/>
                <w:b/>
                <w:bCs/>
                <w:sz w:val="24"/>
                <w:szCs w:val="24"/>
              </w:rPr>
            </w:pPr>
          </w:p>
          <w:p w14:paraId="250FAA71" w14:textId="77777777" w:rsidR="00D73DB4" w:rsidRPr="00D709A7" w:rsidRDefault="00D73DB4" w:rsidP="00A764E9">
            <w:pPr>
              <w:jc w:val="both"/>
              <w:rPr>
                <w:rFonts w:ascii="Times New Roman" w:hAnsi="Times New Roman" w:cs="Times New Roman"/>
                <w:b/>
                <w:bCs/>
                <w:sz w:val="24"/>
                <w:szCs w:val="24"/>
              </w:rPr>
            </w:pPr>
          </w:p>
          <w:p w14:paraId="5EFB0FF5" w14:textId="77777777" w:rsidR="00D73DB4" w:rsidRPr="00D709A7" w:rsidRDefault="00D73DB4" w:rsidP="00A764E9">
            <w:pPr>
              <w:jc w:val="both"/>
              <w:rPr>
                <w:rFonts w:ascii="Times New Roman" w:hAnsi="Times New Roman" w:cs="Times New Roman"/>
                <w:b/>
                <w:bCs/>
                <w:sz w:val="24"/>
                <w:szCs w:val="24"/>
              </w:rPr>
            </w:pPr>
          </w:p>
          <w:p w14:paraId="7891C6AD" w14:textId="77777777" w:rsidR="00D73DB4" w:rsidRPr="00D709A7" w:rsidRDefault="00D73DB4" w:rsidP="00A764E9">
            <w:pPr>
              <w:jc w:val="both"/>
              <w:rPr>
                <w:rFonts w:ascii="Times New Roman" w:hAnsi="Times New Roman" w:cs="Times New Roman"/>
                <w:b/>
                <w:bCs/>
                <w:sz w:val="24"/>
                <w:szCs w:val="24"/>
              </w:rPr>
            </w:pPr>
          </w:p>
          <w:p w14:paraId="4328B1B7" w14:textId="77777777" w:rsidR="00D73DB4" w:rsidRPr="00D709A7" w:rsidRDefault="00D73DB4" w:rsidP="00A764E9">
            <w:pPr>
              <w:jc w:val="both"/>
              <w:rPr>
                <w:rFonts w:ascii="Times New Roman" w:hAnsi="Times New Roman" w:cs="Times New Roman"/>
                <w:b/>
                <w:bCs/>
                <w:sz w:val="24"/>
                <w:szCs w:val="24"/>
              </w:rPr>
            </w:pPr>
          </w:p>
          <w:p w14:paraId="4565BD7D" w14:textId="77777777" w:rsidR="00D73DB4" w:rsidRPr="00D709A7" w:rsidRDefault="00D73DB4" w:rsidP="00A764E9">
            <w:pPr>
              <w:jc w:val="both"/>
              <w:rPr>
                <w:rFonts w:ascii="Times New Roman" w:hAnsi="Times New Roman" w:cs="Times New Roman"/>
                <w:b/>
                <w:bCs/>
                <w:sz w:val="24"/>
                <w:szCs w:val="24"/>
              </w:rPr>
            </w:pPr>
          </w:p>
          <w:p w14:paraId="449EB1D3" w14:textId="77777777" w:rsidR="00D73DB4" w:rsidRPr="00D709A7" w:rsidRDefault="00D73DB4" w:rsidP="00A764E9">
            <w:pPr>
              <w:jc w:val="both"/>
              <w:rPr>
                <w:rFonts w:ascii="Times New Roman" w:hAnsi="Times New Roman" w:cs="Times New Roman"/>
                <w:b/>
                <w:bCs/>
                <w:sz w:val="24"/>
                <w:szCs w:val="24"/>
              </w:rPr>
            </w:pPr>
          </w:p>
          <w:p w14:paraId="2B54D058" w14:textId="77777777" w:rsidR="00D73DB4" w:rsidRPr="00D709A7" w:rsidRDefault="00D73DB4" w:rsidP="00A764E9">
            <w:pPr>
              <w:jc w:val="both"/>
              <w:rPr>
                <w:rFonts w:ascii="Times New Roman" w:hAnsi="Times New Roman" w:cs="Times New Roman"/>
                <w:b/>
                <w:bCs/>
                <w:sz w:val="24"/>
                <w:szCs w:val="24"/>
              </w:rPr>
            </w:pPr>
          </w:p>
          <w:p w14:paraId="2360B469" w14:textId="77777777" w:rsidR="00D73DB4" w:rsidRPr="00D709A7" w:rsidRDefault="00D73DB4" w:rsidP="00A764E9">
            <w:pPr>
              <w:jc w:val="both"/>
              <w:rPr>
                <w:rFonts w:ascii="Times New Roman" w:hAnsi="Times New Roman" w:cs="Times New Roman"/>
                <w:b/>
                <w:bCs/>
                <w:sz w:val="24"/>
                <w:szCs w:val="24"/>
              </w:rPr>
            </w:pPr>
          </w:p>
          <w:p w14:paraId="70661775" w14:textId="77777777" w:rsidR="00D73DB4" w:rsidRPr="00D709A7" w:rsidRDefault="00D73DB4" w:rsidP="00A764E9">
            <w:pPr>
              <w:jc w:val="both"/>
              <w:rPr>
                <w:rFonts w:ascii="Times New Roman" w:hAnsi="Times New Roman" w:cs="Times New Roman"/>
                <w:b/>
                <w:bCs/>
                <w:sz w:val="24"/>
                <w:szCs w:val="24"/>
              </w:rPr>
            </w:pPr>
          </w:p>
          <w:p w14:paraId="07AB72C2" w14:textId="639AF75D" w:rsidR="00D73DB4" w:rsidRPr="00FE2427" w:rsidRDefault="00D73DB4" w:rsidP="007D6EC2">
            <w:pPr>
              <w:pStyle w:val="ListParagraph"/>
              <w:numPr>
                <w:ilvl w:val="0"/>
                <w:numId w:val="31"/>
              </w:numPr>
              <w:jc w:val="both"/>
              <w:rPr>
                <w:rFonts w:ascii="Times New Roman" w:hAnsi="Times New Roman" w:cs="Times New Roman"/>
                <w:b/>
                <w:bCs/>
                <w:sz w:val="24"/>
                <w:szCs w:val="24"/>
              </w:rPr>
            </w:pPr>
            <w:r w:rsidRPr="00FE2427">
              <w:rPr>
                <w:rFonts w:ascii="Times New Roman" w:hAnsi="Times New Roman" w:cs="Times New Roman"/>
                <w:b/>
                <w:bCs/>
                <w:sz w:val="24"/>
                <w:szCs w:val="24"/>
              </w:rPr>
              <w:t xml:space="preserve"> Project </w:t>
            </w:r>
            <w:proofErr w:type="gramStart"/>
            <w:r w:rsidRPr="00FE2427">
              <w:rPr>
                <w:rFonts w:ascii="Times New Roman" w:hAnsi="Times New Roman" w:cs="Times New Roman"/>
                <w:b/>
                <w:bCs/>
                <w:sz w:val="24"/>
                <w:szCs w:val="24"/>
              </w:rPr>
              <w:t>is published</w:t>
            </w:r>
            <w:proofErr w:type="gramEnd"/>
            <w:r w:rsidRPr="00FE2427">
              <w:rPr>
                <w:rFonts w:ascii="Times New Roman" w:hAnsi="Times New Roman" w:cs="Times New Roman"/>
                <w:b/>
                <w:bCs/>
                <w:sz w:val="24"/>
                <w:szCs w:val="24"/>
              </w:rPr>
              <w:t xml:space="preserve"> at </w:t>
            </w:r>
            <w:proofErr w:type="spellStart"/>
            <w:r w:rsidRPr="00FE2427">
              <w:rPr>
                <w:rFonts w:ascii="Times New Roman" w:hAnsi="Times New Roman" w:cs="Times New Roman"/>
                <w:b/>
                <w:bCs/>
                <w:sz w:val="24"/>
                <w:szCs w:val="24"/>
              </w:rPr>
              <w:t>Ernakulam</w:t>
            </w:r>
            <w:proofErr w:type="spellEnd"/>
            <w:r w:rsidRPr="00FE2427">
              <w:rPr>
                <w:rFonts w:ascii="Times New Roman" w:hAnsi="Times New Roman" w:cs="Times New Roman"/>
                <w:b/>
                <w:bCs/>
                <w:sz w:val="24"/>
                <w:szCs w:val="24"/>
              </w:rPr>
              <w:t xml:space="preserve">, Kerala by </w:t>
            </w:r>
            <w:proofErr w:type="spellStart"/>
            <w:r w:rsidRPr="00FE2427">
              <w:rPr>
                <w:rFonts w:ascii="Times New Roman" w:hAnsi="Times New Roman" w:cs="Times New Roman"/>
                <w:b/>
                <w:bCs/>
                <w:sz w:val="24"/>
                <w:szCs w:val="24"/>
              </w:rPr>
              <w:t>Nasreen</w:t>
            </w:r>
            <w:proofErr w:type="spellEnd"/>
            <w:r w:rsidRPr="00FE2427">
              <w:rPr>
                <w:rFonts w:ascii="Times New Roman" w:hAnsi="Times New Roman" w:cs="Times New Roman"/>
                <w:b/>
                <w:bCs/>
                <w:sz w:val="24"/>
                <w:szCs w:val="24"/>
              </w:rPr>
              <w:t xml:space="preserve"> N khan.</w:t>
            </w:r>
          </w:p>
          <w:p w14:paraId="70327609" w14:textId="34E9E443" w:rsidR="00D709A7" w:rsidRPr="00D709A7" w:rsidRDefault="00D709A7" w:rsidP="00A764E9">
            <w:pPr>
              <w:jc w:val="both"/>
              <w:rPr>
                <w:rFonts w:ascii="Times New Roman" w:hAnsi="Times New Roman" w:cs="Times New Roman"/>
                <w:b/>
                <w:bCs/>
                <w:sz w:val="24"/>
                <w:szCs w:val="24"/>
                <w:lang w:val="en-IN"/>
              </w:rPr>
            </w:pPr>
            <w:r w:rsidRPr="00D709A7">
              <w:rPr>
                <w:rFonts w:ascii="Times New Roman" w:hAnsi="Times New Roman" w:cs="Times New Roman"/>
                <w:b/>
                <w:bCs/>
                <w:sz w:val="24"/>
                <w:szCs w:val="24"/>
                <w:lang w:val="en-IN"/>
              </w:rPr>
              <w:t>PUBLISHED IN 2021</w:t>
            </w:r>
          </w:p>
          <w:p w14:paraId="3814B246" w14:textId="77777777" w:rsidR="00D73DB4" w:rsidRPr="00D709A7" w:rsidRDefault="00D73DB4" w:rsidP="00A764E9">
            <w:pPr>
              <w:jc w:val="both"/>
              <w:rPr>
                <w:rFonts w:ascii="Times New Roman" w:hAnsi="Times New Roman" w:cs="Times New Roman"/>
                <w:b/>
                <w:bCs/>
                <w:sz w:val="24"/>
                <w:szCs w:val="24"/>
              </w:rPr>
            </w:pPr>
          </w:p>
        </w:tc>
        <w:tc>
          <w:tcPr>
            <w:tcW w:w="3107" w:type="dxa"/>
          </w:tcPr>
          <w:p w14:paraId="125A3C82" w14:textId="532FE701" w:rsidR="006B4DC1" w:rsidRPr="00411318" w:rsidRDefault="006B4DC1" w:rsidP="00A764E9">
            <w:pPr>
              <w:tabs>
                <w:tab w:val="left" w:pos="1464"/>
              </w:tabs>
              <w:spacing w:before="240"/>
              <w:jc w:val="both"/>
              <w:rPr>
                <w:rFonts w:ascii="Times New Roman" w:hAnsi="Times New Roman" w:cs="Times New Roman"/>
                <w:sz w:val="24"/>
                <w:szCs w:val="24"/>
                <w:lang w:val="en-IN"/>
              </w:rPr>
            </w:pPr>
            <w:r w:rsidRPr="006B17E4">
              <w:rPr>
                <w:rFonts w:ascii="Times New Roman" w:hAnsi="Times New Roman" w:cs="Times New Roman"/>
                <w:b/>
                <w:bCs/>
                <w:sz w:val="24"/>
                <w:szCs w:val="24"/>
              </w:rPr>
              <w:lastRenderedPageBreak/>
              <w:t xml:space="preserve">• </w:t>
            </w:r>
            <w:r w:rsidR="006910C7">
              <w:rPr>
                <w:rFonts w:ascii="Times New Roman" w:hAnsi="Times New Roman" w:cs="Times New Roman"/>
                <w:b/>
                <w:bCs/>
                <w:sz w:val="24"/>
                <w:szCs w:val="24"/>
              </w:rPr>
              <w:t>A</w:t>
            </w:r>
            <w:r w:rsidR="00411318" w:rsidRPr="00411318">
              <w:rPr>
                <w:rFonts w:ascii="Times New Roman" w:hAnsi="Times New Roman" w:cs="Times New Roman"/>
                <w:sz w:val="24"/>
                <w:szCs w:val="24"/>
              </w:rPr>
              <w:t>nalysis, design and estimation of basement</w:t>
            </w:r>
            <w:r w:rsidR="00694599">
              <w:rPr>
                <w:rFonts w:ascii="Times New Roman" w:hAnsi="Times New Roman" w:cs="Times New Roman"/>
                <w:sz w:val="24"/>
                <w:szCs w:val="24"/>
              </w:rPr>
              <w:t xml:space="preserve"> G </w:t>
            </w:r>
            <w:r w:rsidR="00411318" w:rsidRPr="00411318">
              <w:rPr>
                <w:rFonts w:ascii="Times New Roman" w:hAnsi="Times New Roman" w:cs="Times New Roman"/>
                <w:sz w:val="24"/>
                <w:szCs w:val="24"/>
              </w:rPr>
              <w:t>+ 2 residential building</w:t>
            </w:r>
          </w:p>
          <w:p w14:paraId="70C8C215" w14:textId="77777777" w:rsidR="006B4DC1" w:rsidRPr="00411318" w:rsidRDefault="006B4DC1" w:rsidP="00A764E9">
            <w:pPr>
              <w:tabs>
                <w:tab w:val="left" w:pos="1464"/>
              </w:tabs>
              <w:spacing w:before="240"/>
              <w:jc w:val="both"/>
              <w:rPr>
                <w:rFonts w:ascii="Times New Roman" w:hAnsi="Times New Roman" w:cs="Times New Roman"/>
                <w:sz w:val="24"/>
                <w:szCs w:val="24"/>
              </w:rPr>
            </w:pPr>
          </w:p>
          <w:p w14:paraId="565D1767" w14:textId="77777777" w:rsidR="00FF0577" w:rsidRDefault="00FF0577" w:rsidP="00A764E9">
            <w:pPr>
              <w:tabs>
                <w:tab w:val="left" w:pos="1464"/>
              </w:tabs>
              <w:spacing w:before="240"/>
              <w:jc w:val="both"/>
              <w:rPr>
                <w:rFonts w:ascii="Times New Roman" w:hAnsi="Times New Roman" w:cs="Times New Roman"/>
                <w:b/>
                <w:bCs/>
                <w:sz w:val="24"/>
                <w:szCs w:val="24"/>
              </w:rPr>
            </w:pPr>
          </w:p>
          <w:p w14:paraId="5C2DC827" w14:textId="77777777" w:rsidR="00FF0577" w:rsidRDefault="00FF0577" w:rsidP="00A764E9">
            <w:pPr>
              <w:tabs>
                <w:tab w:val="left" w:pos="1464"/>
              </w:tabs>
              <w:spacing w:before="240"/>
              <w:jc w:val="both"/>
              <w:rPr>
                <w:rFonts w:ascii="Times New Roman" w:hAnsi="Times New Roman" w:cs="Times New Roman"/>
                <w:b/>
                <w:bCs/>
                <w:sz w:val="24"/>
                <w:szCs w:val="24"/>
              </w:rPr>
            </w:pPr>
          </w:p>
          <w:p w14:paraId="1CD22568" w14:textId="77777777" w:rsidR="00FF0577" w:rsidRDefault="00FF0577" w:rsidP="00A764E9">
            <w:pPr>
              <w:tabs>
                <w:tab w:val="left" w:pos="1464"/>
              </w:tabs>
              <w:spacing w:before="240"/>
              <w:jc w:val="both"/>
              <w:rPr>
                <w:rFonts w:ascii="Times New Roman" w:hAnsi="Times New Roman" w:cs="Times New Roman"/>
                <w:b/>
                <w:bCs/>
                <w:sz w:val="24"/>
                <w:szCs w:val="24"/>
              </w:rPr>
            </w:pPr>
          </w:p>
          <w:p w14:paraId="0D712EE1" w14:textId="77777777" w:rsidR="00FF0577" w:rsidRDefault="00FF0577" w:rsidP="00A764E9">
            <w:pPr>
              <w:tabs>
                <w:tab w:val="left" w:pos="1464"/>
              </w:tabs>
              <w:spacing w:before="240"/>
              <w:jc w:val="both"/>
              <w:rPr>
                <w:rFonts w:ascii="Times New Roman" w:hAnsi="Times New Roman" w:cs="Times New Roman"/>
                <w:b/>
                <w:bCs/>
                <w:sz w:val="24"/>
                <w:szCs w:val="24"/>
              </w:rPr>
            </w:pPr>
          </w:p>
          <w:p w14:paraId="4CACF7E7" w14:textId="77777777" w:rsidR="00FF0577" w:rsidRDefault="00FF0577" w:rsidP="00A764E9">
            <w:pPr>
              <w:tabs>
                <w:tab w:val="left" w:pos="1464"/>
              </w:tabs>
              <w:spacing w:before="240"/>
              <w:jc w:val="both"/>
              <w:rPr>
                <w:rFonts w:ascii="Times New Roman" w:hAnsi="Times New Roman" w:cs="Times New Roman"/>
                <w:b/>
                <w:bCs/>
                <w:sz w:val="24"/>
                <w:szCs w:val="24"/>
              </w:rPr>
            </w:pPr>
          </w:p>
          <w:p w14:paraId="38269809" w14:textId="77777777" w:rsidR="00FF0577" w:rsidRDefault="00FF0577" w:rsidP="00A764E9">
            <w:pPr>
              <w:tabs>
                <w:tab w:val="left" w:pos="1464"/>
              </w:tabs>
              <w:spacing w:before="240"/>
              <w:jc w:val="both"/>
              <w:rPr>
                <w:rFonts w:ascii="Times New Roman" w:hAnsi="Times New Roman" w:cs="Times New Roman"/>
                <w:b/>
                <w:bCs/>
                <w:sz w:val="24"/>
                <w:szCs w:val="24"/>
              </w:rPr>
            </w:pPr>
          </w:p>
          <w:p w14:paraId="05205C11" w14:textId="77777777" w:rsidR="00FF0577" w:rsidRDefault="00FF0577" w:rsidP="00A764E9">
            <w:pPr>
              <w:tabs>
                <w:tab w:val="left" w:pos="1464"/>
              </w:tabs>
              <w:spacing w:before="240"/>
              <w:jc w:val="both"/>
              <w:rPr>
                <w:rFonts w:ascii="Times New Roman" w:hAnsi="Times New Roman" w:cs="Times New Roman"/>
                <w:b/>
                <w:bCs/>
                <w:sz w:val="24"/>
                <w:szCs w:val="24"/>
              </w:rPr>
            </w:pPr>
          </w:p>
          <w:p w14:paraId="40FF1B9C" w14:textId="77777777" w:rsidR="00FF0577" w:rsidRDefault="00FF0577" w:rsidP="00A764E9">
            <w:pPr>
              <w:tabs>
                <w:tab w:val="left" w:pos="1464"/>
              </w:tabs>
              <w:spacing w:before="240"/>
              <w:jc w:val="both"/>
              <w:rPr>
                <w:rFonts w:ascii="Times New Roman" w:hAnsi="Times New Roman" w:cs="Times New Roman"/>
                <w:b/>
                <w:bCs/>
                <w:sz w:val="24"/>
                <w:szCs w:val="24"/>
              </w:rPr>
            </w:pPr>
          </w:p>
          <w:p w14:paraId="5971B72B" w14:textId="77777777" w:rsidR="00FF0577" w:rsidRDefault="00FF0577" w:rsidP="00A764E9">
            <w:pPr>
              <w:tabs>
                <w:tab w:val="left" w:pos="1464"/>
              </w:tabs>
              <w:spacing w:before="240"/>
              <w:jc w:val="both"/>
              <w:rPr>
                <w:rFonts w:ascii="Times New Roman" w:hAnsi="Times New Roman" w:cs="Times New Roman"/>
                <w:b/>
                <w:bCs/>
                <w:sz w:val="24"/>
                <w:szCs w:val="24"/>
              </w:rPr>
            </w:pPr>
          </w:p>
          <w:p w14:paraId="0974E2B4" w14:textId="77777777" w:rsidR="00FF0577" w:rsidRDefault="00FF0577" w:rsidP="00A764E9">
            <w:pPr>
              <w:tabs>
                <w:tab w:val="left" w:pos="1464"/>
              </w:tabs>
              <w:spacing w:before="240"/>
              <w:jc w:val="both"/>
              <w:rPr>
                <w:rFonts w:ascii="Times New Roman" w:hAnsi="Times New Roman" w:cs="Times New Roman"/>
                <w:b/>
                <w:bCs/>
                <w:sz w:val="24"/>
                <w:szCs w:val="24"/>
              </w:rPr>
            </w:pPr>
          </w:p>
          <w:p w14:paraId="3D2E774B" w14:textId="77777777" w:rsidR="00FF0577" w:rsidRDefault="00FF0577" w:rsidP="00A764E9">
            <w:pPr>
              <w:tabs>
                <w:tab w:val="left" w:pos="1464"/>
              </w:tabs>
              <w:spacing w:before="240"/>
              <w:jc w:val="both"/>
              <w:rPr>
                <w:rFonts w:ascii="Times New Roman" w:hAnsi="Times New Roman" w:cs="Times New Roman"/>
                <w:b/>
                <w:bCs/>
                <w:sz w:val="24"/>
                <w:szCs w:val="24"/>
              </w:rPr>
            </w:pPr>
          </w:p>
          <w:p w14:paraId="28A78F9C" w14:textId="77777777" w:rsidR="00FF0577" w:rsidRDefault="00FF0577" w:rsidP="00A764E9">
            <w:pPr>
              <w:tabs>
                <w:tab w:val="left" w:pos="1464"/>
              </w:tabs>
              <w:spacing w:before="240"/>
              <w:jc w:val="both"/>
              <w:rPr>
                <w:rFonts w:ascii="Times New Roman" w:hAnsi="Times New Roman" w:cs="Times New Roman"/>
                <w:b/>
                <w:bCs/>
                <w:sz w:val="24"/>
                <w:szCs w:val="24"/>
              </w:rPr>
            </w:pPr>
          </w:p>
          <w:p w14:paraId="5B08B29C" w14:textId="77777777" w:rsidR="00A764E9" w:rsidRDefault="00A764E9" w:rsidP="00A764E9">
            <w:pPr>
              <w:tabs>
                <w:tab w:val="left" w:pos="1464"/>
              </w:tabs>
              <w:spacing w:before="240"/>
              <w:jc w:val="both"/>
              <w:rPr>
                <w:rFonts w:ascii="Times New Roman" w:hAnsi="Times New Roman" w:cs="Times New Roman"/>
                <w:sz w:val="24"/>
                <w:szCs w:val="24"/>
              </w:rPr>
            </w:pPr>
          </w:p>
          <w:p w14:paraId="08F4C348" w14:textId="004465F9" w:rsidR="00FF0577" w:rsidRPr="00B51C89" w:rsidRDefault="00FF0577" w:rsidP="00A764E9">
            <w:pPr>
              <w:tabs>
                <w:tab w:val="left" w:pos="1464"/>
              </w:tabs>
              <w:spacing w:before="240"/>
              <w:jc w:val="both"/>
              <w:rPr>
                <w:rFonts w:ascii="Times New Roman" w:hAnsi="Times New Roman" w:cs="Times New Roman"/>
                <w:sz w:val="24"/>
                <w:szCs w:val="24"/>
                <w:lang w:val="en-IN"/>
              </w:rPr>
            </w:pPr>
            <w:r w:rsidRPr="00B51C89">
              <w:rPr>
                <w:rFonts w:ascii="Times New Roman" w:hAnsi="Times New Roman" w:cs="Times New Roman"/>
                <w:sz w:val="24"/>
                <w:szCs w:val="24"/>
              </w:rPr>
              <w:t xml:space="preserve">Analysis &amp; Design of a multi storied residential building </w:t>
            </w:r>
          </w:p>
          <w:p w14:paraId="742BE014" w14:textId="77777777" w:rsidR="00FF0577" w:rsidRDefault="00FF0577" w:rsidP="00A764E9">
            <w:pPr>
              <w:tabs>
                <w:tab w:val="left" w:pos="1464"/>
              </w:tabs>
              <w:spacing w:before="240"/>
              <w:jc w:val="both"/>
              <w:rPr>
                <w:rFonts w:ascii="Times New Roman" w:hAnsi="Times New Roman" w:cs="Times New Roman"/>
                <w:b/>
                <w:bCs/>
                <w:sz w:val="24"/>
                <w:szCs w:val="24"/>
              </w:rPr>
            </w:pPr>
          </w:p>
          <w:p w14:paraId="3483877E" w14:textId="77777777" w:rsidR="0068330C" w:rsidRDefault="0068330C" w:rsidP="00A764E9">
            <w:pPr>
              <w:tabs>
                <w:tab w:val="left" w:pos="1464"/>
              </w:tabs>
              <w:spacing w:before="240"/>
              <w:jc w:val="both"/>
              <w:rPr>
                <w:rFonts w:ascii="Times New Roman" w:hAnsi="Times New Roman" w:cs="Times New Roman"/>
                <w:b/>
                <w:bCs/>
                <w:sz w:val="24"/>
                <w:szCs w:val="24"/>
              </w:rPr>
            </w:pPr>
          </w:p>
          <w:p w14:paraId="386BFD15" w14:textId="77777777" w:rsidR="0068330C" w:rsidRDefault="0068330C" w:rsidP="00A764E9">
            <w:pPr>
              <w:tabs>
                <w:tab w:val="left" w:pos="1464"/>
              </w:tabs>
              <w:spacing w:before="240"/>
              <w:jc w:val="both"/>
              <w:rPr>
                <w:rFonts w:ascii="Times New Roman" w:hAnsi="Times New Roman" w:cs="Times New Roman"/>
                <w:b/>
                <w:bCs/>
                <w:sz w:val="24"/>
                <w:szCs w:val="24"/>
              </w:rPr>
            </w:pPr>
          </w:p>
          <w:p w14:paraId="16E59197" w14:textId="77777777" w:rsidR="0068330C" w:rsidRDefault="0068330C" w:rsidP="00A764E9">
            <w:pPr>
              <w:tabs>
                <w:tab w:val="left" w:pos="1464"/>
              </w:tabs>
              <w:spacing w:before="240"/>
              <w:jc w:val="both"/>
              <w:rPr>
                <w:rFonts w:ascii="Times New Roman" w:hAnsi="Times New Roman" w:cs="Times New Roman"/>
                <w:b/>
                <w:bCs/>
                <w:sz w:val="24"/>
                <w:szCs w:val="24"/>
              </w:rPr>
            </w:pPr>
          </w:p>
          <w:p w14:paraId="5DA6E989" w14:textId="77777777" w:rsidR="0068330C" w:rsidRDefault="0068330C" w:rsidP="00A764E9">
            <w:pPr>
              <w:tabs>
                <w:tab w:val="left" w:pos="1464"/>
              </w:tabs>
              <w:spacing w:before="240"/>
              <w:jc w:val="both"/>
              <w:rPr>
                <w:rFonts w:ascii="Times New Roman" w:hAnsi="Times New Roman" w:cs="Times New Roman"/>
                <w:b/>
                <w:bCs/>
                <w:sz w:val="24"/>
                <w:szCs w:val="24"/>
              </w:rPr>
            </w:pPr>
          </w:p>
          <w:p w14:paraId="07F81D3B" w14:textId="77777777" w:rsidR="0068330C" w:rsidRDefault="0068330C" w:rsidP="00A764E9">
            <w:pPr>
              <w:tabs>
                <w:tab w:val="left" w:pos="1464"/>
              </w:tabs>
              <w:spacing w:before="240"/>
              <w:jc w:val="both"/>
              <w:rPr>
                <w:rFonts w:ascii="Times New Roman" w:hAnsi="Times New Roman" w:cs="Times New Roman"/>
                <w:b/>
                <w:bCs/>
                <w:sz w:val="24"/>
                <w:szCs w:val="24"/>
              </w:rPr>
            </w:pPr>
          </w:p>
          <w:p w14:paraId="341EA131" w14:textId="77777777" w:rsidR="0068330C" w:rsidRDefault="0068330C" w:rsidP="00A764E9">
            <w:pPr>
              <w:tabs>
                <w:tab w:val="left" w:pos="1464"/>
              </w:tabs>
              <w:spacing w:before="240"/>
              <w:jc w:val="both"/>
              <w:rPr>
                <w:rFonts w:ascii="Times New Roman" w:hAnsi="Times New Roman" w:cs="Times New Roman"/>
                <w:b/>
                <w:bCs/>
                <w:sz w:val="24"/>
                <w:szCs w:val="24"/>
              </w:rPr>
            </w:pPr>
          </w:p>
          <w:p w14:paraId="17884851" w14:textId="77777777" w:rsidR="0068330C" w:rsidRDefault="0068330C" w:rsidP="00A764E9">
            <w:pPr>
              <w:tabs>
                <w:tab w:val="left" w:pos="1464"/>
              </w:tabs>
              <w:spacing w:before="240"/>
              <w:jc w:val="both"/>
              <w:rPr>
                <w:rFonts w:ascii="Times New Roman" w:hAnsi="Times New Roman" w:cs="Times New Roman"/>
                <w:b/>
                <w:bCs/>
                <w:sz w:val="24"/>
                <w:szCs w:val="24"/>
              </w:rPr>
            </w:pPr>
          </w:p>
          <w:p w14:paraId="71332052" w14:textId="77777777" w:rsidR="0068330C" w:rsidRDefault="0068330C" w:rsidP="00A764E9">
            <w:pPr>
              <w:tabs>
                <w:tab w:val="left" w:pos="1464"/>
              </w:tabs>
              <w:spacing w:before="240"/>
              <w:jc w:val="both"/>
              <w:rPr>
                <w:rFonts w:ascii="Times New Roman" w:hAnsi="Times New Roman" w:cs="Times New Roman"/>
                <w:b/>
                <w:bCs/>
                <w:sz w:val="24"/>
                <w:szCs w:val="24"/>
              </w:rPr>
            </w:pPr>
          </w:p>
          <w:p w14:paraId="336FAD6F" w14:textId="77777777" w:rsidR="0068330C" w:rsidRDefault="0068330C" w:rsidP="00A764E9">
            <w:pPr>
              <w:tabs>
                <w:tab w:val="left" w:pos="1464"/>
              </w:tabs>
              <w:spacing w:before="240"/>
              <w:jc w:val="both"/>
              <w:rPr>
                <w:rFonts w:ascii="Times New Roman" w:hAnsi="Times New Roman" w:cs="Times New Roman"/>
                <w:b/>
                <w:bCs/>
                <w:sz w:val="24"/>
                <w:szCs w:val="24"/>
              </w:rPr>
            </w:pPr>
          </w:p>
          <w:p w14:paraId="4845004B" w14:textId="6FD04B70" w:rsidR="0068330C" w:rsidRPr="00AB582C" w:rsidRDefault="0068330C" w:rsidP="00A764E9">
            <w:pPr>
              <w:tabs>
                <w:tab w:val="left" w:pos="1464"/>
              </w:tabs>
              <w:spacing w:before="240"/>
              <w:jc w:val="both"/>
              <w:rPr>
                <w:rFonts w:ascii="Times New Roman" w:hAnsi="Times New Roman" w:cs="Times New Roman"/>
                <w:sz w:val="24"/>
                <w:szCs w:val="24"/>
                <w:lang w:val="en-IN"/>
              </w:rPr>
            </w:pPr>
            <w:r w:rsidRPr="00AB582C">
              <w:rPr>
                <w:rFonts w:ascii="Times New Roman" w:hAnsi="Times New Roman" w:cs="Times New Roman"/>
                <w:sz w:val="24"/>
                <w:szCs w:val="24"/>
              </w:rPr>
              <w:t xml:space="preserve">Analysis and design of </w:t>
            </w:r>
            <w:proofErr w:type="spellStart"/>
            <w:r w:rsidRPr="00AB582C">
              <w:rPr>
                <w:rFonts w:ascii="Times New Roman" w:hAnsi="Times New Roman" w:cs="Times New Roman"/>
                <w:sz w:val="24"/>
                <w:szCs w:val="24"/>
              </w:rPr>
              <w:t>multistorey</w:t>
            </w:r>
            <w:proofErr w:type="spellEnd"/>
            <w:r w:rsidRPr="00AB582C">
              <w:rPr>
                <w:rFonts w:ascii="Times New Roman" w:hAnsi="Times New Roman" w:cs="Times New Roman"/>
                <w:sz w:val="24"/>
                <w:szCs w:val="24"/>
              </w:rPr>
              <w:t xml:space="preserve"> building </w:t>
            </w:r>
          </w:p>
          <w:p w14:paraId="386CFD7A" w14:textId="77777777" w:rsidR="0068330C" w:rsidRPr="00AB582C" w:rsidRDefault="0068330C" w:rsidP="00A764E9">
            <w:pPr>
              <w:tabs>
                <w:tab w:val="left" w:pos="1464"/>
              </w:tabs>
              <w:spacing w:before="240"/>
              <w:jc w:val="both"/>
              <w:rPr>
                <w:rFonts w:ascii="Times New Roman" w:hAnsi="Times New Roman" w:cs="Times New Roman"/>
                <w:sz w:val="24"/>
                <w:szCs w:val="24"/>
              </w:rPr>
            </w:pPr>
          </w:p>
          <w:p w14:paraId="5B60FDCA" w14:textId="77777777" w:rsidR="00FF0577" w:rsidRDefault="00FF0577" w:rsidP="00A764E9">
            <w:pPr>
              <w:tabs>
                <w:tab w:val="left" w:pos="1464"/>
              </w:tabs>
              <w:spacing w:before="240"/>
              <w:jc w:val="both"/>
              <w:rPr>
                <w:rFonts w:ascii="Times New Roman" w:hAnsi="Times New Roman" w:cs="Times New Roman"/>
                <w:b/>
                <w:bCs/>
                <w:sz w:val="24"/>
                <w:szCs w:val="24"/>
              </w:rPr>
            </w:pPr>
          </w:p>
          <w:p w14:paraId="01CCD065" w14:textId="77777777" w:rsidR="001E05D7" w:rsidRDefault="001E05D7" w:rsidP="00A764E9">
            <w:pPr>
              <w:tabs>
                <w:tab w:val="left" w:pos="1464"/>
              </w:tabs>
              <w:spacing w:before="240"/>
              <w:jc w:val="both"/>
              <w:rPr>
                <w:rFonts w:ascii="Times New Roman" w:hAnsi="Times New Roman" w:cs="Times New Roman"/>
                <w:b/>
                <w:bCs/>
                <w:sz w:val="24"/>
                <w:szCs w:val="24"/>
              </w:rPr>
            </w:pPr>
          </w:p>
          <w:p w14:paraId="6433DE3A" w14:textId="77777777" w:rsidR="001E05D7" w:rsidRDefault="001E05D7" w:rsidP="00A764E9">
            <w:pPr>
              <w:tabs>
                <w:tab w:val="left" w:pos="1464"/>
              </w:tabs>
              <w:spacing w:before="240"/>
              <w:jc w:val="both"/>
              <w:rPr>
                <w:rFonts w:ascii="Times New Roman" w:hAnsi="Times New Roman" w:cs="Times New Roman"/>
                <w:b/>
                <w:bCs/>
                <w:sz w:val="24"/>
                <w:szCs w:val="24"/>
              </w:rPr>
            </w:pPr>
          </w:p>
          <w:p w14:paraId="4003F676" w14:textId="77777777" w:rsidR="001E05D7" w:rsidRDefault="001E05D7" w:rsidP="00A764E9">
            <w:pPr>
              <w:tabs>
                <w:tab w:val="left" w:pos="1464"/>
              </w:tabs>
              <w:spacing w:before="240"/>
              <w:jc w:val="both"/>
              <w:rPr>
                <w:rFonts w:ascii="Times New Roman" w:hAnsi="Times New Roman" w:cs="Times New Roman"/>
                <w:b/>
                <w:bCs/>
                <w:sz w:val="24"/>
                <w:szCs w:val="24"/>
              </w:rPr>
            </w:pPr>
          </w:p>
          <w:p w14:paraId="2FE48248" w14:textId="77777777" w:rsidR="00FF4544" w:rsidRDefault="00FF4544" w:rsidP="00A764E9">
            <w:pPr>
              <w:tabs>
                <w:tab w:val="left" w:pos="1464"/>
              </w:tabs>
              <w:spacing w:before="240"/>
              <w:jc w:val="both"/>
              <w:rPr>
                <w:rFonts w:ascii="Times New Roman" w:hAnsi="Times New Roman" w:cs="Times New Roman"/>
                <w:sz w:val="24"/>
                <w:szCs w:val="24"/>
              </w:rPr>
            </w:pPr>
          </w:p>
          <w:p w14:paraId="7359DB23" w14:textId="58D8B1FF" w:rsidR="001E05D7" w:rsidRPr="00FF4544" w:rsidRDefault="00FF4544" w:rsidP="00A764E9">
            <w:pPr>
              <w:tabs>
                <w:tab w:val="left" w:pos="1464"/>
              </w:tabs>
              <w:spacing w:before="240"/>
              <w:jc w:val="both"/>
              <w:rPr>
                <w:rFonts w:ascii="Times New Roman" w:hAnsi="Times New Roman" w:cs="Times New Roman"/>
                <w:sz w:val="24"/>
                <w:szCs w:val="24"/>
              </w:rPr>
            </w:pPr>
            <w:r w:rsidRPr="00D5585F">
              <w:rPr>
                <w:rFonts w:ascii="Times New Roman" w:hAnsi="Times New Roman" w:cs="Times New Roman"/>
                <w:sz w:val="24"/>
                <w:szCs w:val="24"/>
              </w:rPr>
              <w:t>S</w:t>
            </w:r>
            <w:r w:rsidR="007D7BAB" w:rsidRPr="00D5585F">
              <w:rPr>
                <w:rFonts w:ascii="Times New Roman" w:hAnsi="Times New Roman" w:cs="Times New Roman"/>
                <w:sz w:val="24"/>
                <w:szCs w:val="24"/>
              </w:rPr>
              <w:t>tructural analysis and design of commercial complex</w:t>
            </w:r>
          </w:p>
          <w:p w14:paraId="5FC02B0D" w14:textId="77777777" w:rsidR="001E05D7" w:rsidRDefault="001E05D7" w:rsidP="00A764E9">
            <w:pPr>
              <w:tabs>
                <w:tab w:val="left" w:pos="1464"/>
              </w:tabs>
              <w:spacing w:before="240"/>
              <w:jc w:val="both"/>
              <w:rPr>
                <w:rFonts w:ascii="Times New Roman" w:hAnsi="Times New Roman" w:cs="Times New Roman"/>
                <w:b/>
                <w:bCs/>
                <w:sz w:val="24"/>
                <w:szCs w:val="24"/>
              </w:rPr>
            </w:pPr>
          </w:p>
          <w:p w14:paraId="48E35183" w14:textId="77777777" w:rsidR="00D73DB4" w:rsidRDefault="00D73DB4" w:rsidP="00A764E9">
            <w:pPr>
              <w:tabs>
                <w:tab w:val="left" w:pos="1464"/>
              </w:tabs>
              <w:spacing w:before="240"/>
              <w:jc w:val="both"/>
              <w:rPr>
                <w:rFonts w:ascii="Times New Roman" w:hAnsi="Times New Roman" w:cs="Times New Roman"/>
                <w:b/>
                <w:bCs/>
                <w:sz w:val="24"/>
                <w:szCs w:val="24"/>
              </w:rPr>
            </w:pPr>
          </w:p>
          <w:p w14:paraId="45CC861D" w14:textId="77777777" w:rsidR="00D73DB4" w:rsidRDefault="00D73DB4" w:rsidP="00A764E9">
            <w:pPr>
              <w:tabs>
                <w:tab w:val="left" w:pos="1464"/>
              </w:tabs>
              <w:spacing w:before="240"/>
              <w:jc w:val="both"/>
              <w:rPr>
                <w:rFonts w:ascii="Times New Roman" w:hAnsi="Times New Roman" w:cs="Times New Roman"/>
                <w:b/>
                <w:bCs/>
                <w:sz w:val="24"/>
                <w:szCs w:val="24"/>
              </w:rPr>
            </w:pPr>
          </w:p>
          <w:p w14:paraId="44D94E15" w14:textId="77777777" w:rsidR="00D73DB4" w:rsidRDefault="00D73DB4" w:rsidP="00A764E9">
            <w:pPr>
              <w:tabs>
                <w:tab w:val="left" w:pos="1464"/>
              </w:tabs>
              <w:spacing w:before="240"/>
              <w:jc w:val="both"/>
              <w:rPr>
                <w:rFonts w:ascii="Times New Roman" w:hAnsi="Times New Roman" w:cs="Times New Roman"/>
                <w:b/>
                <w:bCs/>
                <w:sz w:val="24"/>
                <w:szCs w:val="24"/>
              </w:rPr>
            </w:pPr>
          </w:p>
          <w:p w14:paraId="7CC9479C" w14:textId="77777777" w:rsidR="00D73DB4" w:rsidRDefault="00D73DB4" w:rsidP="00A764E9">
            <w:pPr>
              <w:tabs>
                <w:tab w:val="left" w:pos="1464"/>
              </w:tabs>
              <w:spacing w:before="240"/>
              <w:jc w:val="both"/>
              <w:rPr>
                <w:rFonts w:ascii="Times New Roman" w:hAnsi="Times New Roman" w:cs="Times New Roman"/>
                <w:b/>
                <w:bCs/>
                <w:sz w:val="24"/>
                <w:szCs w:val="24"/>
              </w:rPr>
            </w:pPr>
          </w:p>
          <w:p w14:paraId="6A583F46" w14:textId="77777777" w:rsidR="00D73DB4" w:rsidRDefault="00D73DB4" w:rsidP="00A764E9">
            <w:pPr>
              <w:tabs>
                <w:tab w:val="left" w:pos="1464"/>
              </w:tabs>
              <w:spacing w:before="240"/>
              <w:jc w:val="both"/>
              <w:rPr>
                <w:rFonts w:ascii="Times New Roman" w:hAnsi="Times New Roman" w:cs="Times New Roman"/>
                <w:b/>
                <w:bCs/>
                <w:sz w:val="24"/>
                <w:szCs w:val="24"/>
              </w:rPr>
            </w:pPr>
          </w:p>
          <w:p w14:paraId="14EB6554" w14:textId="77777777" w:rsidR="00D73DB4" w:rsidRDefault="00D73DB4" w:rsidP="00A764E9">
            <w:pPr>
              <w:tabs>
                <w:tab w:val="left" w:pos="1464"/>
              </w:tabs>
              <w:spacing w:before="240"/>
              <w:jc w:val="both"/>
              <w:rPr>
                <w:rFonts w:ascii="Times New Roman" w:hAnsi="Times New Roman" w:cs="Times New Roman"/>
                <w:b/>
                <w:bCs/>
                <w:sz w:val="24"/>
                <w:szCs w:val="24"/>
              </w:rPr>
            </w:pPr>
          </w:p>
          <w:p w14:paraId="4930AAB1" w14:textId="77777777" w:rsidR="00D73DB4" w:rsidRDefault="00D73DB4" w:rsidP="00A764E9">
            <w:pPr>
              <w:tabs>
                <w:tab w:val="left" w:pos="1464"/>
              </w:tabs>
              <w:spacing w:before="240"/>
              <w:jc w:val="both"/>
              <w:rPr>
                <w:rFonts w:ascii="Times New Roman" w:hAnsi="Times New Roman" w:cs="Times New Roman"/>
                <w:b/>
                <w:bCs/>
                <w:sz w:val="24"/>
                <w:szCs w:val="24"/>
              </w:rPr>
            </w:pPr>
          </w:p>
          <w:p w14:paraId="09BC833F" w14:textId="77777777" w:rsidR="00D73DB4" w:rsidRDefault="00D73DB4" w:rsidP="00A764E9">
            <w:pPr>
              <w:tabs>
                <w:tab w:val="left" w:pos="1464"/>
              </w:tabs>
              <w:spacing w:before="240"/>
              <w:jc w:val="both"/>
              <w:rPr>
                <w:rFonts w:ascii="Times New Roman" w:hAnsi="Times New Roman" w:cs="Times New Roman"/>
                <w:b/>
                <w:bCs/>
                <w:sz w:val="24"/>
                <w:szCs w:val="24"/>
              </w:rPr>
            </w:pPr>
          </w:p>
          <w:p w14:paraId="4C3D192E" w14:textId="77777777" w:rsidR="00D73DB4" w:rsidRDefault="00D73DB4" w:rsidP="00A764E9">
            <w:pPr>
              <w:tabs>
                <w:tab w:val="left" w:pos="1464"/>
              </w:tabs>
              <w:spacing w:before="240"/>
              <w:jc w:val="both"/>
              <w:rPr>
                <w:rFonts w:ascii="Times New Roman" w:hAnsi="Times New Roman" w:cs="Times New Roman"/>
                <w:b/>
                <w:bCs/>
                <w:sz w:val="24"/>
                <w:szCs w:val="24"/>
              </w:rPr>
            </w:pPr>
          </w:p>
          <w:p w14:paraId="7BEFF0E9" w14:textId="77777777" w:rsidR="00D73DB4" w:rsidRDefault="00D73DB4" w:rsidP="00A764E9">
            <w:pPr>
              <w:tabs>
                <w:tab w:val="left" w:pos="1464"/>
              </w:tabs>
              <w:spacing w:before="240"/>
              <w:jc w:val="both"/>
              <w:rPr>
                <w:rFonts w:ascii="Times New Roman" w:hAnsi="Times New Roman" w:cs="Times New Roman"/>
                <w:b/>
                <w:bCs/>
                <w:sz w:val="24"/>
                <w:szCs w:val="24"/>
              </w:rPr>
            </w:pPr>
          </w:p>
          <w:p w14:paraId="1C85C157" w14:textId="77777777" w:rsidR="00D73DB4" w:rsidRDefault="00D73DB4" w:rsidP="00A764E9">
            <w:pPr>
              <w:tabs>
                <w:tab w:val="left" w:pos="1464"/>
              </w:tabs>
              <w:spacing w:before="240"/>
              <w:jc w:val="both"/>
              <w:rPr>
                <w:rFonts w:ascii="Times New Roman" w:hAnsi="Times New Roman" w:cs="Times New Roman"/>
                <w:b/>
                <w:bCs/>
                <w:sz w:val="24"/>
                <w:szCs w:val="24"/>
              </w:rPr>
            </w:pPr>
          </w:p>
          <w:p w14:paraId="69DC3F15" w14:textId="77777777" w:rsidR="00D73DB4" w:rsidRDefault="00D73DB4" w:rsidP="00A764E9">
            <w:pPr>
              <w:tabs>
                <w:tab w:val="left" w:pos="1464"/>
              </w:tabs>
              <w:spacing w:before="240"/>
              <w:jc w:val="both"/>
              <w:rPr>
                <w:rFonts w:ascii="Times New Roman" w:hAnsi="Times New Roman" w:cs="Times New Roman"/>
                <w:b/>
                <w:bCs/>
                <w:sz w:val="24"/>
                <w:szCs w:val="24"/>
              </w:rPr>
            </w:pPr>
          </w:p>
          <w:p w14:paraId="207E62A4" w14:textId="7AEE1AE0" w:rsidR="00D73DB4" w:rsidRPr="00D73DB4" w:rsidRDefault="00E9315E" w:rsidP="00A764E9">
            <w:pPr>
              <w:tabs>
                <w:tab w:val="left" w:pos="1464"/>
              </w:tabs>
              <w:spacing w:before="240"/>
              <w:jc w:val="both"/>
              <w:rPr>
                <w:rFonts w:ascii="Times New Roman" w:hAnsi="Times New Roman" w:cs="Times New Roman"/>
                <w:sz w:val="24"/>
                <w:szCs w:val="24"/>
                <w:lang w:val="en-IN"/>
              </w:rPr>
            </w:pPr>
            <w:r>
              <w:rPr>
                <w:rFonts w:ascii="Times New Roman" w:hAnsi="Times New Roman" w:cs="Times New Roman"/>
                <w:sz w:val="24"/>
                <w:szCs w:val="24"/>
              </w:rPr>
              <w:lastRenderedPageBreak/>
              <w:t>A</w:t>
            </w:r>
            <w:r w:rsidR="00413DF7" w:rsidRPr="00146104">
              <w:rPr>
                <w:rFonts w:ascii="Times New Roman" w:hAnsi="Times New Roman" w:cs="Times New Roman"/>
                <w:sz w:val="24"/>
                <w:szCs w:val="24"/>
              </w:rPr>
              <w:t>nalysis &amp; design of apartment building.</w:t>
            </w:r>
          </w:p>
          <w:p w14:paraId="0D07F74F" w14:textId="77777777" w:rsidR="00D73DB4" w:rsidRPr="006B17E4" w:rsidRDefault="00D73DB4" w:rsidP="00A764E9">
            <w:pPr>
              <w:tabs>
                <w:tab w:val="left" w:pos="1464"/>
              </w:tabs>
              <w:spacing w:before="240"/>
              <w:jc w:val="both"/>
              <w:rPr>
                <w:rFonts w:ascii="Times New Roman" w:hAnsi="Times New Roman" w:cs="Times New Roman"/>
                <w:b/>
                <w:bCs/>
                <w:sz w:val="24"/>
                <w:szCs w:val="24"/>
              </w:rPr>
            </w:pPr>
          </w:p>
        </w:tc>
        <w:tc>
          <w:tcPr>
            <w:tcW w:w="2896" w:type="dxa"/>
          </w:tcPr>
          <w:p w14:paraId="3B5E211A" w14:textId="77777777" w:rsidR="006B4DC1" w:rsidRPr="00F45507" w:rsidRDefault="006B4DC1" w:rsidP="007D6EC2">
            <w:pPr>
              <w:numPr>
                <w:ilvl w:val="0"/>
                <w:numId w:val="22"/>
              </w:numPr>
              <w:tabs>
                <w:tab w:val="left" w:pos="1464"/>
              </w:tabs>
              <w:spacing w:before="240"/>
              <w:jc w:val="both"/>
              <w:rPr>
                <w:rFonts w:ascii="Times New Roman" w:hAnsi="Times New Roman" w:cs="Times New Roman"/>
                <w:sz w:val="24"/>
                <w:szCs w:val="24"/>
                <w:lang w:val="en-IN"/>
              </w:rPr>
            </w:pPr>
            <w:r w:rsidRPr="00F45507">
              <w:rPr>
                <w:rFonts w:ascii="Times New Roman" w:hAnsi="Times New Roman" w:cs="Times New Roman"/>
                <w:sz w:val="24"/>
                <w:szCs w:val="24"/>
              </w:rPr>
              <w:lastRenderedPageBreak/>
              <w:t xml:space="preserve">Building was analysis and design with E-tabs software version 15. </w:t>
            </w:r>
          </w:p>
          <w:p w14:paraId="2528AF66" w14:textId="77777777" w:rsidR="006B4DC1" w:rsidRPr="00F45507" w:rsidRDefault="006B4DC1" w:rsidP="007D6EC2">
            <w:pPr>
              <w:numPr>
                <w:ilvl w:val="0"/>
                <w:numId w:val="22"/>
              </w:numPr>
              <w:tabs>
                <w:tab w:val="left" w:pos="1464"/>
              </w:tabs>
              <w:spacing w:before="240"/>
              <w:jc w:val="both"/>
              <w:rPr>
                <w:rFonts w:ascii="Times New Roman" w:hAnsi="Times New Roman" w:cs="Times New Roman"/>
                <w:sz w:val="24"/>
                <w:szCs w:val="24"/>
                <w:lang w:val="en-IN"/>
              </w:rPr>
            </w:pPr>
            <w:r w:rsidRPr="00F45507">
              <w:rPr>
                <w:rFonts w:ascii="Times New Roman" w:hAnsi="Times New Roman" w:cs="Times New Roman"/>
                <w:sz w:val="24"/>
                <w:szCs w:val="24"/>
              </w:rPr>
              <w:t xml:space="preserve">Dead loads </w:t>
            </w:r>
            <w:proofErr w:type="gramStart"/>
            <w:r w:rsidRPr="00F45507">
              <w:rPr>
                <w:rFonts w:ascii="Times New Roman" w:hAnsi="Times New Roman" w:cs="Times New Roman"/>
                <w:sz w:val="24"/>
                <w:szCs w:val="24"/>
              </w:rPr>
              <w:t>are calculated</w:t>
            </w:r>
            <w:proofErr w:type="gramEnd"/>
            <w:r w:rsidRPr="00F45507">
              <w:rPr>
                <w:rFonts w:ascii="Times New Roman" w:hAnsi="Times New Roman" w:cs="Times New Roman"/>
                <w:sz w:val="24"/>
                <w:szCs w:val="24"/>
              </w:rPr>
              <w:t xml:space="preserve"> based on material propertied and dimension. </w:t>
            </w:r>
          </w:p>
          <w:p w14:paraId="24DDA470" w14:textId="3432C6D6" w:rsidR="006B4DC1" w:rsidRPr="00F45507" w:rsidRDefault="006B4DC1" w:rsidP="007D6EC2">
            <w:pPr>
              <w:pStyle w:val="ListParagraph"/>
              <w:numPr>
                <w:ilvl w:val="0"/>
                <w:numId w:val="22"/>
              </w:numPr>
              <w:tabs>
                <w:tab w:val="left" w:pos="1464"/>
              </w:tabs>
              <w:spacing w:before="240"/>
              <w:jc w:val="both"/>
              <w:rPr>
                <w:rFonts w:ascii="Times New Roman" w:hAnsi="Times New Roman" w:cs="Times New Roman"/>
                <w:sz w:val="24"/>
                <w:szCs w:val="24"/>
                <w:lang w:val="en-IN"/>
              </w:rPr>
            </w:pPr>
            <w:r w:rsidRPr="00F45507">
              <w:rPr>
                <w:rFonts w:ascii="Times New Roman" w:hAnsi="Times New Roman" w:cs="Times New Roman"/>
                <w:sz w:val="24"/>
                <w:szCs w:val="24"/>
              </w:rPr>
              <w:t>Live load are</w:t>
            </w:r>
            <w:r w:rsidR="00694599">
              <w:rPr>
                <w:rFonts w:ascii="Times New Roman" w:hAnsi="Times New Roman" w:cs="Times New Roman"/>
                <w:sz w:val="24"/>
                <w:szCs w:val="24"/>
              </w:rPr>
              <w:t xml:space="preserve"> </w:t>
            </w:r>
            <w:r w:rsidRPr="00F45507">
              <w:rPr>
                <w:rFonts w:ascii="Times New Roman" w:hAnsi="Times New Roman" w:cs="Times New Roman"/>
                <w:sz w:val="24"/>
                <w:szCs w:val="24"/>
              </w:rPr>
              <w:t xml:space="preserve">consider based on is 875 –part </w:t>
            </w:r>
            <w:proofErr w:type="gramStart"/>
            <w:r w:rsidRPr="00F45507">
              <w:rPr>
                <w:rFonts w:ascii="Times New Roman" w:hAnsi="Times New Roman" w:cs="Times New Roman"/>
                <w:sz w:val="24"/>
                <w:szCs w:val="24"/>
              </w:rPr>
              <w:t>2</w:t>
            </w:r>
            <w:proofErr w:type="gramEnd"/>
            <w:r w:rsidRPr="00F45507">
              <w:rPr>
                <w:rFonts w:ascii="Times New Roman" w:hAnsi="Times New Roman" w:cs="Times New Roman"/>
                <w:sz w:val="24"/>
                <w:szCs w:val="24"/>
              </w:rPr>
              <w:t>.</w:t>
            </w:r>
          </w:p>
          <w:p w14:paraId="65FA21FF" w14:textId="3A1E9EEA" w:rsidR="006B4DC1" w:rsidRPr="00F45507" w:rsidRDefault="006B4DC1" w:rsidP="007D6EC2">
            <w:pPr>
              <w:pStyle w:val="ListParagraph"/>
              <w:numPr>
                <w:ilvl w:val="0"/>
                <w:numId w:val="22"/>
              </w:numPr>
              <w:tabs>
                <w:tab w:val="left" w:pos="1464"/>
              </w:tabs>
              <w:spacing w:before="240"/>
              <w:jc w:val="both"/>
              <w:rPr>
                <w:rFonts w:ascii="Times New Roman" w:hAnsi="Times New Roman" w:cs="Times New Roman"/>
                <w:sz w:val="24"/>
                <w:szCs w:val="24"/>
                <w:lang w:val="en-IN"/>
              </w:rPr>
            </w:pPr>
            <w:r w:rsidRPr="00F45507">
              <w:rPr>
                <w:rFonts w:ascii="Times New Roman" w:hAnsi="Times New Roman" w:cs="Times New Roman"/>
                <w:sz w:val="24"/>
                <w:szCs w:val="24"/>
              </w:rPr>
              <w:t>Footing were</w:t>
            </w:r>
            <w:r w:rsidR="00694599">
              <w:rPr>
                <w:rFonts w:ascii="Times New Roman" w:hAnsi="Times New Roman" w:cs="Times New Roman"/>
                <w:sz w:val="24"/>
                <w:szCs w:val="24"/>
              </w:rPr>
              <w:t xml:space="preserve"> </w:t>
            </w:r>
            <w:r w:rsidRPr="00F45507">
              <w:rPr>
                <w:rFonts w:ascii="Times New Roman" w:hAnsi="Times New Roman" w:cs="Times New Roman"/>
                <w:sz w:val="24"/>
                <w:szCs w:val="24"/>
              </w:rPr>
              <w:t xml:space="preserve">designed based base of safe bearing capacity. </w:t>
            </w:r>
          </w:p>
          <w:p w14:paraId="6A8E7D4A" w14:textId="77777777" w:rsidR="006B4DC1" w:rsidRPr="00F45507" w:rsidRDefault="006B4DC1" w:rsidP="00A764E9">
            <w:pPr>
              <w:tabs>
                <w:tab w:val="left" w:pos="1464"/>
              </w:tabs>
              <w:spacing w:before="240"/>
              <w:jc w:val="both"/>
              <w:rPr>
                <w:rFonts w:ascii="Times New Roman" w:hAnsi="Times New Roman" w:cs="Times New Roman"/>
                <w:sz w:val="24"/>
                <w:szCs w:val="24"/>
              </w:rPr>
            </w:pPr>
          </w:p>
          <w:p w14:paraId="2058F7BC" w14:textId="77777777" w:rsidR="00564B0E" w:rsidRDefault="00564B0E" w:rsidP="00A764E9">
            <w:pPr>
              <w:tabs>
                <w:tab w:val="left" w:pos="1464"/>
              </w:tabs>
              <w:spacing w:before="240"/>
              <w:jc w:val="both"/>
              <w:rPr>
                <w:rFonts w:ascii="Times New Roman" w:hAnsi="Times New Roman" w:cs="Times New Roman"/>
                <w:b/>
                <w:bCs/>
                <w:sz w:val="24"/>
                <w:szCs w:val="24"/>
              </w:rPr>
            </w:pPr>
          </w:p>
          <w:p w14:paraId="689A20DB" w14:textId="77777777" w:rsidR="00564B0E" w:rsidRDefault="00564B0E" w:rsidP="00A764E9">
            <w:pPr>
              <w:tabs>
                <w:tab w:val="left" w:pos="1464"/>
              </w:tabs>
              <w:spacing w:before="240"/>
              <w:jc w:val="both"/>
              <w:rPr>
                <w:rFonts w:ascii="Times New Roman" w:hAnsi="Times New Roman" w:cs="Times New Roman"/>
                <w:b/>
                <w:bCs/>
                <w:sz w:val="24"/>
                <w:szCs w:val="24"/>
              </w:rPr>
            </w:pPr>
          </w:p>
          <w:p w14:paraId="10FCA896" w14:textId="77777777" w:rsidR="00564B0E" w:rsidRDefault="00564B0E" w:rsidP="00A764E9">
            <w:pPr>
              <w:tabs>
                <w:tab w:val="left" w:pos="1464"/>
              </w:tabs>
              <w:spacing w:before="240"/>
              <w:jc w:val="both"/>
              <w:rPr>
                <w:rFonts w:ascii="Times New Roman" w:hAnsi="Times New Roman" w:cs="Times New Roman"/>
                <w:b/>
                <w:bCs/>
                <w:sz w:val="24"/>
                <w:szCs w:val="24"/>
              </w:rPr>
            </w:pPr>
          </w:p>
          <w:p w14:paraId="670C3162" w14:textId="77777777" w:rsidR="00564B0E" w:rsidRDefault="00564B0E" w:rsidP="00A764E9">
            <w:pPr>
              <w:tabs>
                <w:tab w:val="left" w:pos="1464"/>
              </w:tabs>
              <w:spacing w:before="240"/>
              <w:jc w:val="both"/>
              <w:rPr>
                <w:rFonts w:ascii="Times New Roman" w:hAnsi="Times New Roman" w:cs="Times New Roman"/>
                <w:b/>
                <w:bCs/>
                <w:sz w:val="24"/>
                <w:szCs w:val="24"/>
              </w:rPr>
            </w:pPr>
          </w:p>
          <w:p w14:paraId="4BAE43EF" w14:textId="77B8EA81" w:rsidR="00564B0E" w:rsidRPr="00E60011" w:rsidRDefault="00564B0E" w:rsidP="00A764E9">
            <w:pPr>
              <w:tabs>
                <w:tab w:val="left" w:pos="1464"/>
              </w:tabs>
              <w:spacing w:before="240"/>
              <w:jc w:val="both"/>
              <w:rPr>
                <w:rFonts w:ascii="Times New Roman" w:hAnsi="Times New Roman" w:cs="Times New Roman"/>
                <w:sz w:val="24"/>
                <w:szCs w:val="24"/>
                <w:lang w:val="en-IN"/>
              </w:rPr>
            </w:pPr>
            <w:r w:rsidRPr="00E60011">
              <w:rPr>
                <w:rFonts w:ascii="Times New Roman" w:hAnsi="Times New Roman" w:cs="Times New Roman"/>
                <w:sz w:val="24"/>
                <w:szCs w:val="24"/>
              </w:rPr>
              <w:t>The main purpose of the project is to ensure &amp; enhance the safety keeping careful balance between economy &amp; safety.</w:t>
            </w:r>
          </w:p>
          <w:p w14:paraId="4A5EED02" w14:textId="77777777" w:rsidR="00564B0E" w:rsidRPr="00E60011" w:rsidRDefault="00564B0E" w:rsidP="00A764E9">
            <w:pPr>
              <w:tabs>
                <w:tab w:val="left" w:pos="1464"/>
              </w:tabs>
              <w:spacing w:before="240"/>
              <w:jc w:val="both"/>
              <w:rPr>
                <w:rFonts w:ascii="Times New Roman" w:hAnsi="Times New Roman" w:cs="Times New Roman"/>
                <w:sz w:val="24"/>
                <w:szCs w:val="24"/>
              </w:rPr>
            </w:pPr>
          </w:p>
          <w:p w14:paraId="2F8A09CA" w14:textId="77777777" w:rsidR="001A49F9" w:rsidRDefault="001A49F9" w:rsidP="00A764E9">
            <w:pPr>
              <w:tabs>
                <w:tab w:val="left" w:pos="1464"/>
              </w:tabs>
              <w:spacing w:before="240"/>
              <w:jc w:val="both"/>
              <w:rPr>
                <w:rFonts w:ascii="Times New Roman" w:hAnsi="Times New Roman" w:cs="Times New Roman"/>
                <w:b/>
                <w:bCs/>
                <w:sz w:val="24"/>
                <w:szCs w:val="24"/>
              </w:rPr>
            </w:pPr>
          </w:p>
          <w:p w14:paraId="4FBF3A27" w14:textId="77777777" w:rsidR="001A49F9" w:rsidRDefault="001A49F9" w:rsidP="00A764E9">
            <w:pPr>
              <w:tabs>
                <w:tab w:val="left" w:pos="1464"/>
              </w:tabs>
              <w:spacing w:before="240"/>
              <w:jc w:val="both"/>
              <w:rPr>
                <w:rFonts w:ascii="Times New Roman" w:hAnsi="Times New Roman" w:cs="Times New Roman"/>
                <w:b/>
                <w:bCs/>
                <w:sz w:val="24"/>
                <w:szCs w:val="24"/>
              </w:rPr>
            </w:pPr>
          </w:p>
          <w:p w14:paraId="466B8738" w14:textId="77777777" w:rsidR="001A49F9" w:rsidRDefault="001A49F9" w:rsidP="00A764E9">
            <w:pPr>
              <w:tabs>
                <w:tab w:val="left" w:pos="1464"/>
              </w:tabs>
              <w:spacing w:before="240"/>
              <w:jc w:val="both"/>
              <w:rPr>
                <w:rFonts w:ascii="Times New Roman" w:hAnsi="Times New Roman" w:cs="Times New Roman"/>
                <w:b/>
                <w:bCs/>
                <w:sz w:val="24"/>
                <w:szCs w:val="24"/>
              </w:rPr>
            </w:pPr>
          </w:p>
          <w:p w14:paraId="00BB0EDE" w14:textId="77777777" w:rsidR="001A49F9" w:rsidRDefault="001A49F9" w:rsidP="00A764E9">
            <w:pPr>
              <w:tabs>
                <w:tab w:val="left" w:pos="1464"/>
              </w:tabs>
              <w:spacing w:before="240"/>
              <w:jc w:val="both"/>
              <w:rPr>
                <w:rFonts w:ascii="Times New Roman" w:hAnsi="Times New Roman" w:cs="Times New Roman"/>
                <w:b/>
                <w:bCs/>
                <w:sz w:val="24"/>
                <w:szCs w:val="24"/>
              </w:rPr>
            </w:pPr>
          </w:p>
          <w:p w14:paraId="6D891F1F" w14:textId="77777777" w:rsidR="001A49F9" w:rsidRDefault="001A49F9" w:rsidP="00A764E9">
            <w:pPr>
              <w:tabs>
                <w:tab w:val="left" w:pos="1464"/>
              </w:tabs>
              <w:spacing w:before="240"/>
              <w:jc w:val="both"/>
              <w:rPr>
                <w:rFonts w:ascii="Times New Roman" w:hAnsi="Times New Roman" w:cs="Times New Roman"/>
                <w:b/>
                <w:bCs/>
                <w:sz w:val="24"/>
                <w:szCs w:val="24"/>
              </w:rPr>
            </w:pPr>
          </w:p>
          <w:p w14:paraId="69DE9E1E" w14:textId="77777777" w:rsidR="001A49F9" w:rsidRDefault="001A49F9" w:rsidP="00A764E9">
            <w:pPr>
              <w:tabs>
                <w:tab w:val="left" w:pos="1464"/>
              </w:tabs>
              <w:spacing w:before="240"/>
              <w:jc w:val="both"/>
              <w:rPr>
                <w:rFonts w:ascii="Times New Roman" w:hAnsi="Times New Roman" w:cs="Times New Roman"/>
                <w:b/>
                <w:bCs/>
                <w:sz w:val="24"/>
                <w:szCs w:val="24"/>
              </w:rPr>
            </w:pPr>
          </w:p>
          <w:p w14:paraId="608303FE" w14:textId="77777777" w:rsidR="001A49F9" w:rsidRDefault="001A49F9" w:rsidP="00A764E9">
            <w:pPr>
              <w:tabs>
                <w:tab w:val="left" w:pos="1464"/>
              </w:tabs>
              <w:spacing w:before="240"/>
              <w:jc w:val="both"/>
              <w:rPr>
                <w:rFonts w:ascii="Times New Roman" w:hAnsi="Times New Roman" w:cs="Times New Roman"/>
                <w:b/>
                <w:bCs/>
                <w:sz w:val="24"/>
                <w:szCs w:val="24"/>
              </w:rPr>
            </w:pPr>
          </w:p>
          <w:p w14:paraId="4C8AF73A" w14:textId="77777777" w:rsidR="001A49F9" w:rsidRDefault="001A49F9" w:rsidP="00A764E9">
            <w:pPr>
              <w:tabs>
                <w:tab w:val="left" w:pos="1464"/>
              </w:tabs>
              <w:spacing w:before="240"/>
              <w:jc w:val="both"/>
              <w:rPr>
                <w:rFonts w:ascii="Times New Roman" w:hAnsi="Times New Roman" w:cs="Times New Roman"/>
                <w:b/>
                <w:bCs/>
                <w:sz w:val="24"/>
                <w:szCs w:val="24"/>
              </w:rPr>
            </w:pPr>
          </w:p>
          <w:p w14:paraId="0FCD0046" w14:textId="2741AF50" w:rsidR="001A49F9" w:rsidRPr="00F52948" w:rsidRDefault="001A49F9" w:rsidP="007D6EC2">
            <w:pPr>
              <w:numPr>
                <w:ilvl w:val="0"/>
                <w:numId w:val="22"/>
              </w:numPr>
              <w:tabs>
                <w:tab w:val="left" w:pos="1464"/>
              </w:tabs>
              <w:spacing w:before="240"/>
              <w:jc w:val="both"/>
              <w:rPr>
                <w:rFonts w:ascii="Times New Roman" w:hAnsi="Times New Roman" w:cs="Times New Roman"/>
                <w:sz w:val="24"/>
                <w:szCs w:val="24"/>
                <w:lang w:val="en-IN"/>
              </w:rPr>
            </w:pPr>
            <w:r w:rsidRPr="00F52948">
              <w:rPr>
                <w:rFonts w:ascii="Times New Roman" w:hAnsi="Times New Roman" w:cs="Times New Roman"/>
                <w:sz w:val="24"/>
                <w:szCs w:val="24"/>
              </w:rPr>
              <w:t xml:space="preserve">A </w:t>
            </w:r>
            <w:proofErr w:type="spellStart"/>
            <w:r w:rsidRPr="00F52948">
              <w:rPr>
                <w:rFonts w:ascii="Times New Roman" w:hAnsi="Times New Roman" w:cs="Times New Roman"/>
                <w:sz w:val="24"/>
                <w:szCs w:val="24"/>
              </w:rPr>
              <w:t>multistorey</w:t>
            </w:r>
            <w:proofErr w:type="spellEnd"/>
            <w:r w:rsidRPr="00F52948">
              <w:rPr>
                <w:rFonts w:ascii="Times New Roman" w:hAnsi="Times New Roman" w:cs="Times New Roman"/>
                <w:sz w:val="24"/>
                <w:szCs w:val="24"/>
              </w:rPr>
              <w:t xml:space="preserve"> is a building that has multiple floors above the ground. It can be a residential or commercial building.</w:t>
            </w:r>
          </w:p>
          <w:p w14:paraId="46903F24" w14:textId="1BD06A96" w:rsidR="001A49F9" w:rsidRPr="00FF4544" w:rsidRDefault="001A49F9" w:rsidP="007D6EC2">
            <w:pPr>
              <w:numPr>
                <w:ilvl w:val="0"/>
                <w:numId w:val="22"/>
              </w:numPr>
              <w:tabs>
                <w:tab w:val="left" w:pos="1464"/>
              </w:tabs>
              <w:spacing w:before="240"/>
              <w:jc w:val="both"/>
              <w:rPr>
                <w:rFonts w:ascii="Times New Roman" w:hAnsi="Times New Roman" w:cs="Times New Roman"/>
                <w:sz w:val="24"/>
                <w:szCs w:val="24"/>
                <w:lang w:val="en-IN"/>
              </w:rPr>
            </w:pPr>
            <w:r w:rsidRPr="00F52948">
              <w:rPr>
                <w:rFonts w:ascii="Times New Roman" w:hAnsi="Times New Roman" w:cs="Times New Roman"/>
                <w:sz w:val="24"/>
                <w:szCs w:val="24"/>
              </w:rPr>
              <w:t xml:space="preserve">In this project the analysis and design of </w:t>
            </w:r>
            <w:proofErr w:type="spellStart"/>
            <w:r w:rsidRPr="00F52948">
              <w:rPr>
                <w:rFonts w:ascii="Times New Roman" w:hAnsi="Times New Roman" w:cs="Times New Roman"/>
                <w:sz w:val="24"/>
                <w:szCs w:val="24"/>
              </w:rPr>
              <w:t>multistorey</w:t>
            </w:r>
            <w:proofErr w:type="spellEnd"/>
            <w:r w:rsidRPr="00F52948">
              <w:rPr>
                <w:rFonts w:ascii="Times New Roman" w:hAnsi="Times New Roman" w:cs="Times New Roman"/>
                <w:sz w:val="24"/>
                <w:szCs w:val="24"/>
              </w:rPr>
              <w:t xml:space="preserve"> building G+</w:t>
            </w:r>
            <w:proofErr w:type="gramStart"/>
            <w:r w:rsidRPr="00F52948">
              <w:rPr>
                <w:rFonts w:ascii="Times New Roman" w:hAnsi="Times New Roman" w:cs="Times New Roman"/>
                <w:sz w:val="24"/>
                <w:szCs w:val="24"/>
              </w:rPr>
              <w:t>4</w:t>
            </w:r>
            <w:proofErr w:type="gramEnd"/>
            <w:r w:rsidRPr="00F52948">
              <w:rPr>
                <w:rFonts w:ascii="Times New Roman" w:hAnsi="Times New Roman" w:cs="Times New Roman"/>
                <w:sz w:val="24"/>
                <w:szCs w:val="24"/>
              </w:rPr>
              <w:t>.</w:t>
            </w:r>
          </w:p>
          <w:p w14:paraId="0989BA91" w14:textId="77777777" w:rsidR="00CC1E07" w:rsidRDefault="00CC1E07" w:rsidP="00A764E9">
            <w:pPr>
              <w:tabs>
                <w:tab w:val="left" w:pos="1464"/>
              </w:tabs>
              <w:spacing w:before="240"/>
              <w:jc w:val="both"/>
              <w:rPr>
                <w:rFonts w:ascii="Times New Roman" w:hAnsi="Times New Roman" w:cs="Times New Roman"/>
                <w:sz w:val="24"/>
                <w:szCs w:val="24"/>
              </w:rPr>
            </w:pPr>
          </w:p>
          <w:p w14:paraId="263F835D" w14:textId="2EFBB634" w:rsidR="009A4640" w:rsidRPr="009A4640" w:rsidRDefault="009A4640" w:rsidP="00A764E9">
            <w:pPr>
              <w:tabs>
                <w:tab w:val="left" w:pos="1464"/>
              </w:tabs>
              <w:spacing w:before="240"/>
              <w:jc w:val="both"/>
              <w:rPr>
                <w:rFonts w:ascii="Times New Roman" w:hAnsi="Times New Roman" w:cs="Times New Roman"/>
                <w:sz w:val="24"/>
                <w:szCs w:val="24"/>
                <w:lang w:val="en-IN"/>
              </w:rPr>
            </w:pPr>
            <w:r w:rsidRPr="009A4640">
              <w:rPr>
                <w:rFonts w:ascii="Times New Roman" w:hAnsi="Times New Roman" w:cs="Times New Roman"/>
                <w:sz w:val="24"/>
                <w:szCs w:val="24"/>
              </w:rPr>
              <w:t xml:space="preserve">Analysis works </w:t>
            </w:r>
            <w:proofErr w:type="gramStart"/>
            <w:r w:rsidRPr="009A4640">
              <w:rPr>
                <w:rFonts w:ascii="Times New Roman" w:hAnsi="Times New Roman" w:cs="Times New Roman"/>
                <w:sz w:val="24"/>
                <w:szCs w:val="24"/>
              </w:rPr>
              <w:t>are done</w:t>
            </w:r>
            <w:proofErr w:type="gramEnd"/>
            <w:r w:rsidRPr="009A4640">
              <w:rPr>
                <w:rFonts w:ascii="Times New Roman" w:hAnsi="Times New Roman" w:cs="Times New Roman"/>
                <w:sz w:val="24"/>
                <w:szCs w:val="24"/>
              </w:rPr>
              <w:t xml:space="preserve"> </w:t>
            </w:r>
            <w:r w:rsidRPr="00F52948">
              <w:rPr>
                <w:rFonts w:ascii="Times New Roman" w:hAnsi="Times New Roman" w:cs="Times New Roman"/>
                <w:sz w:val="24"/>
                <w:szCs w:val="24"/>
              </w:rPr>
              <w:t xml:space="preserve">   </w:t>
            </w:r>
            <w:r w:rsidRPr="009A4640">
              <w:rPr>
                <w:rFonts w:ascii="Times New Roman" w:hAnsi="Times New Roman" w:cs="Times New Roman"/>
                <w:sz w:val="24"/>
                <w:szCs w:val="24"/>
              </w:rPr>
              <w:t>using SAP2000 v16 as analytical tool.</w:t>
            </w:r>
          </w:p>
          <w:p w14:paraId="6D9F5562" w14:textId="77777777" w:rsidR="009A4640" w:rsidRPr="009A4640" w:rsidRDefault="009A4640" w:rsidP="00A764E9">
            <w:pPr>
              <w:tabs>
                <w:tab w:val="left" w:pos="1464"/>
              </w:tabs>
              <w:spacing w:before="240"/>
              <w:jc w:val="both"/>
              <w:rPr>
                <w:rFonts w:ascii="Times New Roman" w:hAnsi="Times New Roman" w:cs="Times New Roman"/>
                <w:sz w:val="24"/>
                <w:szCs w:val="24"/>
                <w:lang w:val="en-IN"/>
              </w:rPr>
            </w:pPr>
            <w:r w:rsidRPr="009A4640">
              <w:rPr>
                <w:rFonts w:ascii="Times New Roman" w:hAnsi="Times New Roman" w:cs="Times New Roman"/>
                <w:sz w:val="24"/>
                <w:szCs w:val="24"/>
              </w:rPr>
              <w:t xml:space="preserve"> • MS-Excel </w:t>
            </w:r>
            <w:proofErr w:type="gramStart"/>
            <w:r w:rsidRPr="009A4640">
              <w:rPr>
                <w:rFonts w:ascii="Times New Roman" w:hAnsi="Times New Roman" w:cs="Times New Roman"/>
                <w:sz w:val="24"/>
                <w:szCs w:val="24"/>
              </w:rPr>
              <w:t>is used</w:t>
            </w:r>
            <w:proofErr w:type="gramEnd"/>
            <w:r w:rsidRPr="009A4640">
              <w:rPr>
                <w:rFonts w:ascii="Times New Roman" w:hAnsi="Times New Roman" w:cs="Times New Roman"/>
                <w:sz w:val="24"/>
                <w:szCs w:val="24"/>
              </w:rPr>
              <w:t xml:space="preserve"> for general calculations.</w:t>
            </w:r>
          </w:p>
          <w:p w14:paraId="149B7F33" w14:textId="77777777" w:rsidR="009A4640" w:rsidRPr="009A4640" w:rsidRDefault="009A4640" w:rsidP="00A764E9">
            <w:pPr>
              <w:tabs>
                <w:tab w:val="left" w:pos="1464"/>
              </w:tabs>
              <w:spacing w:before="240"/>
              <w:jc w:val="both"/>
              <w:rPr>
                <w:rFonts w:ascii="Times New Roman" w:hAnsi="Times New Roman" w:cs="Times New Roman"/>
                <w:sz w:val="24"/>
                <w:szCs w:val="24"/>
                <w:lang w:val="en-IN"/>
              </w:rPr>
            </w:pPr>
            <w:r w:rsidRPr="009A4640">
              <w:rPr>
                <w:rFonts w:ascii="Times New Roman" w:hAnsi="Times New Roman" w:cs="Times New Roman"/>
                <w:sz w:val="24"/>
                <w:szCs w:val="24"/>
              </w:rPr>
              <w:t xml:space="preserve"> • Ductile Detailing </w:t>
            </w:r>
            <w:proofErr w:type="gramStart"/>
            <w:r w:rsidRPr="009A4640">
              <w:rPr>
                <w:rFonts w:ascii="Times New Roman" w:hAnsi="Times New Roman" w:cs="Times New Roman"/>
                <w:sz w:val="24"/>
                <w:szCs w:val="24"/>
              </w:rPr>
              <w:t>is drafted</w:t>
            </w:r>
            <w:proofErr w:type="gramEnd"/>
            <w:r w:rsidRPr="009A4640">
              <w:rPr>
                <w:rFonts w:ascii="Times New Roman" w:hAnsi="Times New Roman" w:cs="Times New Roman"/>
                <w:sz w:val="24"/>
                <w:szCs w:val="24"/>
              </w:rPr>
              <w:t xml:space="preserve"> using AutoCAD2007. </w:t>
            </w:r>
          </w:p>
          <w:p w14:paraId="1BF5D91B" w14:textId="64588E07" w:rsidR="001A49F9" w:rsidRPr="00F52948" w:rsidRDefault="009A4640" w:rsidP="00A764E9">
            <w:pPr>
              <w:tabs>
                <w:tab w:val="left" w:pos="1464"/>
              </w:tabs>
              <w:spacing w:before="240"/>
              <w:jc w:val="both"/>
              <w:rPr>
                <w:rFonts w:ascii="Times New Roman" w:hAnsi="Times New Roman" w:cs="Times New Roman"/>
                <w:sz w:val="24"/>
                <w:szCs w:val="24"/>
              </w:rPr>
            </w:pPr>
            <w:r w:rsidRPr="00F52948">
              <w:rPr>
                <w:rFonts w:ascii="Times New Roman" w:hAnsi="Times New Roman" w:cs="Times New Roman"/>
                <w:sz w:val="24"/>
                <w:szCs w:val="24"/>
              </w:rPr>
              <w:t xml:space="preserve">• Building is </w:t>
            </w:r>
            <w:r w:rsidRPr="001A1958">
              <w:t>Analy</w:t>
            </w:r>
            <w:r w:rsidR="002E4D77">
              <w:t>z</w:t>
            </w:r>
            <w:r w:rsidRPr="001A1958">
              <w:t>ing</w:t>
            </w:r>
            <w:r w:rsidR="004B45B5">
              <w:t xml:space="preserve"> </w:t>
            </w:r>
            <w:r w:rsidRPr="001A1958">
              <w:t>with</w:t>
            </w:r>
            <w:r w:rsidRPr="00F52948">
              <w:rPr>
                <w:rFonts w:ascii="Times New Roman" w:hAnsi="Times New Roman" w:cs="Times New Roman"/>
                <w:sz w:val="24"/>
                <w:szCs w:val="24"/>
              </w:rPr>
              <w:t xml:space="preserve"> under of seismic load because Kathmandu is hot zone of earthquake</w:t>
            </w:r>
            <w:r w:rsidR="00952A44" w:rsidRPr="00F52948">
              <w:rPr>
                <w:rFonts w:ascii="Times New Roman" w:hAnsi="Times New Roman" w:cs="Times New Roman"/>
                <w:sz w:val="24"/>
                <w:szCs w:val="24"/>
              </w:rPr>
              <w:t>.</w:t>
            </w:r>
          </w:p>
          <w:p w14:paraId="4D5291AF" w14:textId="77777777" w:rsidR="00952A44" w:rsidRPr="00F52948" w:rsidRDefault="00952A44" w:rsidP="00A764E9">
            <w:pPr>
              <w:tabs>
                <w:tab w:val="left" w:pos="1464"/>
              </w:tabs>
              <w:spacing w:before="240"/>
              <w:jc w:val="both"/>
              <w:rPr>
                <w:rFonts w:ascii="Times New Roman" w:hAnsi="Times New Roman" w:cs="Times New Roman"/>
                <w:sz w:val="24"/>
                <w:szCs w:val="24"/>
              </w:rPr>
            </w:pPr>
          </w:p>
          <w:p w14:paraId="21295B5A" w14:textId="77777777" w:rsidR="00952A44" w:rsidRPr="00F52948" w:rsidRDefault="00952A44" w:rsidP="00A764E9">
            <w:pPr>
              <w:tabs>
                <w:tab w:val="left" w:pos="1464"/>
              </w:tabs>
              <w:spacing w:before="240"/>
              <w:jc w:val="both"/>
              <w:rPr>
                <w:rFonts w:ascii="Times New Roman" w:hAnsi="Times New Roman" w:cs="Times New Roman"/>
                <w:sz w:val="24"/>
                <w:szCs w:val="24"/>
              </w:rPr>
            </w:pPr>
          </w:p>
          <w:p w14:paraId="4F7AB458" w14:textId="77777777" w:rsidR="00952A44" w:rsidRPr="00F52948" w:rsidRDefault="00952A44" w:rsidP="00A764E9">
            <w:pPr>
              <w:tabs>
                <w:tab w:val="left" w:pos="1464"/>
              </w:tabs>
              <w:spacing w:before="240"/>
              <w:jc w:val="both"/>
              <w:rPr>
                <w:rFonts w:ascii="Times New Roman" w:hAnsi="Times New Roman" w:cs="Times New Roman"/>
                <w:sz w:val="24"/>
                <w:szCs w:val="24"/>
              </w:rPr>
            </w:pPr>
          </w:p>
          <w:p w14:paraId="1A01BD95" w14:textId="77777777" w:rsidR="00952A44" w:rsidRDefault="00952A44" w:rsidP="00A764E9">
            <w:pPr>
              <w:tabs>
                <w:tab w:val="left" w:pos="1464"/>
              </w:tabs>
              <w:spacing w:before="240"/>
              <w:jc w:val="both"/>
              <w:rPr>
                <w:rFonts w:ascii="Times New Roman" w:hAnsi="Times New Roman" w:cs="Times New Roman"/>
                <w:b/>
                <w:bCs/>
                <w:sz w:val="24"/>
                <w:szCs w:val="24"/>
              </w:rPr>
            </w:pPr>
          </w:p>
          <w:p w14:paraId="62F5E326" w14:textId="77777777" w:rsidR="00952A44" w:rsidRDefault="00952A44" w:rsidP="00A764E9">
            <w:pPr>
              <w:tabs>
                <w:tab w:val="left" w:pos="1464"/>
              </w:tabs>
              <w:spacing w:before="240"/>
              <w:jc w:val="both"/>
              <w:rPr>
                <w:rFonts w:ascii="Times New Roman" w:hAnsi="Times New Roman" w:cs="Times New Roman"/>
                <w:b/>
                <w:bCs/>
                <w:sz w:val="24"/>
                <w:szCs w:val="24"/>
              </w:rPr>
            </w:pPr>
          </w:p>
          <w:p w14:paraId="4C40ED8F" w14:textId="77777777" w:rsidR="00952A44" w:rsidRDefault="00952A44" w:rsidP="00A764E9">
            <w:pPr>
              <w:tabs>
                <w:tab w:val="left" w:pos="1464"/>
              </w:tabs>
              <w:spacing w:before="240"/>
              <w:jc w:val="both"/>
              <w:rPr>
                <w:rFonts w:ascii="Times New Roman" w:hAnsi="Times New Roman" w:cs="Times New Roman"/>
                <w:b/>
                <w:bCs/>
                <w:sz w:val="24"/>
                <w:szCs w:val="24"/>
              </w:rPr>
            </w:pPr>
          </w:p>
          <w:p w14:paraId="42C82BF5" w14:textId="11CD9B82" w:rsidR="00EE6E46" w:rsidRPr="00EE6E46" w:rsidRDefault="00EE6E46" w:rsidP="00A764E9">
            <w:pPr>
              <w:tabs>
                <w:tab w:val="left" w:pos="1464"/>
              </w:tabs>
              <w:spacing w:before="240"/>
              <w:jc w:val="both"/>
              <w:rPr>
                <w:rFonts w:ascii="Times New Roman" w:hAnsi="Times New Roman" w:cs="Times New Roman"/>
                <w:sz w:val="24"/>
                <w:szCs w:val="24"/>
                <w:lang w:val="en-IN"/>
              </w:rPr>
            </w:pPr>
            <w:r w:rsidRPr="00EE6E46">
              <w:rPr>
                <w:rFonts w:ascii="Times New Roman" w:hAnsi="Times New Roman" w:cs="Times New Roman"/>
                <w:sz w:val="24"/>
                <w:szCs w:val="24"/>
              </w:rPr>
              <w:lastRenderedPageBreak/>
              <w:t xml:space="preserve">The modelling </w:t>
            </w:r>
            <w:proofErr w:type="gramStart"/>
            <w:r w:rsidRPr="00EE6E46">
              <w:rPr>
                <w:rFonts w:ascii="Times New Roman" w:hAnsi="Times New Roman" w:cs="Times New Roman"/>
                <w:sz w:val="24"/>
                <w:szCs w:val="24"/>
              </w:rPr>
              <w:t>is drafted</w:t>
            </w:r>
            <w:proofErr w:type="gramEnd"/>
            <w:r w:rsidRPr="00EE6E46">
              <w:rPr>
                <w:rFonts w:ascii="Times New Roman" w:hAnsi="Times New Roman" w:cs="Times New Roman"/>
                <w:sz w:val="24"/>
                <w:szCs w:val="24"/>
              </w:rPr>
              <w:t xml:space="preserve"> to AUTOCAD. </w:t>
            </w:r>
          </w:p>
          <w:p w14:paraId="144B3730" w14:textId="77777777" w:rsidR="00EE6E46" w:rsidRPr="00EE6E46" w:rsidRDefault="00EE6E46" w:rsidP="00A764E9">
            <w:pPr>
              <w:tabs>
                <w:tab w:val="left" w:pos="1464"/>
              </w:tabs>
              <w:spacing w:before="240"/>
              <w:jc w:val="both"/>
              <w:rPr>
                <w:rFonts w:ascii="Times New Roman" w:hAnsi="Times New Roman" w:cs="Times New Roman"/>
                <w:sz w:val="24"/>
                <w:szCs w:val="24"/>
                <w:lang w:val="en-IN"/>
              </w:rPr>
            </w:pPr>
            <w:r w:rsidRPr="00EE6E46">
              <w:rPr>
                <w:rFonts w:ascii="Times New Roman" w:hAnsi="Times New Roman" w:cs="Times New Roman"/>
                <w:sz w:val="24"/>
                <w:szCs w:val="24"/>
              </w:rPr>
              <w:t xml:space="preserve">• Designing was done manually of slab, beam, column, footing, and </w:t>
            </w:r>
            <w:proofErr w:type="gramStart"/>
            <w:r w:rsidRPr="00EE6E46">
              <w:rPr>
                <w:rFonts w:ascii="Times New Roman" w:hAnsi="Times New Roman" w:cs="Times New Roman"/>
                <w:sz w:val="24"/>
                <w:szCs w:val="24"/>
              </w:rPr>
              <w:t>stair case</w:t>
            </w:r>
            <w:proofErr w:type="gramEnd"/>
            <w:r w:rsidRPr="00EE6E46">
              <w:rPr>
                <w:rFonts w:ascii="Times New Roman" w:hAnsi="Times New Roman" w:cs="Times New Roman"/>
                <w:sz w:val="24"/>
                <w:szCs w:val="24"/>
              </w:rPr>
              <w:t xml:space="preserve">. </w:t>
            </w:r>
          </w:p>
          <w:p w14:paraId="2490F678" w14:textId="77777777" w:rsidR="00EE6E46" w:rsidRPr="00EE6E46" w:rsidRDefault="00EE6E46" w:rsidP="00A764E9">
            <w:pPr>
              <w:tabs>
                <w:tab w:val="left" w:pos="1464"/>
              </w:tabs>
              <w:spacing w:before="240"/>
              <w:jc w:val="both"/>
              <w:rPr>
                <w:rFonts w:ascii="Times New Roman" w:hAnsi="Times New Roman" w:cs="Times New Roman"/>
                <w:sz w:val="24"/>
                <w:szCs w:val="24"/>
                <w:lang w:val="en-IN"/>
              </w:rPr>
            </w:pPr>
            <w:r w:rsidRPr="00EE6E46">
              <w:rPr>
                <w:rFonts w:ascii="Times New Roman" w:hAnsi="Times New Roman" w:cs="Times New Roman"/>
                <w:sz w:val="24"/>
                <w:szCs w:val="24"/>
              </w:rPr>
              <w:t>• And design is cross check to STAAD PRO software.</w:t>
            </w:r>
          </w:p>
          <w:p w14:paraId="05A736F1" w14:textId="1E0F7F85" w:rsidR="00952A44" w:rsidRPr="006B17E4" w:rsidRDefault="00952A44" w:rsidP="00A764E9">
            <w:pPr>
              <w:tabs>
                <w:tab w:val="left" w:pos="1464"/>
              </w:tabs>
              <w:spacing w:before="240"/>
              <w:jc w:val="both"/>
              <w:rPr>
                <w:rFonts w:ascii="Times New Roman" w:hAnsi="Times New Roman" w:cs="Times New Roman"/>
                <w:b/>
                <w:bCs/>
                <w:sz w:val="24"/>
                <w:szCs w:val="24"/>
              </w:rPr>
            </w:pPr>
          </w:p>
        </w:tc>
        <w:tc>
          <w:tcPr>
            <w:tcW w:w="3037" w:type="dxa"/>
          </w:tcPr>
          <w:p w14:paraId="69E07614" w14:textId="77777777" w:rsidR="006B4DC1" w:rsidRPr="00AD40BD" w:rsidRDefault="006B4DC1" w:rsidP="007D6EC2">
            <w:pPr>
              <w:numPr>
                <w:ilvl w:val="0"/>
                <w:numId w:val="21"/>
              </w:numPr>
              <w:tabs>
                <w:tab w:val="left" w:pos="1464"/>
              </w:tabs>
              <w:spacing w:before="240"/>
              <w:jc w:val="both"/>
              <w:rPr>
                <w:rFonts w:ascii="Times New Roman" w:hAnsi="Times New Roman" w:cs="Times New Roman"/>
                <w:sz w:val="24"/>
                <w:szCs w:val="24"/>
                <w:lang w:val="en-IN"/>
              </w:rPr>
            </w:pPr>
            <w:r w:rsidRPr="00AD40BD">
              <w:rPr>
                <w:rFonts w:ascii="Times New Roman" w:hAnsi="Times New Roman" w:cs="Times New Roman"/>
                <w:sz w:val="24"/>
                <w:szCs w:val="24"/>
              </w:rPr>
              <w:lastRenderedPageBreak/>
              <w:t xml:space="preserve">Checked the deflection and shear of slab and beam are safe. </w:t>
            </w:r>
          </w:p>
          <w:p w14:paraId="631ED573" w14:textId="5C301187" w:rsidR="006B4DC1" w:rsidRPr="00AD40BD" w:rsidRDefault="006B4DC1" w:rsidP="007D6EC2">
            <w:pPr>
              <w:pStyle w:val="ListParagraph"/>
              <w:numPr>
                <w:ilvl w:val="0"/>
                <w:numId w:val="21"/>
              </w:numPr>
              <w:tabs>
                <w:tab w:val="left" w:pos="1464"/>
              </w:tabs>
              <w:spacing w:before="240"/>
              <w:jc w:val="both"/>
              <w:rPr>
                <w:rFonts w:ascii="Times New Roman" w:hAnsi="Times New Roman" w:cs="Times New Roman"/>
                <w:sz w:val="24"/>
                <w:szCs w:val="24"/>
                <w:lang w:val="en-IN"/>
              </w:rPr>
            </w:pPr>
            <w:r w:rsidRPr="00AD40BD">
              <w:rPr>
                <w:rFonts w:ascii="Times New Roman" w:hAnsi="Times New Roman" w:cs="Times New Roman"/>
                <w:sz w:val="24"/>
                <w:szCs w:val="24"/>
              </w:rPr>
              <w:t xml:space="preserve">Column are designed using </w:t>
            </w:r>
            <w:proofErr w:type="gramStart"/>
            <w:r w:rsidRPr="00AD40BD">
              <w:rPr>
                <w:rFonts w:ascii="Times New Roman" w:hAnsi="Times New Roman" w:cs="Times New Roman"/>
                <w:sz w:val="24"/>
                <w:szCs w:val="24"/>
              </w:rPr>
              <w:t>sp-16</w:t>
            </w:r>
            <w:proofErr w:type="gramEnd"/>
            <w:r w:rsidRPr="00AD40BD">
              <w:rPr>
                <w:rFonts w:ascii="Times New Roman" w:hAnsi="Times New Roman" w:cs="Times New Roman"/>
                <w:sz w:val="24"/>
                <w:szCs w:val="24"/>
              </w:rPr>
              <w:t xml:space="preserve"> and checked for </w:t>
            </w:r>
            <w:proofErr w:type="spellStart"/>
            <w:r w:rsidRPr="00AD40BD">
              <w:rPr>
                <w:rFonts w:ascii="Times New Roman" w:hAnsi="Times New Roman" w:cs="Times New Roman"/>
                <w:sz w:val="24"/>
                <w:szCs w:val="24"/>
              </w:rPr>
              <w:t>intraction</w:t>
            </w:r>
            <w:proofErr w:type="spellEnd"/>
            <w:r w:rsidRPr="00AD40BD">
              <w:rPr>
                <w:rFonts w:ascii="Times New Roman" w:hAnsi="Times New Roman" w:cs="Times New Roman"/>
                <w:sz w:val="24"/>
                <w:szCs w:val="24"/>
              </w:rPr>
              <w:t xml:space="preserve"> formula and found to be safe. </w:t>
            </w:r>
          </w:p>
          <w:p w14:paraId="30EF841B" w14:textId="4BFBFF48" w:rsidR="006B4DC1" w:rsidRPr="00AD40BD" w:rsidRDefault="006B4DC1" w:rsidP="007D6EC2">
            <w:pPr>
              <w:pStyle w:val="ListParagraph"/>
              <w:numPr>
                <w:ilvl w:val="0"/>
                <w:numId w:val="21"/>
              </w:numPr>
              <w:tabs>
                <w:tab w:val="left" w:pos="1464"/>
              </w:tabs>
              <w:spacing w:before="240"/>
              <w:jc w:val="both"/>
              <w:rPr>
                <w:rFonts w:ascii="Times New Roman" w:hAnsi="Times New Roman" w:cs="Times New Roman"/>
                <w:sz w:val="24"/>
                <w:szCs w:val="24"/>
                <w:lang w:val="en-IN"/>
              </w:rPr>
            </w:pPr>
            <w:r w:rsidRPr="00AD40BD">
              <w:rPr>
                <w:rFonts w:ascii="Times New Roman" w:hAnsi="Times New Roman" w:cs="Times New Roman"/>
                <w:sz w:val="24"/>
                <w:szCs w:val="24"/>
              </w:rPr>
              <w:t>Footing were</w:t>
            </w:r>
            <w:r w:rsidR="002F42F5">
              <w:rPr>
                <w:rFonts w:ascii="Times New Roman" w:hAnsi="Times New Roman" w:cs="Times New Roman"/>
                <w:sz w:val="24"/>
                <w:szCs w:val="24"/>
              </w:rPr>
              <w:t xml:space="preserve"> </w:t>
            </w:r>
            <w:r w:rsidRPr="00AD40BD">
              <w:rPr>
                <w:rFonts w:ascii="Times New Roman" w:hAnsi="Times New Roman" w:cs="Times New Roman"/>
                <w:sz w:val="24"/>
                <w:szCs w:val="24"/>
              </w:rPr>
              <w:t xml:space="preserve">designed and checked for one way or </w:t>
            </w:r>
            <w:proofErr w:type="gramStart"/>
            <w:r w:rsidRPr="00AD40BD">
              <w:rPr>
                <w:rFonts w:ascii="Times New Roman" w:hAnsi="Times New Roman" w:cs="Times New Roman"/>
                <w:sz w:val="24"/>
                <w:szCs w:val="24"/>
              </w:rPr>
              <w:t>two way</w:t>
            </w:r>
            <w:proofErr w:type="gramEnd"/>
            <w:r w:rsidRPr="00AD40BD">
              <w:rPr>
                <w:rFonts w:ascii="Times New Roman" w:hAnsi="Times New Roman" w:cs="Times New Roman"/>
                <w:sz w:val="24"/>
                <w:szCs w:val="24"/>
              </w:rPr>
              <w:t xml:space="preserve"> shear was found. • Using software helps to get faster results &amp; simultaneously designing can also be done for that</w:t>
            </w:r>
            <w:r w:rsidR="002F42F5">
              <w:rPr>
                <w:rFonts w:ascii="Times New Roman" w:hAnsi="Times New Roman" w:cs="Times New Roman"/>
                <w:sz w:val="24"/>
                <w:szCs w:val="24"/>
              </w:rPr>
              <w:t xml:space="preserve"> </w:t>
            </w:r>
            <w:r w:rsidRPr="00AD40BD">
              <w:rPr>
                <w:rFonts w:ascii="Times New Roman" w:hAnsi="Times New Roman" w:cs="Times New Roman"/>
                <w:sz w:val="24"/>
                <w:szCs w:val="24"/>
              </w:rPr>
              <w:t>members</w:t>
            </w:r>
          </w:p>
          <w:p w14:paraId="6FABC5CA" w14:textId="2EC4E2EB" w:rsidR="006B4DC1" w:rsidRPr="00AD40BD" w:rsidRDefault="006B4DC1" w:rsidP="007D6EC2">
            <w:pPr>
              <w:pStyle w:val="ListParagraph"/>
              <w:numPr>
                <w:ilvl w:val="0"/>
                <w:numId w:val="21"/>
              </w:numPr>
              <w:tabs>
                <w:tab w:val="left" w:pos="1464"/>
              </w:tabs>
              <w:spacing w:before="240"/>
              <w:jc w:val="both"/>
              <w:rPr>
                <w:rFonts w:ascii="Times New Roman" w:hAnsi="Times New Roman" w:cs="Times New Roman"/>
                <w:sz w:val="24"/>
                <w:szCs w:val="24"/>
                <w:lang w:val="en-IN"/>
              </w:rPr>
            </w:pPr>
            <w:r w:rsidRPr="00AD40BD">
              <w:rPr>
                <w:rFonts w:ascii="Times New Roman" w:hAnsi="Times New Roman" w:cs="Times New Roman"/>
                <w:sz w:val="24"/>
                <w:szCs w:val="24"/>
              </w:rPr>
              <w:t xml:space="preserve">Load combination </w:t>
            </w:r>
            <w:proofErr w:type="gramStart"/>
            <w:r w:rsidRPr="00AD40BD">
              <w:rPr>
                <w:rFonts w:ascii="Times New Roman" w:hAnsi="Times New Roman" w:cs="Times New Roman"/>
                <w:sz w:val="24"/>
                <w:szCs w:val="24"/>
              </w:rPr>
              <w:t>can be altered</w:t>
            </w:r>
            <w:proofErr w:type="gramEnd"/>
            <w:r w:rsidRPr="00AD40BD">
              <w:rPr>
                <w:rFonts w:ascii="Times New Roman" w:hAnsi="Times New Roman" w:cs="Times New Roman"/>
                <w:sz w:val="24"/>
                <w:szCs w:val="24"/>
              </w:rPr>
              <w:t xml:space="preserve"> easily. • ETABS gives more economical &amp; convenient results than manual design results. </w:t>
            </w:r>
          </w:p>
          <w:p w14:paraId="3560AC24" w14:textId="542DF840" w:rsidR="00B64974" w:rsidRPr="00AD40BD" w:rsidRDefault="00B64974" w:rsidP="007D6EC2">
            <w:pPr>
              <w:numPr>
                <w:ilvl w:val="0"/>
                <w:numId w:val="21"/>
              </w:numPr>
              <w:tabs>
                <w:tab w:val="clear" w:pos="720"/>
                <w:tab w:val="left" w:pos="696"/>
                <w:tab w:val="left" w:pos="1464"/>
              </w:tabs>
              <w:spacing w:before="240"/>
              <w:jc w:val="both"/>
              <w:rPr>
                <w:rFonts w:ascii="Times New Roman" w:hAnsi="Times New Roman" w:cs="Times New Roman"/>
                <w:sz w:val="24"/>
                <w:szCs w:val="24"/>
                <w:lang w:val="en-IN"/>
              </w:rPr>
            </w:pPr>
            <w:r w:rsidRPr="00AD40BD">
              <w:rPr>
                <w:rFonts w:ascii="Times New Roman" w:hAnsi="Times New Roman" w:cs="Times New Roman"/>
                <w:sz w:val="24"/>
                <w:szCs w:val="24"/>
              </w:rPr>
              <w:t xml:space="preserve">If the height of the structure is increased the stiffness phenomenon (slenderness </w:t>
            </w:r>
            <w:proofErr w:type="gramStart"/>
            <w:r w:rsidRPr="00AD40BD">
              <w:rPr>
                <w:rFonts w:ascii="Times New Roman" w:hAnsi="Times New Roman" w:cs="Times New Roman"/>
                <w:sz w:val="24"/>
                <w:szCs w:val="24"/>
              </w:rPr>
              <w:t>effect )i.e</w:t>
            </w:r>
            <w:proofErr w:type="gramEnd"/>
            <w:r w:rsidRPr="00AD40BD">
              <w:rPr>
                <w:rFonts w:ascii="Times New Roman" w:hAnsi="Times New Roman" w:cs="Times New Roman"/>
                <w:sz w:val="24"/>
                <w:szCs w:val="24"/>
              </w:rPr>
              <w:t xml:space="preserve">. long column effect will come in to the picture . As a result the amount of deflections are far greater than the </w:t>
            </w:r>
            <w:proofErr w:type="spellStart"/>
            <w:r w:rsidRPr="00AD40BD">
              <w:rPr>
                <w:rFonts w:ascii="Times New Roman" w:hAnsi="Times New Roman" w:cs="Times New Roman"/>
                <w:sz w:val="24"/>
                <w:szCs w:val="24"/>
              </w:rPr>
              <w:t>codal</w:t>
            </w:r>
            <w:proofErr w:type="spellEnd"/>
            <w:r w:rsidRPr="00AD40BD">
              <w:rPr>
                <w:rFonts w:ascii="Times New Roman" w:hAnsi="Times New Roman" w:cs="Times New Roman"/>
                <w:sz w:val="24"/>
                <w:szCs w:val="24"/>
              </w:rPr>
              <w:t xml:space="preserve"> provisions (IS – 456).</w:t>
            </w:r>
          </w:p>
          <w:p w14:paraId="58B8B838" w14:textId="77777777" w:rsidR="00B64974" w:rsidRPr="00E043A7" w:rsidRDefault="00B64974" w:rsidP="007D6EC2">
            <w:pPr>
              <w:numPr>
                <w:ilvl w:val="0"/>
                <w:numId w:val="21"/>
              </w:numPr>
              <w:tabs>
                <w:tab w:val="clear" w:pos="720"/>
                <w:tab w:val="left" w:pos="696"/>
                <w:tab w:val="left" w:pos="1464"/>
              </w:tabs>
              <w:spacing w:before="240"/>
              <w:jc w:val="both"/>
              <w:rPr>
                <w:rFonts w:ascii="Times New Roman" w:hAnsi="Times New Roman" w:cs="Times New Roman"/>
                <w:sz w:val="24"/>
                <w:szCs w:val="24"/>
                <w:lang w:val="en-IN"/>
              </w:rPr>
            </w:pPr>
            <w:r w:rsidRPr="00E043A7">
              <w:rPr>
                <w:rFonts w:ascii="Times New Roman" w:hAnsi="Times New Roman" w:cs="Times New Roman"/>
                <w:sz w:val="24"/>
                <w:szCs w:val="24"/>
              </w:rPr>
              <w:t xml:space="preserve">Economizing the column by means of column orientation is longer span longer direction will reduce </w:t>
            </w:r>
            <w:r w:rsidRPr="00E043A7">
              <w:rPr>
                <w:rFonts w:ascii="Times New Roman" w:hAnsi="Times New Roman" w:cs="Times New Roman"/>
                <w:sz w:val="24"/>
                <w:szCs w:val="24"/>
              </w:rPr>
              <w:lastRenderedPageBreak/>
              <w:t xml:space="preserve">the amount of bending as a result the area of steel is also </w:t>
            </w:r>
            <w:proofErr w:type="gramStart"/>
            <w:r w:rsidRPr="00E043A7">
              <w:rPr>
                <w:rFonts w:ascii="Times New Roman" w:hAnsi="Times New Roman" w:cs="Times New Roman"/>
                <w:sz w:val="24"/>
                <w:szCs w:val="24"/>
              </w:rPr>
              <w:t>reduced.</w:t>
            </w:r>
            <w:proofErr w:type="gramEnd"/>
            <w:r w:rsidRPr="00E043A7">
              <w:rPr>
                <w:rFonts w:ascii="Times New Roman" w:hAnsi="Times New Roman" w:cs="Times New Roman"/>
                <w:sz w:val="24"/>
                <w:szCs w:val="24"/>
              </w:rPr>
              <w:t xml:space="preserve"> </w:t>
            </w:r>
          </w:p>
          <w:p w14:paraId="34D31C1A" w14:textId="24CBE83C" w:rsidR="00E161E0" w:rsidRPr="00E043A7" w:rsidRDefault="00E161E0" w:rsidP="007D6EC2">
            <w:pPr>
              <w:numPr>
                <w:ilvl w:val="0"/>
                <w:numId w:val="21"/>
              </w:numPr>
              <w:tabs>
                <w:tab w:val="clear" w:pos="720"/>
                <w:tab w:val="left" w:pos="696"/>
                <w:tab w:val="left" w:pos="1464"/>
              </w:tabs>
              <w:spacing w:before="240"/>
              <w:jc w:val="both"/>
              <w:rPr>
                <w:rFonts w:ascii="Times New Roman" w:hAnsi="Times New Roman" w:cs="Times New Roman"/>
                <w:sz w:val="24"/>
                <w:szCs w:val="24"/>
                <w:lang w:val="en-IN"/>
              </w:rPr>
            </w:pPr>
            <w:r w:rsidRPr="00E043A7">
              <w:rPr>
                <w:rFonts w:ascii="Times New Roman" w:hAnsi="Times New Roman" w:cs="Times New Roman"/>
                <w:sz w:val="24"/>
                <w:szCs w:val="24"/>
              </w:rPr>
              <w:t xml:space="preserve">In this report a design of </w:t>
            </w:r>
            <w:proofErr w:type="spellStart"/>
            <w:r w:rsidRPr="00E043A7">
              <w:rPr>
                <w:rFonts w:ascii="Times New Roman" w:hAnsi="Times New Roman" w:cs="Times New Roman"/>
                <w:sz w:val="24"/>
                <w:szCs w:val="24"/>
              </w:rPr>
              <w:t>multistorey</w:t>
            </w:r>
            <w:proofErr w:type="spellEnd"/>
            <w:r w:rsidR="00CA7E8D">
              <w:rPr>
                <w:rFonts w:ascii="Times New Roman" w:hAnsi="Times New Roman" w:cs="Times New Roman"/>
                <w:sz w:val="24"/>
                <w:szCs w:val="24"/>
              </w:rPr>
              <w:t xml:space="preserve"> </w:t>
            </w:r>
            <w:r w:rsidRPr="00E043A7">
              <w:rPr>
                <w:rFonts w:ascii="Times New Roman" w:hAnsi="Times New Roman" w:cs="Times New Roman"/>
                <w:sz w:val="24"/>
                <w:szCs w:val="24"/>
              </w:rPr>
              <w:t xml:space="preserve">building G+4 is presented </w:t>
            </w:r>
          </w:p>
          <w:p w14:paraId="21E9EFEF" w14:textId="77777777" w:rsidR="00E161E0" w:rsidRPr="00A06716" w:rsidRDefault="00E161E0" w:rsidP="007D6EC2">
            <w:pPr>
              <w:numPr>
                <w:ilvl w:val="0"/>
                <w:numId w:val="21"/>
              </w:numPr>
              <w:tabs>
                <w:tab w:val="clear" w:pos="720"/>
                <w:tab w:val="left" w:pos="696"/>
                <w:tab w:val="left" w:pos="1464"/>
              </w:tabs>
              <w:spacing w:before="240"/>
              <w:jc w:val="both"/>
              <w:rPr>
                <w:rFonts w:ascii="Times New Roman" w:hAnsi="Times New Roman" w:cs="Times New Roman"/>
                <w:sz w:val="24"/>
                <w:szCs w:val="24"/>
                <w:lang w:val="en-IN"/>
              </w:rPr>
            </w:pPr>
            <w:r w:rsidRPr="00A06716">
              <w:rPr>
                <w:rFonts w:ascii="Times New Roman" w:hAnsi="Times New Roman" w:cs="Times New Roman"/>
                <w:sz w:val="24"/>
                <w:szCs w:val="24"/>
              </w:rPr>
              <w:t xml:space="preserve">The durability of a building depends mainly on proper construction and proper use of construction materials. </w:t>
            </w:r>
          </w:p>
          <w:p w14:paraId="4AA32331" w14:textId="77777777" w:rsidR="006B4DC1" w:rsidRPr="00A06716" w:rsidRDefault="006B4DC1" w:rsidP="00A764E9">
            <w:pPr>
              <w:tabs>
                <w:tab w:val="left" w:pos="1464"/>
              </w:tabs>
              <w:spacing w:before="240"/>
              <w:ind w:firstLine="720"/>
              <w:jc w:val="both"/>
              <w:rPr>
                <w:rFonts w:ascii="Times New Roman" w:hAnsi="Times New Roman" w:cs="Times New Roman"/>
                <w:sz w:val="24"/>
                <w:szCs w:val="24"/>
              </w:rPr>
            </w:pPr>
          </w:p>
          <w:p w14:paraId="3DA22C62" w14:textId="55B5B9BA" w:rsidR="009A4640" w:rsidRPr="009A4640" w:rsidRDefault="009A4640" w:rsidP="00A764E9">
            <w:pPr>
              <w:tabs>
                <w:tab w:val="left" w:pos="1464"/>
              </w:tabs>
              <w:spacing w:before="240"/>
              <w:jc w:val="both"/>
              <w:rPr>
                <w:rFonts w:ascii="Times New Roman" w:hAnsi="Times New Roman" w:cs="Times New Roman"/>
                <w:sz w:val="24"/>
                <w:szCs w:val="24"/>
                <w:lang w:val="en-IN"/>
              </w:rPr>
            </w:pPr>
            <w:r w:rsidRPr="009A4640">
              <w:rPr>
                <w:rFonts w:ascii="Times New Roman" w:hAnsi="Times New Roman" w:cs="Times New Roman"/>
                <w:sz w:val="24"/>
                <w:szCs w:val="24"/>
              </w:rPr>
              <w:t xml:space="preserve">For tension </w:t>
            </w:r>
            <w:proofErr w:type="gramStart"/>
            <w:r w:rsidRPr="009A4640">
              <w:rPr>
                <w:rFonts w:ascii="Times New Roman" w:hAnsi="Times New Roman" w:cs="Times New Roman"/>
                <w:sz w:val="24"/>
                <w:szCs w:val="24"/>
              </w:rPr>
              <w:t>reinforcement</w:t>
            </w:r>
            <w:proofErr w:type="gramEnd"/>
            <w:r w:rsidRPr="009A4640">
              <w:rPr>
                <w:rFonts w:ascii="Times New Roman" w:hAnsi="Times New Roman" w:cs="Times New Roman"/>
                <w:sz w:val="24"/>
                <w:szCs w:val="24"/>
              </w:rPr>
              <w:t xml:space="preserve"> curtailment was made of specific distance from edge of the support as IS 13920. </w:t>
            </w:r>
          </w:p>
          <w:p w14:paraId="118D8778" w14:textId="77777777" w:rsidR="009A4640" w:rsidRPr="009A4640" w:rsidRDefault="009A4640" w:rsidP="007D6EC2">
            <w:pPr>
              <w:numPr>
                <w:ilvl w:val="0"/>
                <w:numId w:val="29"/>
              </w:numPr>
              <w:tabs>
                <w:tab w:val="left" w:pos="1464"/>
              </w:tabs>
              <w:spacing w:before="240"/>
              <w:jc w:val="both"/>
              <w:rPr>
                <w:rFonts w:ascii="Times New Roman" w:hAnsi="Times New Roman" w:cs="Times New Roman"/>
                <w:sz w:val="24"/>
                <w:szCs w:val="24"/>
                <w:lang w:val="en-IN"/>
              </w:rPr>
            </w:pPr>
            <w:r w:rsidRPr="009A4640">
              <w:rPr>
                <w:rFonts w:ascii="Times New Roman" w:hAnsi="Times New Roman" w:cs="Times New Roman"/>
                <w:sz w:val="24"/>
                <w:szCs w:val="24"/>
              </w:rPr>
              <w:t xml:space="preserve"> For compression </w:t>
            </w:r>
            <w:proofErr w:type="gramStart"/>
            <w:r w:rsidRPr="009A4640">
              <w:rPr>
                <w:rFonts w:ascii="Times New Roman" w:hAnsi="Times New Roman" w:cs="Times New Roman"/>
                <w:sz w:val="24"/>
                <w:szCs w:val="24"/>
              </w:rPr>
              <w:t>reinforcement</w:t>
            </w:r>
            <w:proofErr w:type="gramEnd"/>
            <w:r w:rsidRPr="009A4640">
              <w:rPr>
                <w:rFonts w:ascii="Times New Roman" w:hAnsi="Times New Roman" w:cs="Times New Roman"/>
                <w:sz w:val="24"/>
                <w:szCs w:val="24"/>
              </w:rPr>
              <w:t xml:space="preserve"> curtailment was made at mid part of beam. </w:t>
            </w:r>
          </w:p>
          <w:p w14:paraId="7D92AE3A" w14:textId="77777777" w:rsidR="009A4640" w:rsidRPr="009A4640" w:rsidRDefault="009A4640" w:rsidP="00A764E9">
            <w:pPr>
              <w:tabs>
                <w:tab w:val="left" w:pos="1464"/>
              </w:tabs>
              <w:spacing w:before="240"/>
              <w:ind w:firstLine="720"/>
              <w:jc w:val="both"/>
              <w:rPr>
                <w:rFonts w:ascii="Times New Roman" w:hAnsi="Times New Roman" w:cs="Times New Roman"/>
                <w:sz w:val="24"/>
                <w:szCs w:val="24"/>
                <w:lang w:val="en-IN"/>
              </w:rPr>
            </w:pPr>
            <w:r w:rsidRPr="009A4640">
              <w:rPr>
                <w:rFonts w:ascii="Times New Roman" w:hAnsi="Times New Roman" w:cs="Times New Roman"/>
                <w:sz w:val="24"/>
                <w:szCs w:val="24"/>
              </w:rPr>
              <w:t xml:space="preserve">• Spacing of strips are also design as per ductility code IS 13920:1993. </w:t>
            </w:r>
          </w:p>
          <w:p w14:paraId="7F32EAA4" w14:textId="77777777" w:rsidR="009A4640" w:rsidRPr="009A4640" w:rsidRDefault="009A4640" w:rsidP="00A764E9">
            <w:pPr>
              <w:tabs>
                <w:tab w:val="left" w:pos="1464"/>
              </w:tabs>
              <w:spacing w:before="240"/>
              <w:ind w:firstLine="720"/>
              <w:jc w:val="both"/>
              <w:rPr>
                <w:rFonts w:ascii="Times New Roman" w:hAnsi="Times New Roman" w:cs="Times New Roman"/>
                <w:sz w:val="24"/>
                <w:szCs w:val="24"/>
                <w:lang w:val="en-IN"/>
              </w:rPr>
            </w:pPr>
            <w:r w:rsidRPr="009A4640">
              <w:rPr>
                <w:rFonts w:ascii="Times New Roman" w:hAnsi="Times New Roman" w:cs="Times New Roman"/>
                <w:sz w:val="24"/>
                <w:szCs w:val="24"/>
              </w:rPr>
              <w:t>• The maximum axial load &amp; moments acting along the length of</w:t>
            </w:r>
            <w:r w:rsidRPr="009A4640">
              <w:rPr>
                <w:rFonts w:ascii="Times New Roman" w:hAnsi="Times New Roman" w:cs="Times New Roman"/>
                <w:b/>
                <w:bCs/>
                <w:sz w:val="24"/>
                <w:szCs w:val="24"/>
              </w:rPr>
              <w:t xml:space="preserve"> </w:t>
            </w:r>
            <w:r w:rsidRPr="009A4640">
              <w:rPr>
                <w:rFonts w:ascii="Times New Roman" w:hAnsi="Times New Roman" w:cs="Times New Roman"/>
                <w:sz w:val="24"/>
                <w:szCs w:val="24"/>
              </w:rPr>
              <w:t xml:space="preserve">the column </w:t>
            </w:r>
            <w:proofErr w:type="gramStart"/>
            <w:r w:rsidRPr="009A4640">
              <w:rPr>
                <w:rFonts w:ascii="Times New Roman" w:hAnsi="Times New Roman" w:cs="Times New Roman"/>
                <w:sz w:val="24"/>
                <w:szCs w:val="24"/>
              </w:rPr>
              <w:t>was considered</w:t>
            </w:r>
            <w:proofErr w:type="gramEnd"/>
            <w:r w:rsidRPr="009A4640">
              <w:rPr>
                <w:rFonts w:ascii="Times New Roman" w:hAnsi="Times New Roman" w:cs="Times New Roman"/>
                <w:sz w:val="24"/>
                <w:szCs w:val="24"/>
              </w:rPr>
              <w:t xml:space="preserve"> for the design of the column section by Limit state method.</w:t>
            </w:r>
          </w:p>
          <w:p w14:paraId="18B74CDD"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3AB2B748"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3E207E8C" w14:textId="77777777" w:rsidR="000037D6" w:rsidRPr="000037D6" w:rsidRDefault="000037D6" w:rsidP="00A764E9">
            <w:pPr>
              <w:tabs>
                <w:tab w:val="left" w:pos="1464"/>
              </w:tabs>
              <w:spacing w:before="240"/>
              <w:jc w:val="both"/>
              <w:rPr>
                <w:rFonts w:ascii="Times New Roman" w:hAnsi="Times New Roman" w:cs="Times New Roman"/>
                <w:sz w:val="24"/>
                <w:szCs w:val="24"/>
                <w:lang w:val="en-IN"/>
              </w:rPr>
            </w:pPr>
          </w:p>
          <w:p w14:paraId="5673841E" w14:textId="5446E087" w:rsidR="00067545" w:rsidRPr="00067545" w:rsidRDefault="00067545" w:rsidP="007D6EC2">
            <w:pPr>
              <w:numPr>
                <w:ilvl w:val="0"/>
                <w:numId w:val="30"/>
              </w:numPr>
              <w:tabs>
                <w:tab w:val="left" w:pos="1464"/>
              </w:tabs>
              <w:spacing w:before="240"/>
              <w:jc w:val="both"/>
              <w:rPr>
                <w:rFonts w:ascii="Times New Roman" w:hAnsi="Times New Roman" w:cs="Times New Roman"/>
                <w:sz w:val="24"/>
                <w:szCs w:val="24"/>
                <w:lang w:val="en-IN"/>
              </w:rPr>
            </w:pPr>
            <w:r w:rsidRPr="00067545">
              <w:rPr>
                <w:rFonts w:ascii="Times New Roman" w:hAnsi="Times New Roman" w:cs="Times New Roman"/>
                <w:sz w:val="24"/>
                <w:szCs w:val="24"/>
              </w:rPr>
              <w:lastRenderedPageBreak/>
              <w:t xml:space="preserve">Analysis &amp; Design is done by manually &amp; cross check with STAAD PRO Software </w:t>
            </w:r>
          </w:p>
          <w:p w14:paraId="28A058BA" w14:textId="77777777" w:rsidR="00067545" w:rsidRPr="00067545" w:rsidRDefault="00067545" w:rsidP="007D6EC2">
            <w:pPr>
              <w:numPr>
                <w:ilvl w:val="0"/>
                <w:numId w:val="30"/>
              </w:numPr>
              <w:tabs>
                <w:tab w:val="left" w:pos="1464"/>
              </w:tabs>
              <w:spacing w:before="240"/>
              <w:jc w:val="both"/>
              <w:rPr>
                <w:rFonts w:ascii="Times New Roman" w:hAnsi="Times New Roman" w:cs="Times New Roman"/>
                <w:sz w:val="24"/>
                <w:szCs w:val="24"/>
                <w:lang w:val="en-IN"/>
              </w:rPr>
            </w:pPr>
            <w:r w:rsidRPr="00067545">
              <w:rPr>
                <w:rFonts w:ascii="Times New Roman" w:hAnsi="Times New Roman" w:cs="Times New Roman"/>
                <w:sz w:val="24"/>
                <w:szCs w:val="24"/>
              </w:rPr>
              <w:t xml:space="preserve">Structural element like ramp, shear wall and retaining walls </w:t>
            </w:r>
            <w:proofErr w:type="gramStart"/>
            <w:r w:rsidRPr="00067545">
              <w:rPr>
                <w:rFonts w:ascii="Times New Roman" w:hAnsi="Times New Roman" w:cs="Times New Roman"/>
                <w:sz w:val="24"/>
                <w:szCs w:val="24"/>
              </w:rPr>
              <w:t>are provided</w:t>
            </w:r>
            <w:proofErr w:type="gramEnd"/>
            <w:r w:rsidRPr="00067545">
              <w:rPr>
                <w:rFonts w:ascii="Times New Roman" w:hAnsi="Times New Roman" w:cs="Times New Roman"/>
                <w:sz w:val="24"/>
                <w:szCs w:val="24"/>
              </w:rPr>
              <w:t xml:space="preserve">. </w:t>
            </w:r>
          </w:p>
          <w:p w14:paraId="2A78ABA4" w14:textId="77777777" w:rsidR="00067545" w:rsidRPr="00067545" w:rsidRDefault="00067545" w:rsidP="007D6EC2">
            <w:pPr>
              <w:numPr>
                <w:ilvl w:val="0"/>
                <w:numId w:val="30"/>
              </w:numPr>
              <w:tabs>
                <w:tab w:val="left" w:pos="1464"/>
              </w:tabs>
              <w:spacing w:before="240"/>
              <w:jc w:val="both"/>
              <w:rPr>
                <w:rFonts w:ascii="Times New Roman" w:hAnsi="Times New Roman" w:cs="Times New Roman"/>
                <w:sz w:val="24"/>
                <w:szCs w:val="24"/>
                <w:lang w:val="en-IN"/>
              </w:rPr>
            </w:pPr>
            <w:r w:rsidRPr="00067545">
              <w:rPr>
                <w:rFonts w:ascii="Times New Roman" w:hAnsi="Times New Roman" w:cs="Times New Roman"/>
                <w:sz w:val="24"/>
                <w:szCs w:val="24"/>
              </w:rPr>
              <w:t>Design of apartment building as IS 456 -2000 code.</w:t>
            </w:r>
          </w:p>
          <w:p w14:paraId="06D7DDC2" w14:textId="77777777" w:rsidR="00BB70E2" w:rsidRPr="00384123" w:rsidRDefault="00BB70E2" w:rsidP="00A764E9">
            <w:pPr>
              <w:tabs>
                <w:tab w:val="left" w:pos="1464"/>
              </w:tabs>
              <w:spacing w:before="240"/>
              <w:jc w:val="both"/>
              <w:rPr>
                <w:rFonts w:ascii="Times New Roman" w:hAnsi="Times New Roman" w:cs="Times New Roman"/>
                <w:sz w:val="24"/>
                <w:szCs w:val="24"/>
              </w:rPr>
            </w:pPr>
          </w:p>
          <w:p w14:paraId="4EA5E847"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41DDFF82"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216C654C"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274B35A1"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5DE92D2C"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4ABFC1C5"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060523AE"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5AD4225E"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419C63DF"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2FC3E28F"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45854575"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6C664716"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7145FED3" w14:textId="77777777" w:rsidR="00BB70E2" w:rsidRDefault="00BB70E2" w:rsidP="00A764E9">
            <w:pPr>
              <w:tabs>
                <w:tab w:val="left" w:pos="1464"/>
              </w:tabs>
              <w:spacing w:before="240"/>
              <w:ind w:firstLine="720"/>
              <w:jc w:val="both"/>
              <w:rPr>
                <w:rFonts w:ascii="Times New Roman" w:hAnsi="Times New Roman" w:cs="Times New Roman"/>
                <w:b/>
                <w:bCs/>
                <w:sz w:val="24"/>
                <w:szCs w:val="24"/>
              </w:rPr>
            </w:pPr>
          </w:p>
          <w:p w14:paraId="7AF37997" w14:textId="77777777" w:rsidR="00BB70E2" w:rsidRPr="006B17E4" w:rsidRDefault="00BB70E2" w:rsidP="00A764E9">
            <w:pPr>
              <w:tabs>
                <w:tab w:val="left" w:pos="1464"/>
              </w:tabs>
              <w:spacing w:before="240"/>
              <w:ind w:firstLine="720"/>
              <w:jc w:val="both"/>
              <w:rPr>
                <w:rFonts w:ascii="Times New Roman" w:hAnsi="Times New Roman" w:cs="Times New Roman"/>
                <w:b/>
                <w:bCs/>
                <w:sz w:val="24"/>
                <w:szCs w:val="24"/>
              </w:rPr>
            </w:pPr>
          </w:p>
        </w:tc>
      </w:tr>
    </w:tbl>
    <w:p w14:paraId="292FABF5" w14:textId="77777777" w:rsidR="0078793F" w:rsidRDefault="0078793F" w:rsidP="00EB52AB">
      <w:pPr>
        <w:tabs>
          <w:tab w:val="left" w:pos="1464"/>
        </w:tabs>
        <w:spacing w:line="360" w:lineRule="auto"/>
        <w:jc w:val="both"/>
        <w:rPr>
          <w:rFonts w:ascii="Times New Roman" w:hAnsi="Times New Roman" w:cs="Times New Roman"/>
          <w:b/>
          <w:bCs/>
          <w:sz w:val="28"/>
          <w:szCs w:val="28"/>
        </w:rPr>
      </w:pPr>
    </w:p>
    <w:p w14:paraId="6F191E3D" w14:textId="77777777" w:rsidR="0078793F" w:rsidRDefault="0078793F" w:rsidP="00EB52AB">
      <w:pPr>
        <w:tabs>
          <w:tab w:val="left" w:pos="1464"/>
        </w:tabs>
        <w:spacing w:line="360" w:lineRule="auto"/>
        <w:jc w:val="both"/>
        <w:rPr>
          <w:rFonts w:ascii="Times New Roman" w:hAnsi="Times New Roman" w:cs="Times New Roman"/>
          <w:b/>
          <w:bCs/>
          <w:sz w:val="28"/>
          <w:szCs w:val="28"/>
        </w:rPr>
      </w:pPr>
    </w:p>
    <w:p w14:paraId="63D23E27" w14:textId="77777777" w:rsidR="0078793F" w:rsidRDefault="0078793F" w:rsidP="00EB52AB">
      <w:pPr>
        <w:tabs>
          <w:tab w:val="left" w:pos="1464"/>
        </w:tabs>
        <w:spacing w:line="360" w:lineRule="auto"/>
        <w:jc w:val="both"/>
        <w:rPr>
          <w:rFonts w:ascii="Times New Roman" w:hAnsi="Times New Roman" w:cs="Times New Roman"/>
          <w:b/>
          <w:bCs/>
          <w:sz w:val="28"/>
          <w:szCs w:val="28"/>
        </w:rPr>
      </w:pPr>
    </w:p>
    <w:p w14:paraId="17FE727C" w14:textId="426BD41C" w:rsidR="00C62821" w:rsidRPr="00A56DE7" w:rsidRDefault="00C62821" w:rsidP="00C62821">
      <w:pPr>
        <w:tabs>
          <w:tab w:val="left" w:pos="1464"/>
        </w:tabs>
        <w:spacing w:line="360" w:lineRule="auto"/>
        <w:jc w:val="center"/>
        <w:rPr>
          <w:rFonts w:ascii="Times New Roman" w:hAnsi="Times New Roman" w:cs="Times New Roman"/>
          <w:b/>
          <w:bCs/>
          <w:sz w:val="28"/>
          <w:szCs w:val="28"/>
        </w:rPr>
      </w:pPr>
      <w:r w:rsidRPr="00A56DE7">
        <w:rPr>
          <w:rFonts w:ascii="Times New Roman" w:hAnsi="Times New Roman" w:cs="Times New Roman"/>
          <w:b/>
          <w:bCs/>
          <w:sz w:val="28"/>
          <w:szCs w:val="28"/>
        </w:rPr>
        <w:lastRenderedPageBreak/>
        <w:t>CHAPTER-3</w:t>
      </w:r>
    </w:p>
    <w:p w14:paraId="3967A986" w14:textId="240AC42A" w:rsidR="00E14E05" w:rsidRPr="00A56DE7" w:rsidRDefault="00E14E05" w:rsidP="00E14E05">
      <w:pPr>
        <w:tabs>
          <w:tab w:val="left" w:pos="1464"/>
        </w:tabs>
        <w:spacing w:line="360" w:lineRule="auto"/>
        <w:jc w:val="center"/>
        <w:rPr>
          <w:rFonts w:ascii="Times New Roman" w:hAnsi="Times New Roman" w:cs="Times New Roman"/>
          <w:b/>
          <w:bCs/>
          <w:sz w:val="28"/>
          <w:szCs w:val="28"/>
        </w:rPr>
      </w:pPr>
      <w:r w:rsidRPr="00A56DE7">
        <w:rPr>
          <w:rFonts w:ascii="Times New Roman" w:hAnsi="Times New Roman" w:cs="Times New Roman"/>
          <w:b/>
          <w:bCs/>
          <w:sz w:val="28"/>
          <w:szCs w:val="28"/>
        </w:rPr>
        <w:t>PLANNING</w:t>
      </w:r>
    </w:p>
    <w:p w14:paraId="5FEFF4BD" w14:textId="0EE02438" w:rsidR="00AD304A" w:rsidRPr="00A56DE7" w:rsidRDefault="00C62821" w:rsidP="001E4A0F">
      <w:pPr>
        <w:tabs>
          <w:tab w:val="left" w:pos="1464"/>
        </w:tabs>
        <w:spacing w:line="360" w:lineRule="auto"/>
        <w:jc w:val="both"/>
        <w:rPr>
          <w:rFonts w:ascii="Times New Roman" w:hAnsi="Times New Roman" w:cs="Times New Roman"/>
          <w:b/>
          <w:bCs/>
          <w:sz w:val="28"/>
          <w:szCs w:val="28"/>
        </w:rPr>
      </w:pPr>
      <w:r w:rsidRPr="00A56DE7">
        <w:rPr>
          <w:rFonts w:ascii="Times New Roman" w:hAnsi="Times New Roman" w:cs="Times New Roman"/>
          <w:b/>
          <w:bCs/>
          <w:sz w:val="28"/>
          <w:szCs w:val="28"/>
        </w:rPr>
        <w:t xml:space="preserve">3.1 </w:t>
      </w:r>
      <w:r w:rsidR="00AD304A" w:rsidRPr="00A56DE7">
        <w:rPr>
          <w:rFonts w:ascii="Times New Roman" w:hAnsi="Times New Roman" w:cs="Times New Roman"/>
          <w:b/>
          <w:bCs/>
          <w:sz w:val="28"/>
          <w:szCs w:val="28"/>
        </w:rPr>
        <w:t>REGULATIONS OF NATIONAL BUILDING CODE OF INDIA</w:t>
      </w:r>
    </w:p>
    <w:p w14:paraId="4624396B" w14:textId="77777777" w:rsidR="00EB52AB" w:rsidRDefault="00EB52AB" w:rsidP="001E4A0F">
      <w:pPr>
        <w:tabs>
          <w:tab w:val="left" w:pos="1464"/>
        </w:tabs>
        <w:spacing w:line="360" w:lineRule="auto"/>
        <w:jc w:val="both"/>
        <w:rPr>
          <w:rFonts w:ascii="Times New Roman" w:hAnsi="Times New Roman" w:cs="Times New Roman"/>
          <w:b/>
          <w:bCs/>
          <w:sz w:val="28"/>
          <w:szCs w:val="28"/>
        </w:rPr>
      </w:pPr>
    </w:p>
    <w:p w14:paraId="138CE050" w14:textId="239A5C14" w:rsidR="00AD304A" w:rsidRDefault="00AD304A" w:rsidP="001E4A0F">
      <w:pPr>
        <w:tabs>
          <w:tab w:val="left" w:pos="1464"/>
        </w:tabs>
        <w:spacing w:line="360" w:lineRule="auto"/>
        <w:jc w:val="both"/>
      </w:pPr>
      <w:r w:rsidRPr="00F23C99">
        <w:rPr>
          <w:rFonts w:ascii="Times New Roman" w:hAnsi="Times New Roman" w:cs="Times New Roman"/>
          <w:sz w:val="24"/>
          <w:szCs w:val="24"/>
        </w:rPr>
        <w:t xml:space="preserve">The National Building code of India is a single document in which, like a network, the information contained in various Indian Standards </w:t>
      </w:r>
      <w:proofErr w:type="gramStart"/>
      <w:r w:rsidRPr="00F23C99">
        <w:rPr>
          <w:rFonts w:ascii="Times New Roman" w:hAnsi="Times New Roman" w:cs="Times New Roman"/>
          <w:sz w:val="24"/>
          <w:szCs w:val="24"/>
        </w:rPr>
        <w:t>is woven</w:t>
      </w:r>
      <w:proofErr w:type="gramEnd"/>
      <w:r w:rsidRPr="00F23C99">
        <w:rPr>
          <w:rFonts w:ascii="Times New Roman" w:hAnsi="Times New Roman" w:cs="Times New Roman"/>
          <w:sz w:val="24"/>
          <w:szCs w:val="24"/>
        </w:rPr>
        <w:t xml:space="preserve"> into a pattern of continuity and cogency with the interdependent requirements of sections carefully analy</w:t>
      </w:r>
      <w:r w:rsidR="00591F92">
        <w:rPr>
          <w:rFonts w:ascii="Times New Roman" w:hAnsi="Times New Roman" w:cs="Times New Roman"/>
          <w:sz w:val="24"/>
          <w:szCs w:val="24"/>
        </w:rPr>
        <w:t>z</w:t>
      </w:r>
      <w:r w:rsidRPr="00F23C99">
        <w:rPr>
          <w:rFonts w:ascii="Times New Roman" w:hAnsi="Times New Roman" w:cs="Times New Roman"/>
          <w:sz w:val="24"/>
          <w:szCs w:val="24"/>
        </w:rPr>
        <w:t>ed and fitted into make the whole document a cogent continuous volume</w:t>
      </w:r>
      <w:r>
        <w:t>.</w:t>
      </w:r>
    </w:p>
    <w:p w14:paraId="1E8614E3" w14:textId="77777777" w:rsidR="00AD304A" w:rsidRDefault="00AD304A" w:rsidP="001E4A0F">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t>A continuous thread of ‘preplanning’ is woven which, in itself, contributes considerably to the economies in construction particularly in building and plumbing services.</w:t>
      </w:r>
    </w:p>
    <w:p w14:paraId="18DC084E" w14:textId="77777777" w:rsidR="00AD304A" w:rsidRDefault="00AD304A" w:rsidP="00EB52AB">
      <w:pPr>
        <w:tabs>
          <w:tab w:val="left" w:pos="1464"/>
        </w:tabs>
        <w:spacing w:line="360" w:lineRule="auto"/>
        <w:jc w:val="both"/>
        <w:rPr>
          <w:rFonts w:ascii="Times New Roman" w:hAnsi="Times New Roman" w:cs="Times New Roman"/>
          <w:sz w:val="24"/>
          <w:szCs w:val="24"/>
        </w:rPr>
      </w:pPr>
    </w:p>
    <w:p w14:paraId="4C3768E2" w14:textId="08B38CCA" w:rsidR="00AD304A" w:rsidRDefault="00C62821" w:rsidP="00EB52AB">
      <w:pPr>
        <w:tabs>
          <w:tab w:val="left" w:pos="1464"/>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AD304A" w:rsidRPr="00F23C99">
        <w:rPr>
          <w:rFonts w:ascii="Times New Roman" w:hAnsi="Times New Roman" w:cs="Times New Roman"/>
          <w:b/>
          <w:bCs/>
          <w:sz w:val="28"/>
          <w:szCs w:val="28"/>
        </w:rPr>
        <w:t>Plinth Regulations</w:t>
      </w:r>
    </w:p>
    <w:p w14:paraId="04BF8A0F" w14:textId="77777777" w:rsidR="00AD304A" w:rsidRPr="00F23C99" w:rsidRDefault="00AD304A" w:rsidP="00EB52AB">
      <w:pPr>
        <w:tabs>
          <w:tab w:val="left" w:pos="1464"/>
        </w:tabs>
        <w:spacing w:line="360" w:lineRule="auto"/>
        <w:jc w:val="both"/>
        <w:rPr>
          <w:rFonts w:ascii="Times New Roman" w:hAnsi="Times New Roman" w:cs="Times New Roman"/>
          <w:b/>
          <w:bCs/>
          <w:sz w:val="24"/>
          <w:szCs w:val="24"/>
        </w:rPr>
      </w:pPr>
    </w:p>
    <w:p w14:paraId="432020C4" w14:textId="77777777" w:rsidR="00AD304A" w:rsidRPr="00F23C99"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t xml:space="preserve">No plinth or any part of the building should be less than 30cm above the determined level </w:t>
      </w:r>
      <w:proofErr w:type="gramStart"/>
      <w:r w:rsidRPr="00F23C99">
        <w:rPr>
          <w:rFonts w:ascii="Times New Roman" w:hAnsi="Times New Roman" w:cs="Times New Roman"/>
          <w:sz w:val="24"/>
          <w:szCs w:val="24"/>
        </w:rPr>
        <w:t>of</w:t>
      </w:r>
      <w:proofErr w:type="gramEnd"/>
      <w:r w:rsidRPr="00F23C99">
        <w:rPr>
          <w:rFonts w:ascii="Times New Roman" w:hAnsi="Times New Roman" w:cs="Times New Roman"/>
          <w:sz w:val="24"/>
          <w:szCs w:val="24"/>
        </w:rPr>
        <w:t xml:space="preserve">: </w:t>
      </w:r>
    </w:p>
    <w:p w14:paraId="4295C556" w14:textId="77777777" w:rsidR="00AD304A" w:rsidRPr="00F23C99"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The center part of abutting street. </w:t>
      </w:r>
    </w:p>
    <w:p w14:paraId="06C04EAF" w14:textId="77777777" w:rsidR="00AD304A" w:rsidRPr="00F23C99"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The </w:t>
      </w:r>
      <w:proofErr w:type="gramStart"/>
      <w:r w:rsidRPr="00F23C99">
        <w:rPr>
          <w:rFonts w:ascii="Times New Roman" w:hAnsi="Times New Roman" w:cs="Times New Roman"/>
          <w:sz w:val="24"/>
          <w:szCs w:val="24"/>
        </w:rPr>
        <w:t>foot path</w:t>
      </w:r>
      <w:proofErr w:type="gramEnd"/>
      <w:r w:rsidRPr="00F23C99">
        <w:rPr>
          <w:rFonts w:ascii="Times New Roman" w:hAnsi="Times New Roman" w:cs="Times New Roman"/>
          <w:sz w:val="24"/>
          <w:szCs w:val="24"/>
        </w:rPr>
        <w:t xml:space="preserve"> of the abutting street. </w:t>
      </w:r>
    </w:p>
    <w:p w14:paraId="1A974C45" w14:textId="77777777" w:rsidR="00AD304A" w:rsidRPr="00F23C99"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The highest part of the service </w:t>
      </w:r>
      <w:proofErr w:type="gramStart"/>
      <w:r w:rsidRPr="00F23C99">
        <w:rPr>
          <w:rFonts w:ascii="Times New Roman" w:hAnsi="Times New Roman" w:cs="Times New Roman"/>
          <w:sz w:val="24"/>
          <w:szCs w:val="24"/>
        </w:rPr>
        <w:t>lane which</w:t>
      </w:r>
      <w:proofErr w:type="gramEnd"/>
      <w:r w:rsidRPr="00F23C99">
        <w:rPr>
          <w:rFonts w:ascii="Times New Roman" w:hAnsi="Times New Roman" w:cs="Times New Roman"/>
          <w:sz w:val="24"/>
          <w:szCs w:val="24"/>
        </w:rPr>
        <w:t xml:space="preserve"> determines the drainage of the premises. </w:t>
      </w:r>
    </w:p>
    <w:p w14:paraId="3955AB7D" w14:textId="77777777" w:rsidR="00AD304A" w:rsidRPr="00F23C99"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Any portion of the ground within 3m distance of such a building. </w:t>
      </w:r>
    </w:p>
    <w:p w14:paraId="26A0ABA2" w14:textId="77777777" w:rsidR="00AD304A"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Undulating or slopping land 1.2m above the drainage or country water level.</w:t>
      </w:r>
    </w:p>
    <w:p w14:paraId="7CE53BCA" w14:textId="77777777" w:rsidR="00AD304A" w:rsidRDefault="00AD304A" w:rsidP="00EB52AB">
      <w:pPr>
        <w:tabs>
          <w:tab w:val="left" w:pos="1464"/>
        </w:tabs>
        <w:spacing w:line="360" w:lineRule="auto"/>
        <w:jc w:val="both"/>
        <w:rPr>
          <w:rFonts w:ascii="Times New Roman" w:hAnsi="Times New Roman" w:cs="Times New Roman"/>
          <w:sz w:val="24"/>
          <w:szCs w:val="24"/>
        </w:rPr>
      </w:pPr>
    </w:p>
    <w:p w14:paraId="0133C1B4" w14:textId="19CD0A2E" w:rsidR="00AD304A" w:rsidRPr="009A7EDF" w:rsidRDefault="00C62821" w:rsidP="00EB52AB">
      <w:pPr>
        <w:tabs>
          <w:tab w:val="left" w:pos="1464"/>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3.3 </w:t>
      </w:r>
      <w:r w:rsidR="00AD304A" w:rsidRPr="009A7EDF">
        <w:rPr>
          <w:rFonts w:ascii="Times New Roman" w:hAnsi="Times New Roman" w:cs="Times New Roman"/>
          <w:b/>
          <w:bCs/>
          <w:sz w:val="28"/>
          <w:szCs w:val="28"/>
        </w:rPr>
        <w:t>Rest Room</w:t>
      </w:r>
    </w:p>
    <w:p w14:paraId="399AB9AF" w14:textId="77777777" w:rsidR="00AD304A" w:rsidRDefault="00AD304A" w:rsidP="00B7677F">
      <w:pPr>
        <w:tabs>
          <w:tab w:val="left" w:pos="1464"/>
        </w:tabs>
        <w:spacing w:line="360" w:lineRule="auto"/>
        <w:jc w:val="both"/>
        <w:rPr>
          <w:rFonts w:ascii="Times New Roman" w:hAnsi="Times New Roman" w:cs="Times New Roman"/>
          <w:b/>
          <w:bCs/>
          <w:sz w:val="28"/>
          <w:szCs w:val="28"/>
        </w:rPr>
      </w:pPr>
    </w:p>
    <w:p w14:paraId="7FD23741" w14:textId="7C056B8A" w:rsidR="00AD304A" w:rsidRPr="00F23C99" w:rsidRDefault="00AD304A" w:rsidP="00B7677F">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The height of the water closets measure from the surface of the floor to the lowest point to the </w:t>
      </w:r>
      <w:r w:rsidR="00B7677F">
        <w:rPr>
          <w:rFonts w:ascii="Times New Roman" w:hAnsi="Times New Roman" w:cs="Times New Roman"/>
          <w:sz w:val="24"/>
          <w:szCs w:val="24"/>
        </w:rPr>
        <w:t xml:space="preserve">    </w:t>
      </w:r>
      <w:r w:rsidRPr="00F23C99">
        <w:rPr>
          <w:rFonts w:ascii="Times New Roman" w:hAnsi="Times New Roman" w:cs="Times New Roman"/>
          <w:sz w:val="24"/>
          <w:szCs w:val="24"/>
        </w:rPr>
        <w:t xml:space="preserve">ceiling shall not be less than 2m. </w:t>
      </w:r>
    </w:p>
    <w:p w14:paraId="3E9EA542" w14:textId="77777777" w:rsidR="00AD304A" w:rsidRPr="00F23C99" w:rsidRDefault="00AD304A" w:rsidP="00B7677F">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The area of water closet shall be 1.1m with the minimum width of 0.9m.  </w:t>
      </w:r>
    </w:p>
    <w:p w14:paraId="6736BD80" w14:textId="77777777" w:rsidR="00AD304A" w:rsidRDefault="00AD304A" w:rsidP="00B7677F">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It should have a ventilator opening to the shaft of open pace of area not less than 0.3m2 with side not less than 0.3m.</w:t>
      </w:r>
    </w:p>
    <w:p w14:paraId="3A10C040" w14:textId="77777777" w:rsidR="00AD304A" w:rsidRPr="005B00BD" w:rsidRDefault="00AD304A" w:rsidP="00B7677F">
      <w:pPr>
        <w:tabs>
          <w:tab w:val="left" w:pos="1464"/>
        </w:tabs>
        <w:spacing w:line="360" w:lineRule="auto"/>
        <w:jc w:val="both"/>
        <w:rPr>
          <w:rFonts w:ascii="Times New Roman" w:hAnsi="Times New Roman" w:cs="Times New Roman"/>
          <w:b/>
          <w:bCs/>
          <w:sz w:val="24"/>
          <w:szCs w:val="24"/>
        </w:rPr>
      </w:pPr>
    </w:p>
    <w:p w14:paraId="11BF317C" w14:textId="77777777" w:rsidR="00E71FBF" w:rsidRDefault="00E71FBF" w:rsidP="00EB52AB">
      <w:pPr>
        <w:tabs>
          <w:tab w:val="left" w:pos="1464"/>
        </w:tabs>
        <w:spacing w:line="360" w:lineRule="auto"/>
        <w:jc w:val="both"/>
        <w:rPr>
          <w:rFonts w:ascii="Times New Roman" w:hAnsi="Times New Roman" w:cs="Times New Roman"/>
          <w:b/>
          <w:bCs/>
          <w:sz w:val="28"/>
          <w:szCs w:val="28"/>
        </w:rPr>
      </w:pPr>
    </w:p>
    <w:p w14:paraId="414192CA" w14:textId="77777777" w:rsidR="00E71FBF" w:rsidRDefault="00E71FBF" w:rsidP="00EB52AB">
      <w:pPr>
        <w:tabs>
          <w:tab w:val="left" w:pos="1464"/>
        </w:tabs>
        <w:spacing w:line="360" w:lineRule="auto"/>
        <w:jc w:val="both"/>
        <w:rPr>
          <w:rFonts w:ascii="Times New Roman" w:hAnsi="Times New Roman" w:cs="Times New Roman"/>
          <w:b/>
          <w:bCs/>
          <w:sz w:val="28"/>
          <w:szCs w:val="28"/>
        </w:rPr>
      </w:pPr>
    </w:p>
    <w:p w14:paraId="2FAC2E8B" w14:textId="6EDA216F" w:rsidR="00AD304A" w:rsidRPr="005B00BD" w:rsidRDefault="00453836" w:rsidP="00EB52AB">
      <w:pPr>
        <w:tabs>
          <w:tab w:val="left" w:pos="1464"/>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3.4 </w:t>
      </w:r>
      <w:r w:rsidR="00AD304A" w:rsidRPr="005B00BD">
        <w:rPr>
          <w:rFonts w:ascii="Times New Roman" w:hAnsi="Times New Roman" w:cs="Times New Roman"/>
          <w:b/>
          <w:bCs/>
          <w:sz w:val="28"/>
          <w:szCs w:val="28"/>
        </w:rPr>
        <w:t xml:space="preserve">Parapet Wall </w:t>
      </w:r>
    </w:p>
    <w:p w14:paraId="7B82556C" w14:textId="77777777" w:rsidR="00AD304A" w:rsidRDefault="00AD304A" w:rsidP="00EB52AB">
      <w:pPr>
        <w:tabs>
          <w:tab w:val="left" w:pos="1464"/>
        </w:tabs>
        <w:spacing w:line="360" w:lineRule="auto"/>
        <w:jc w:val="both"/>
      </w:pPr>
    </w:p>
    <w:p w14:paraId="521402A6" w14:textId="77777777" w:rsidR="00AD304A"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Parapet walls and handrails provided on the edge of roof terrace shall not be less than 1.05m and not more than 1.2m in height from finished floor level.</w:t>
      </w:r>
    </w:p>
    <w:p w14:paraId="64B6823A" w14:textId="77777777" w:rsidR="00AD304A" w:rsidRDefault="00AD304A" w:rsidP="00EB52AB">
      <w:pPr>
        <w:tabs>
          <w:tab w:val="left" w:pos="1464"/>
        </w:tabs>
        <w:spacing w:line="360" w:lineRule="auto"/>
        <w:jc w:val="both"/>
        <w:rPr>
          <w:rFonts w:ascii="Times New Roman" w:hAnsi="Times New Roman" w:cs="Times New Roman"/>
          <w:sz w:val="24"/>
          <w:szCs w:val="24"/>
        </w:rPr>
      </w:pPr>
    </w:p>
    <w:p w14:paraId="48AEE8CD" w14:textId="23FA420B" w:rsidR="00AD304A" w:rsidRPr="00A808E1" w:rsidRDefault="003D0923" w:rsidP="00EB52AB">
      <w:pPr>
        <w:tabs>
          <w:tab w:val="left" w:pos="1464"/>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3.5 </w:t>
      </w:r>
      <w:r w:rsidR="00AD304A" w:rsidRPr="00A808E1">
        <w:rPr>
          <w:rFonts w:ascii="Times New Roman" w:hAnsi="Times New Roman" w:cs="Times New Roman"/>
          <w:b/>
          <w:bCs/>
          <w:sz w:val="28"/>
          <w:szCs w:val="28"/>
        </w:rPr>
        <w:t>Boundary Wall</w:t>
      </w:r>
    </w:p>
    <w:p w14:paraId="7925D25E" w14:textId="77777777" w:rsidR="00AD304A" w:rsidRPr="009778CC" w:rsidRDefault="00AD304A" w:rsidP="00EB52AB">
      <w:pPr>
        <w:tabs>
          <w:tab w:val="left" w:pos="1464"/>
        </w:tabs>
        <w:spacing w:line="360" w:lineRule="auto"/>
        <w:jc w:val="both"/>
        <w:rPr>
          <w:rFonts w:ascii="Times New Roman" w:hAnsi="Times New Roman" w:cs="Times New Roman"/>
          <w:sz w:val="28"/>
          <w:szCs w:val="28"/>
        </w:rPr>
      </w:pPr>
    </w:p>
    <w:p w14:paraId="3B044E72" w14:textId="77777777" w:rsidR="00AD304A"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Except from with special permission of the authority, the maximum height of the compound wall shall be 1.5m above the </w:t>
      </w:r>
      <w:proofErr w:type="gramStart"/>
      <w:r w:rsidRPr="00F23C99">
        <w:rPr>
          <w:rFonts w:ascii="Times New Roman" w:hAnsi="Times New Roman" w:cs="Times New Roman"/>
          <w:sz w:val="24"/>
          <w:szCs w:val="24"/>
        </w:rPr>
        <w:t>center line</w:t>
      </w:r>
      <w:proofErr w:type="gramEnd"/>
      <w:r w:rsidRPr="00F23C99">
        <w:rPr>
          <w:rFonts w:ascii="Times New Roman" w:hAnsi="Times New Roman" w:cs="Times New Roman"/>
          <w:sz w:val="24"/>
          <w:szCs w:val="24"/>
        </w:rPr>
        <w:t xml:space="preserve"> of the front street. </w:t>
      </w:r>
    </w:p>
    <w:p w14:paraId="2F422D47" w14:textId="77777777" w:rsidR="00AD304A"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Compound wall up to 2.4m height may be permitted if the top 0.9m is of the open </w:t>
      </w:r>
      <w:proofErr w:type="gramStart"/>
      <w:r w:rsidRPr="00F23C99">
        <w:rPr>
          <w:rFonts w:ascii="Times New Roman" w:hAnsi="Times New Roman" w:cs="Times New Roman"/>
          <w:sz w:val="24"/>
          <w:szCs w:val="24"/>
        </w:rPr>
        <w:t>type,</w:t>
      </w:r>
      <w:proofErr w:type="gramEnd"/>
      <w:r w:rsidRPr="00F23C99">
        <w:rPr>
          <w:rFonts w:ascii="Times New Roman" w:hAnsi="Times New Roman" w:cs="Times New Roman"/>
          <w:sz w:val="24"/>
          <w:szCs w:val="24"/>
        </w:rPr>
        <w:t xml:space="preserve"> the construction of the design is to be approved by the authority. </w:t>
      </w:r>
    </w:p>
    <w:p w14:paraId="18CFC9AC" w14:textId="77777777" w:rsidR="00AD304A"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In case of corner plot, the height of the boundary wall shall be restricted to 0.75m for a length of 10m on the front and side of the intersections and the balance height of 0.75m if required in accordance with open type constructions and the design is to </w:t>
      </w:r>
      <w:proofErr w:type="gramStart"/>
      <w:r w:rsidRPr="00F23C99">
        <w:rPr>
          <w:rFonts w:ascii="Times New Roman" w:hAnsi="Times New Roman" w:cs="Times New Roman"/>
          <w:sz w:val="24"/>
          <w:szCs w:val="24"/>
        </w:rPr>
        <w:t>be approved</w:t>
      </w:r>
      <w:proofErr w:type="gramEnd"/>
      <w:r w:rsidRPr="00F23C99">
        <w:rPr>
          <w:rFonts w:ascii="Times New Roman" w:hAnsi="Times New Roman" w:cs="Times New Roman"/>
          <w:sz w:val="24"/>
          <w:szCs w:val="24"/>
        </w:rPr>
        <w:t xml:space="preserve"> by the authority.</w:t>
      </w:r>
    </w:p>
    <w:p w14:paraId="46346DD7" w14:textId="77777777" w:rsidR="0060683B" w:rsidRDefault="0060683B" w:rsidP="00EB52AB">
      <w:pPr>
        <w:tabs>
          <w:tab w:val="left" w:pos="1464"/>
        </w:tabs>
        <w:spacing w:line="360" w:lineRule="auto"/>
        <w:jc w:val="both"/>
        <w:rPr>
          <w:rFonts w:ascii="Times New Roman" w:hAnsi="Times New Roman" w:cs="Times New Roman"/>
          <w:sz w:val="24"/>
          <w:szCs w:val="24"/>
        </w:rPr>
      </w:pPr>
    </w:p>
    <w:p w14:paraId="09C21CFD" w14:textId="125FB82B" w:rsidR="00AD304A" w:rsidRPr="00825159" w:rsidRDefault="00DD6BC5" w:rsidP="00EB52AB">
      <w:pPr>
        <w:tabs>
          <w:tab w:val="left" w:pos="1464"/>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3.6 </w:t>
      </w:r>
      <w:r w:rsidR="00AD304A" w:rsidRPr="00825159">
        <w:rPr>
          <w:rFonts w:ascii="Times New Roman" w:hAnsi="Times New Roman" w:cs="Times New Roman"/>
          <w:b/>
          <w:bCs/>
          <w:sz w:val="28"/>
          <w:szCs w:val="28"/>
        </w:rPr>
        <w:t>Septic Tank</w:t>
      </w:r>
    </w:p>
    <w:p w14:paraId="76DEC9AF" w14:textId="77777777" w:rsidR="00AD304A" w:rsidRDefault="00AD304A" w:rsidP="00EB52AB">
      <w:pPr>
        <w:tabs>
          <w:tab w:val="left" w:pos="1464"/>
        </w:tabs>
        <w:spacing w:line="360" w:lineRule="auto"/>
        <w:jc w:val="both"/>
        <w:rPr>
          <w:rFonts w:ascii="Times New Roman" w:hAnsi="Times New Roman" w:cs="Times New Roman"/>
          <w:b/>
          <w:bCs/>
          <w:sz w:val="28"/>
          <w:szCs w:val="28"/>
        </w:rPr>
      </w:pPr>
    </w:p>
    <w:p w14:paraId="5BEC2C1E" w14:textId="77777777" w:rsidR="00AD304A" w:rsidRPr="00F23C99"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Septic tank have minimum width of 75cm, a minimum depth of 1m below the water level and the minimum liquid capacity of 1m3. </w:t>
      </w:r>
    </w:p>
    <w:p w14:paraId="0E656A52" w14:textId="77777777" w:rsidR="00AD304A" w:rsidRPr="00F23C99"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The length of the tank shall be 3 to 4 times the width. </w:t>
      </w:r>
    </w:p>
    <w:p w14:paraId="63AC8316" w14:textId="77777777" w:rsidR="00AD304A"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The ventilation pipe shall have extended to a height on which would cause to smell nuisance to any building in that area.</w:t>
      </w:r>
    </w:p>
    <w:p w14:paraId="6C2DBEC7" w14:textId="77777777" w:rsidR="00AD304A" w:rsidRDefault="00AD304A" w:rsidP="00EB52AB">
      <w:pPr>
        <w:tabs>
          <w:tab w:val="left" w:pos="1464"/>
        </w:tabs>
        <w:spacing w:line="360" w:lineRule="auto"/>
        <w:jc w:val="both"/>
        <w:rPr>
          <w:rFonts w:ascii="Times New Roman" w:hAnsi="Times New Roman" w:cs="Times New Roman"/>
          <w:sz w:val="24"/>
          <w:szCs w:val="24"/>
        </w:rPr>
      </w:pPr>
    </w:p>
    <w:p w14:paraId="4938D245" w14:textId="196E74CA" w:rsidR="00AD304A" w:rsidRPr="00BB758B" w:rsidRDefault="00EE6C0A" w:rsidP="00EB52AB">
      <w:pPr>
        <w:tabs>
          <w:tab w:val="left" w:pos="1464"/>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3.7 </w:t>
      </w:r>
      <w:r w:rsidR="00AD304A" w:rsidRPr="00BB758B">
        <w:rPr>
          <w:rFonts w:ascii="Times New Roman" w:hAnsi="Times New Roman" w:cs="Times New Roman"/>
          <w:b/>
          <w:bCs/>
          <w:sz w:val="28"/>
          <w:szCs w:val="28"/>
        </w:rPr>
        <w:t>Stair case</w:t>
      </w:r>
    </w:p>
    <w:p w14:paraId="23E77909" w14:textId="77777777" w:rsidR="00AD304A" w:rsidRPr="00F23C99" w:rsidRDefault="00AD304A" w:rsidP="00EB52AB">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For shopping complex </w:t>
      </w:r>
      <w:proofErr w:type="gramStart"/>
      <w:r w:rsidRPr="00F23C99">
        <w:rPr>
          <w:rFonts w:ascii="Times New Roman" w:hAnsi="Times New Roman" w:cs="Times New Roman"/>
          <w:sz w:val="24"/>
          <w:szCs w:val="24"/>
        </w:rPr>
        <w:t>building</w:t>
      </w:r>
      <w:proofErr w:type="gramEnd"/>
      <w:r w:rsidRPr="00F23C99">
        <w:rPr>
          <w:rFonts w:ascii="Times New Roman" w:hAnsi="Times New Roman" w:cs="Times New Roman"/>
          <w:sz w:val="24"/>
          <w:szCs w:val="24"/>
        </w:rPr>
        <w:t xml:space="preserve"> the minimum width of stair case is 1.2m </w:t>
      </w:r>
    </w:p>
    <w:p w14:paraId="150FA871" w14:textId="48A3F990" w:rsidR="00AD304A" w:rsidRPr="00C8383A" w:rsidRDefault="00AD304A" w:rsidP="00C8383A">
      <w:pPr>
        <w:tabs>
          <w:tab w:val="left" w:pos="1464"/>
        </w:tabs>
        <w:spacing w:line="360" w:lineRule="auto"/>
        <w:jc w:val="both"/>
        <w:rPr>
          <w:rFonts w:ascii="Times New Roman" w:hAnsi="Times New Roman" w:cs="Times New Roman"/>
          <w:sz w:val="24"/>
          <w:szCs w:val="24"/>
        </w:rPr>
      </w:pPr>
      <w:r w:rsidRPr="00F23C99">
        <w:rPr>
          <w:rFonts w:ascii="Times New Roman" w:hAnsi="Times New Roman" w:cs="Times New Roman"/>
          <w:sz w:val="24"/>
          <w:szCs w:val="24"/>
        </w:rPr>
        <w:sym w:font="Symbol" w:char="F0B7"/>
      </w:r>
      <w:r w:rsidRPr="00F23C99">
        <w:rPr>
          <w:rFonts w:ascii="Times New Roman" w:hAnsi="Times New Roman" w:cs="Times New Roman"/>
          <w:sz w:val="24"/>
          <w:szCs w:val="24"/>
        </w:rPr>
        <w:t xml:space="preserve"> The rise should not be more than 200 mm and the tread should not be less than 200mm</w:t>
      </w:r>
      <w:r>
        <w:rPr>
          <w:rFonts w:ascii="Times New Roman" w:hAnsi="Times New Roman" w:cs="Times New Roman"/>
          <w:sz w:val="24"/>
          <w:szCs w:val="24"/>
        </w:rPr>
        <w:t>.</w:t>
      </w:r>
    </w:p>
    <w:p w14:paraId="4E51AB8A" w14:textId="77777777" w:rsidR="00AD304A" w:rsidRDefault="00AD304A" w:rsidP="00E45D46">
      <w:pPr>
        <w:tabs>
          <w:tab w:val="left" w:pos="1464"/>
        </w:tabs>
        <w:rPr>
          <w:rFonts w:ascii="Times New Roman" w:hAnsi="Times New Roman" w:cs="Times New Roman"/>
          <w:b/>
          <w:bCs/>
          <w:sz w:val="24"/>
          <w:szCs w:val="24"/>
        </w:rPr>
      </w:pPr>
    </w:p>
    <w:p w14:paraId="4D753F64" w14:textId="77777777" w:rsidR="00AD304A" w:rsidRDefault="00AD304A" w:rsidP="00E45D46">
      <w:pPr>
        <w:tabs>
          <w:tab w:val="left" w:pos="1464"/>
        </w:tabs>
        <w:rPr>
          <w:rFonts w:ascii="Times New Roman" w:hAnsi="Times New Roman" w:cs="Times New Roman"/>
          <w:b/>
          <w:bCs/>
          <w:sz w:val="24"/>
          <w:szCs w:val="24"/>
        </w:rPr>
      </w:pPr>
    </w:p>
    <w:p w14:paraId="75970E89" w14:textId="77777777" w:rsidR="00AD304A" w:rsidRPr="006B17E4" w:rsidRDefault="00AD304A" w:rsidP="00E45D46">
      <w:pPr>
        <w:tabs>
          <w:tab w:val="left" w:pos="1464"/>
        </w:tabs>
        <w:rPr>
          <w:rFonts w:ascii="Times New Roman" w:hAnsi="Times New Roman" w:cs="Times New Roman"/>
          <w:b/>
          <w:bCs/>
          <w:sz w:val="24"/>
          <w:szCs w:val="24"/>
        </w:rPr>
      </w:pPr>
    </w:p>
    <w:p w14:paraId="52555904" w14:textId="5608A51D" w:rsidR="007C2413" w:rsidRPr="00216C79" w:rsidRDefault="007C2413" w:rsidP="00216C79">
      <w:pPr>
        <w:tabs>
          <w:tab w:val="left" w:pos="1464"/>
        </w:tabs>
        <w:jc w:val="center"/>
        <w:rPr>
          <w:rFonts w:ascii="Times New Roman" w:hAnsi="Times New Roman" w:cs="Times New Roman"/>
          <w:b/>
          <w:bCs/>
          <w:sz w:val="24"/>
          <w:szCs w:val="24"/>
        </w:rPr>
      </w:pPr>
      <w:r w:rsidRPr="006B17E4">
        <w:rPr>
          <w:rFonts w:ascii="Times New Roman" w:hAnsi="Times New Roman" w:cs="Times New Roman"/>
          <w:b/>
          <w:bCs/>
          <w:noProof/>
          <w:sz w:val="24"/>
          <w:szCs w:val="24"/>
          <w:lang w:val="en-IN" w:eastAsia="en-IN"/>
        </w:rPr>
        <w:lastRenderedPageBreak/>
        <w:drawing>
          <wp:inline distT="0" distB="0" distL="0" distR="0" wp14:anchorId="492A2FCB" wp14:editId="757E783B">
            <wp:extent cx="6111240" cy="2961640"/>
            <wp:effectExtent l="0" t="0" r="3810" b="0"/>
            <wp:docPr id="930254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4935" name="Picture 930254935"/>
                    <pic:cNvPicPr/>
                  </pic:nvPicPr>
                  <pic:blipFill>
                    <a:blip r:embed="rId12">
                      <a:extLst>
                        <a:ext uri="{28A0092B-C50C-407E-A947-70E740481C1C}">
                          <a14:useLocalDpi xmlns:a14="http://schemas.microsoft.com/office/drawing/2010/main" val="0"/>
                        </a:ext>
                      </a:extLst>
                    </a:blip>
                    <a:stretch>
                      <a:fillRect/>
                    </a:stretch>
                  </pic:blipFill>
                  <pic:spPr>
                    <a:xfrm>
                      <a:off x="0" y="0"/>
                      <a:ext cx="6181072" cy="2995482"/>
                    </a:xfrm>
                    <a:prstGeom prst="rect">
                      <a:avLst/>
                    </a:prstGeom>
                  </pic:spPr>
                </pic:pic>
              </a:graphicData>
            </a:graphic>
          </wp:inline>
        </w:drawing>
      </w:r>
      <w:proofErr w:type="gramStart"/>
      <w:r w:rsidRPr="00216C79">
        <w:rPr>
          <w:rFonts w:ascii="Times New Roman" w:hAnsi="Times New Roman" w:cs="Times New Roman"/>
          <w:b/>
          <w:bCs/>
          <w:sz w:val="24"/>
          <w:szCs w:val="24"/>
        </w:rPr>
        <w:t>Basement(</w:t>
      </w:r>
      <w:proofErr w:type="gramEnd"/>
      <w:r w:rsidRPr="00216C79">
        <w:rPr>
          <w:rFonts w:ascii="Times New Roman" w:hAnsi="Times New Roman" w:cs="Times New Roman"/>
          <w:b/>
          <w:bCs/>
          <w:sz w:val="24"/>
          <w:szCs w:val="24"/>
        </w:rPr>
        <w:t>G-1)</w:t>
      </w:r>
    </w:p>
    <w:p w14:paraId="2905A99D" w14:textId="044D9A6E" w:rsidR="00B7677F" w:rsidRPr="00681B3A" w:rsidRDefault="00B7677F" w:rsidP="007C2413">
      <w:pPr>
        <w:tabs>
          <w:tab w:val="left" w:pos="1464"/>
        </w:tabs>
        <w:jc w:val="center"/>
        <w:rPr>
          <w:rFonts w:ascii="Times New Roman" w:hAnsi="Times New Roman" w:cs="Times New Roman"/>
          <w:b/>
          <w:bCs/>
          <w:sz w:val="24"/>
          <w:szCs w:val="24"/>
        </w:rPr>
      </w:pPr>
      <w:r w:rsidRPr="00681B3A">
        <w:rPr>
          <w:rFonts w:ascii="Times New Roman" w:hAnsi="Times New Roman" w:cs="Times New Roman"/>
          <w:b/>
          <w:bCs/>
          <w:sz w:val="24"/>
          <w:szCs w:val="24"/>
        </w:rPr>
        <w:t>(Figure-</w:t>
      </w:r>
      <w:r w:rsidR="00FB205B" w:rsidRPr="00681B3A">
        <w:rPr>
          <w:rFonts w:ascii="Times New Roman" w:hAnsi="Times New Roman" w:cs="Times New Roman"/>
          <w:b/>
          <w:bCs/>
          <w:sz w:val="24"/>
          <w:szCs w:val="24"/>
        </w:rPr>
        <w:t>2</w:t>
      </w:r>
      <w:r w:rsidRPr="00681B3A">
        <w:rPr>
          <w:rFonts w:ascii="Times New Roman" w:hAnsi="Times New Roman" w:cs="Times New Roman"/>
          <w:b/>
          <w:bCs/>
          <w:sz w:val="24"/>
          <w:szCs w:val="24"/>
        </w:rPr>
        <w:t>)</w:t>
      </w:r>
    </w:p>
    <w:p w14:paraId="74677D96" w14:textId="434FDF7B" w:rsidR="007C2413" w:rsidRPr="001F7200" w:rsidRDefault="007C2413" w:rsidP="00404C65">
      <w:pPr>
        <w:tabs>
          <w:tab w:val="left" w:pos="1464"/>
        </w:tabs>
        <w:jc w:val="center"/>
        <w:rPr>
          <w:rFonts w:ascii="Times New Roman" w:hAnsi="Times New Roman" w:cs="Times New Roman"/>
          <w:b/>
          <w:bCs/>
          <w:sz w:val="24"/>
          <w:szCs w:val="24"/>
        </w:rPr>
      </w:pPr>
      <w:bookmarkStart w:id="0" w:name="_GoBack"/>
      <w:bookmarkEnd w:id="0"/>
      <w:r w:rsidRPr="006B17E4">
        <w:rPr>
          <w:rFonts w:ascii="Times New Roman" w:hAnsi="Times New Roman" w:cs="Times New Roman"/>
          <w:b/>
          <w:bCs/>
          <w:noProof/>
          <w:sz w:val="24"/>
          <w:szCs w:val="24"/>
          <w:lang w:val="en-IN" w:eastAsia="en-IN"/>
        </w:rPr>
        <w:drawing>
          <wp:inline distT="0" distB="0" distL="0" distR="0" wp14:anchorId="625DC770" wp14:editId="62874528">
            <wp:extent cx="5989320" cy="3421380"/>
            <wp:effectExtent l="0" t="0" r="0" b="7620"/>
            <wp:docPr id="1904421375" name="Picture 19044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34584" name="Picture 473434584"/>
                    <pic:cNvPicPr/>
                  </pic:nvPicPr>
                  <pic:blipFill>
                    <a:blip r:embed="rId13">
                      <a:extLst>
                        <a:ext uri="{28A0092B-C50C-407E-A947-70E740481C1C}">
                          <a14:useLocalDpi xmlns:a14="http://schemas.microsoft.com/office/drawing/2010/main" val="0"/>
                        </a:ext>
                      </a:extLst>
                    </a:blip>
                    <a:stretch>
                      <a:fillRect/>
                    </a:stretch>
                  </pic:blipFill>
                  <pic:spPr>
                    <a:xfrm>
                      <a:off x="0" y="0"/>
                      <a:ext cx="6082196" cy="3474435"/>
                    </a:xfrm>
                    <a:prstGeom prst="rect">
                      <a:avLst/>
                    </a:prstGeom>
                  </pic:spPr>
                </pic:pic>
              </a:graphicData>
            </a:graphic>
          </wp:inline>
        </w:drawing>
      </w:r>
      <w:r w:rsidRPr="001F7200">
        <w:rPr>
          <w:rFonts w:ascii="Times New Roman" w:hAnsi="Times New Roman" w:cs="Times New Roman"/>
          <w:b/>
          <w:bCs/>
          <w:sz w:val="24"/>
          <w:szCs w:val="24"/>
        </w:rPr>
        <w:t xml:space="preserve">Ground </w:t>
      </w:r>
      <w:proofErr w:type="gramStart"/>
      <w:r w:rsidRPr="001F7200">
        <w:rPr>
          <w:rFonts w:ascii="Times New Roman" w:hAnsi="Times New Roman" w:cs="Times New Roman"/>
          <w:b/>
          <w:bCs/>
          <w:sz w:val="24"/>
          <w:szCs w:val="24"/>
        </w:rPr>
        <w:t>floor(</w:t>
      </w:r>
      <w:proofErr w:type="gramEnd"/>
      <w:r w:rsidRPr="001F7200">
        <w:rPr>
          <w:rFonts w:ascii="Times New Roman" w:hAnsi="Times New Roman" w:cs="Times New Roman"/>
          <w:b/>
          <w:bCs/>
          <w:sz w:val="24"/>
          <w:szCs w:val="24"/>
        </w:rPr>
        <w:t>G)</w:t>
      </w:r>
    </w:p>
    <w:p w14:paraId="57E980DF" w14:textId="5DE6B99D" w:rsidR="00B7677F" w:rsidRPr="00C6361A" w:rsidRDefault="00B7677F" w:rsidP="00B7677F">
      <w:pPr>
        <w:tabs>
          <w:tab w:val="left" w:pos="1464"/>
        </w:tabs>
        <w:jc w:val="center"/>
        <w:rPr>
          <w:rFonts w:ascii="Times New Roman" w:hAnsi="Times New Roman" w:cs="Times New Roman"/>
          <w:b/>
          <w:bCs/>
          <w:sz w:val="24"/>
          <w:szCs w:val="24"/>
        </w:rPr>
      </w:pPr>
      <w:r w:rsidRPr="00C6361A">
        <w:rPr>
          <w:rFonts w:ascii="Times New Roman" w:hAnsi="Times New Roman" w:cs="Times New Roman"/>
          <w:b/>
          <w:bCs/>
          <w:sz w:val="24"/>
          <w:szCs w:val="24"/>
        </w:rPr>
        <w:t>(Figure-</w:t>
      </w:r>
      <w:r w:rsidR="00FB205B" w:rsidRPr="00C6361A">
        <w:rPr>
          <w:rFonts w:ascii="Times New Roman" w:hAnsi="Times New Roman" w:cs="Times New Roman"/>
          <w:b/>
          <w:bCs/>
          <w:sz w:val="24"/>
          <w:szCs w:val="24"/>
        </w:rPr>
        <w:t>3</w:t>
      </w:r>
      <w:r w:rsidRPr="00C6361A">
        <w:rPr>
          <w:rFonts w:ascii="Times New Roman" w:hAnsi="Times New Roman" w:cs="Times New Roman"/>
          <w:b/>
          <w:bCs/>
          <w:sz w:val="24"/>
          <w:szCs w:val="24"/>
        </w:rPr>
        <w:t>)</w:t>
      </w:r>
    </w:p>
    <w:p w14:paraId="6E232E88" w14:textId="77777777" w:rsidR="007C2413" w:rsidRPr="006B17E4" w:rsidRDefault="007C2413" w:rsidP="007C2413">
      <w:pPr>
        <w:tabs>
          <w:tab w:val="left" w:pos="1464"/>
        </w:tabs>
        <w:rPr>
          <w:rFonts w:ascii="Times New Roman" w:hAnsi="Times New Roman" w:cs="Times New Roman"/>
          <w:b/>
          <w:bCs/>
          <w:sz w:val="24"/>
          <w:szCs w:val="24"/>
        </w:rPr>
      </w:pPr>
    </w:p>
    <w:p w14:paraId="2CC44A13" w14:textId="77777777" w:rsidR="007C2413" w:rsidRPr="006B17E4" w:rsidRDefault="007C2413" w:rsidP="007C2413">
      <w:pPr>
        <w:tabs>
          <w:tab w:val="left" w:pos="1464"/>
        </w:tabs>
        <w:rPr>
          <w:rFonts w:ascii="Times New Roman" w:hAnsi="Times New Roman" w:cs="Times New Roman"/>
          <w:b/>
          <w:bCs/>
          <w:sz w:val="24"/>
          <w:szCs w:val="24"/>
        </w:rPr>
      </w:pPr>
    </w:p>
    <w:p w14:paraId="7FDA4A76" w14:textId="79AAFC90" w:rsidR="007C2413" w:rsidRPr="006B17E4" w:rsidRDefault="007C2413" w:rsidP="00E45D46">
      <w:pPr>
        <w:tabs>
          <w:tab w:val="left" w:pos="1464"/>
        </w:tabs>
        <w:rPr>
          <w:rFonts w:ascii="Times New Roman" w:hAnsi="Times New Roman" w:cs="Times New Roman"/>
          <w:b/>
          <w:bCs/>
          <w:sz w:val="24"/>
          <w:szCs w:val="24"/>
        </w:rPr>
      </w:pPr>
      <w:r w:rsidRPr="006B17E4">
        <w:rPr>
          <w:rFonts w:ascii="Times New Roman" w:hAnsi="Times New Roman" w:cs="Times New Roman"/>
          <w:b/>
          <w:bCs/>
          <w:noProof/>
          <w:sz w:val="24"/>
          <w:szCs w:val="24"/>
          <w:lang w:val="en-IN" w:eastAsia="en-IN"/>
        </w:rPr>
        <w:lastRenderedPageBreak/>
        <w:drawing>
          <wp:inline distT="0" distB="0" distL="0" distR="0" wp14:anchorId="2FA806BE" wp14:editId="0544DD58">
            <wp:extent cx="6339840" cy="3128010"/>
            <wp:effectExtent l="0" t="0" r="3810" b="0"/>
            <wp:docPr id="20047847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84721" name="Picture 2004784721"/>
                    <pic:cNvPicPr/>
                  </pic:nvPicPr>
                  <pic:blipFill>
                    <a:blip r:embed="rId14">
                      <a:extLst>
                        <a:ext uri="{28A0092B-C50C-407E-A947-70E740481C1C}">
                          <a14:useLocalDpi xmlns:a14="http://schemas.microsoft.com/office/drawing/2010/main" val="0"/>
                        </a:ext>
                      </a:extLst>
                    </a:blip>
                    <a:stretch>
                      <a:fillRect/>
                    </a:stretch>
                  </pic:blipFill>
                  <pic:spPr>
                    <a:xfrm>
                      <a:off x="0" y="0"/>
                      <a:ext cx="6339840" cy="3128010"/>
                    </a:xfrm>
                    <a:prstGeom prst="rect">
                      <a:avLst/>
                    </a:prstGeom>
                  </pic:spPr>
                </pic:pic>
              </a:graphicData>
            </a:graphic>
          </wp:inline>
        </w:drawing>
      </w:r>
    </w:p>
    <w:p w14:paraId="6D56BF85" w14:textId="04483568" w:rsidR="007C2413" w:rsidRPr="009F55B2" w:rsidRDefault="007C2413" w:rsidP="00B7677F">
      <w:pPr>
        <w:tabs>
          <w:tab w:val="left" w:pos="1464"/>
        </w:tabs>
        <w:jc w:val="center"/>
        <w:rPr>
          <w:rFonts w:ascii="Times New Roman" w:hAnsi="Times New Roman" w:cs="Times New Roman"/>
          <w:b/>
          <w:bCs/>
          <w:sz w:val="24"/>
          <w:szCs w:val="24"/>
        </w:rPr>
      </w:pPr>
      <w:r w:rsidRPr="009F55B2">
        <w:rPr>
          <w:rFonts w:ascii="Times New Roman" w:hAnsi="Times New Roman" w:cs="Times New Roman"/>
          <w:b/>
          <w:bCs/>
          <w:sz w:val="24"/>
          <w:szCs w:val="24"/>
        </w:rPr>
        <w:t xml:space="preserve">First </w:t>
      </w:r>
      <w:proofErr w:type="gramStart"/>
      <w:r w:rsidRPr="009F55B2">
        <w:rPr>
          <w:rFonts w:ascii="Times New Roman" w:hAnsi="Times New Roman" w:cs="Times New Roman"/>
          <w:b/>
          <w:bCs/>
          <w:sz w:val="24"/>
          <w:szCs w:val="24"/>
        </w:rPr>
        <w:t>floor(</w:t>
      </w:r>
      <w:proofErr w:type="gramEnd"/>
      <w:r w:rsidRPr="009F55B2">
        <w:rPr>
          <w:rFonts w:ascii="Times New Roman" w:hAnsi="Times New Roman" w:cs="Times New Roman"/>
          <w:b/>
          <w:bCs/>
          <w:sz w:val="24"/>
          <w:szCs w:val="24"/>
        </w:rPr>
        <w:t>G+1)</w:t>
      </w:r>
    </w:p>
    <w:p w14:paraId="628AF237" w14:textId="76FF716C" w:rsidR="007C2413" w:rsidRPr="006B17E4" w:rsidRDefault="00B7677F" w:rsidP="00B7677F">
      <w:pPr>
        <w:tabs>
          <w:tab w:val="left" w:pos="1464"/>
        </w:tabs>
        <w:jc w:val="center"/>
        <w:rPr>
          <w:rFonts w:ascii="Times New Roman" w:hAnsi="Times New Roman" w:cs="Times New Roman"/>
          <w:b/>
          <w:bCs/>
          <w:sz w:val="24"/>
          <w:szCs w:val="24"/>
        </w:rPr>
      </w:pPr>
      <w:r>
        <w:rPr>
          <w:rFonts w:ascii="Times New Roman" w:hAnsi="Times New Roman" w:cs="Times New Roman"/>
          <w:b/>
          <w:bCs/>
          <w:sz w:val="24"/>
          <w:szCs w:val="24"/>
        </w:rPr>
        <w:t>(Figure-</w:t>
      </w:r>
      <w:r w:rsidR="00FB205B">
        <w:rPr>
          <w:rFonts w:ascii="Times New Roman" w:hAnsi="Times New Roman" w:cs="Times New Roman"/>
          <w:b/>
          <w:bCs/>
          <w:sz w:val="24"/>
          <w:szCs w:val="24"/>
        </w:rPr>
        <w:t>4</w:t>
      </w:r>
      <w:r>
        <w:rPr>
          <w:rFonts w:ascii="Times New Roman" w:hAnsi="Times New Roman" w:cs="Times New Roman"/>
          <w:b/>
          <w:bCs/>
          <w:sz w:val="24"/>
          <w:szCs w:val="24"/>
        </w:rPr>
        <w:t>)</w:t>
      </w:r>
    </w:p>
    <w:p w14:paraId="1685B581" w14:textId="77777777" w:rsidR="007C2413" w:rsidRPr="006B17E4" w:rsidRDefault="007C2413" w:rsidP="00E45D46">
      <w:pPr>
        <w:tabs>
          <w:tab w:val="left" w:pos="1464"/>
        </w:tabs>
        <w:rPr>
          <w:rFonts w:ascii="Times New Roman" w:hAnsi="Times New Roman" w:cs="Times New Roman"/>
          <w:b/>
          <w:bCs/>
          <w:sz w:val="24"/>
          <w:szCs w:val="24"/>
        </w:rPr>
      </w:pPr>
    </w:p>
    <w:p w14:paraId="2A54A014" w14:textId="77777777" w:rsidR="007C2413" w:rsidRPr="006B17E4" w:rsidRDefault="007C2413" w:rsidP="00E45D46">
      <w:pPr>
        <w:tabs>
          <w:tab w:val="left" w:pos="1464"/>
        </w:tabs>
        <w:rPr>
          <w:rFonts w:ascii="Times New Roman" w:hAnsi="Times New Roman" w:cs="Times New Roman"/>
          <w:b/>
          <w:bCs/>
          <w:sz w:val="24"/>
          <w:szCs w:val="24"/>
        </w:rPr>
      </w:pPr>
    </w:p>
    <w:p w14:paraId="5C3C24C9" w14:textId="77777777" w:rsidR="007C2413" w:rsidRPr="006B17E4" w:rsidRDefault="007C2413" w:rsidP="00E45D46">
      <w:pPr>
        <w:tabs>
          <w:tab w:val="left" w:pos="1464"/>
        </w:tabs>
        <w:rPr>
          <w:rFonts w:ascii="Times New Roman" w:hAnsi="Times New Roman" w:cs="Times New Roman"/>
          <w:b/>
          <w:bCs/>
          <w:sz w:val="24"/>
          <w:szCs w:val="24"/>
        </w:rPr>
      </w:pPr>
    </w:p>
    <w:p w14:paraId="0CDB5241" w14:textId="77777777" w:rsidR="007C2413" w:rsidRPr="006B17E4" w:rsidRDefault="007C2413" w:rsidP="00E45D46">
      <w:pPr>
        <w:tabs>
          <w:tab w:val="left" w:pos="1464"/>
        </w:tabs>
        <w:rPr>
          <w:rFonts w:ascii="Times New Roman" w:hAnsi="Times New Roman" w:cs="Times New Roman"/>
          <w:b/>
          <w:bCs/>
          <w:sz w:val="24"/>
          <w:szCs w:val="24"/>
        </w:rPr>
      </w:pPr>
    </w:p>
    <w:p w14:paraId="7AB1BC64" w14:textId="77777777" w:rsidR="007C2413" w:rsidRPr="006B17E4" w:rsidRDefault="007C2413" w:rsidP="00E45D46">
      <w:pPr>
        <w:tabs>
          <w:tab w:val="left" w:pos="1464"/>
        </w:tabs>
        <w:rPr>
          <w:rFonts w:ascii="Times New Roman" w:hAnsi="Times New Roman" w:cs="Times New Roman"/>
          <w:b/>
          <w:bCs/>
          <w:sz w:val="24"/>
          <w:szCs w:val="24"/>
        </w:rPr>
      </w:pPr>
    </w:p>
    <w:p w14:paraId="4E4842EE" w14:textId="403B79D0" w:rsidR="007C2413" w:rsidRPr="006B17E4" w:rsidRDefault="007C2413" w:rsidP="00E45D46">
      <w:pPr>
        <w:tabs>
          <w:tab w:val="left" w:pos="1464"/>
        </w:tabs>
        <w:rPr>
          <w:rFonts w:ascii="Times New Roman" w:hAnsi="Times New Roman" w:cs="Times New Roman"/>
          <w:b/>
          <w:bCs/>
          <w:sz w:val="24"/>
          <w:szCs w:val="24"/>
        </w:rPr>
      </w:pPr>
      <w:r w:rsidRPr="006B17E4">
        <w:rPr>
          <w:rFonts w:ascii="Times New Roman" w:hAnsi="Times New Roman" w:cs="Times New Roman"/>
          <w:b/>
          <w:bCs/>
          <w:noProof/>
          <w:sz w:val="24"/>
          <w:szCs w:val="24"/>
          <w:lang w:val="en-IN" w:eastAsia="en-IN"/>
        </w:rPr>
        <w:drawing>
          <wp:inline distT="0" distB="0" distL="0" distR="0" wp14:anchorId="44BCF6A8" wp14:editId="53454B44">
            <wp:extent cx="6178550" cy="2734685"/>
            <wp:effectExtent l="0" t="0" r="0" b="8890"/>
            <wp:docPr id="880462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62109" name="Picture 880462109"/>
                    <pic:cNvPicPr/>
                  </pic:nvPicPr>
                  <pic:blipFill>
                    <a:blip r:embed="rId15">
                      <a:extLst>
                        <a:ext uri="{28A0092B-C50C-407E-A947-70E740481C1C}">
                          <a14:useLocalDpi xmlns:a14="http://schemas.microsoft.com/office/drawing/2010/main" val="0"/>
                        </a:ext>
                      </a:extLst>
                    </a:blip>
                    <a:stretch>
                      <a:fillRect/>
                    </a:stretch>
                  </pic:blipFill>
                  <pic:spPr>
                    <a:xfrm>
                      <a:off x="0" y="0"/>
                      <a:ext cx="6227250" cy="2756240"/>
                    </a:xfrm>
                    <a:prstGeom prst="rect">
                      <a:avLst/>
                    </a:prstGeom>
                  </pic:spPr>
                </pic:pic>
              </a:graphicData>
            </a:graphic>
          </wp:inline>
        </w:drawing>
      </w:r>
    </w:p>
    <w:p w14:paraId="1D6F9AB1" w14:textId="77777777" w:rsidR="00403B4D" w:rsidRDefault="007C2413" w:rsidP="00403B4D">
      <w:pPr>
        <w:tabs>
          <w:tab w:val="left" w:pos="1464"/>
        </w:tabs>
        <w:jc w:val="center"/>
        <w:rPr>
          <w:rFonts w:ascii="Times New Roman" w:hAnsi="Times New Roman" w:cs="Times New Roman"/>
          <w:b/>
          <w:bCs/>
          <w:sz w:val="24"/>
          <w:szCs w:val="24"/>
        </w:rPr>
      </w:pPr>
      <w:r w:rsidRPr="0028332A">
        <w:rPr>
          <w:rFonts w:ascii="Times New Roman" w:hAnsi="Times New Roman" w:cs="Times New Roman"/>
          <w:b/>
          <w:bCs/>
          <w:sz w:val="24"/>
          <w:szCs w:val="24"/>
        </w:rPr>
        <w:t xml:space="preserve">Second </w:t>
      </w:r>
      <w:proofErr w:type="gramStart"/>
      <w:r w:rsidRPr="0028332A">
        <w:rPr>
          <w:rFonts w:ascii="Times New Roman" w:hAnsi="Times New Roman" w:cs="Times New Roman"/>
          <w:b/>
          <w:bCs/>
          <w:sz w:val="24"/>
          <w:szCs w:val="24"/>
        </w:rPr>
        <w:t>floor(</w:t>
      </w:r>
      <w:proofErr w:type="gramEnd"/>
      <w:r w:rsidRPr="0028332A">
        <w:rPr>
          <w:rFonts w:ascii="Times New Roman" w:hAnsi="Times New Roman" w:cs="Times New Roman"/>
          <w:b/>
          <w:bCs/>
          <w:sz w:val="24"/>
          <w:szCs w:val="24"/>
        </w:rPr>
        <w:t>G+2)</w:t>
      </w:r>
    </w:p>
    <w:p w14:paraId="53021193" w14:textId="52CCFF6B" w:rsidR="00B7677F" w:rsidRPr="006A4194" w:rsidRDefault="00B7677F" w:rsidP="00403B4D">
      <w:pPr>
        <w:tabs>
          <w:tab w:val="left" w:pos="1464"/>
        </w:tabs>
        <w:jc w:val="center"/>
        <w:rPr>
          <w:rFonts w:ascii="Times New Roman" w:hAnsi="Times New Roman" w:cs="Times New Roman"/>
          <w:b/>
          <w:bCs/>
          <w:sz w:val="24"/>
          <w:szCs w:val="24"/>
        </w:rPr>
      </w:pPr>
      <w:r w:rsidRPr="006A4194">
        <w:rPr>
          <w:rFonts w:ascii="Times New Roman" w:hAnsi="Times New Roman" w:cs="Times New Roman"/>
          <w:b/>
          <w:bCs/>
          <w:sz w:val="24"/>
          <w:szCs w:val="24"/>
        </w:rPr>
        <w:t>(Figure-</w:t>
      </w:r>
      <w:r w:rsidR="00FB205B" w:rsidRPr="006A4194">
        <w:rPr>
          <w:rFonts w:ascii="Times New Roman" w:hAnsi="Times New Roman" w:cs="Times New Roman"/>
          <w:b/>
          <w:bCs/>
          <w:sz w:val="24"/>
          <w:szCs w:val="24"/>
        </w:rPr>
        <w:t>5</w:t>
      </w:r>
      <w:r w:rsidRPr="006A4194">
        <w:rPr>
          <w:rFonts w:ascii="Times New Roman" w:hAnsi="Times New Roman" w:cs="Times New Roman"/>
          <w:b/>
          <w:bCs/>
          <w:sz w:val="24"/>
          <w:szCs w:val="24"/>
        </w:rPr>
        <w:t>)</w:t>
      </w:r>
    </w:p>
    <w:p w14:paraId="1D2D89E8" w14:textId="5D8E4494" w:rsidR="006423D9" w:rsidRPr="006B17E4" w:rsidRDefault="006423D9" w:rsidP="00403B4D">
      <w:pPr>
        <w:tabs>
          <w:tab w:val="left" w:pos="1464"/>
        </w:tabs>
        <w:jc w:val="center"/>
        <w:rPr>
          <w:rFonts w:ascii="Times New Roman" w:hAnsi="Times New Roman" w:cs="Times New Roman"/>
          <w:b/>
          <w:bCs/>
          <w:sz w:val="24"/>
          <w:szCs w:val="24"/>
        </w:rPr>
      </w:pPr>
    </w:p>
    <w:p w14:paraId="3548619C" w14:textId="6347294C" w:rsidR="00B8053A" w:rsidRPr="006B17E4" w:rsidRDefault="00B8053A" w:rsidP="006423D9">
      <w:pPr>
        <w:tabs>
          <w:tab w:val="left" w:pos="1464"/>
        </w:tabs>
        <w:rPr>
          <w:rFonts w:ascii="Times New Roman" w:hAnsi="Times New Roman" w:cs="Times New Roman"/>
          <w:b/>
          <w:bCs/>
          <w:sz w:val="24"/>
          <w:szCs w:val="24"/>
        </w:rPr>
      </w:pPr>
    </w:p>
    <w:p w14:paraId="7CD52891" w14:textId="5C870D0D" w:rsidR="00B8053A" w:rsidRPr="006B17E4" w:rsidRDefault="00B8053A" w:rsidP="00E45D46">
      <w:pPr>
        <w:tabs>
          <w:tab w:val="left" w:pos="1464"/>
        </w:tabs>
        <w:rPr>
          <w:rFonts w:ascii="Times New Roman" w:hAnsi="Times New Roman" w:cs="Times New Roman"/>
          <w:b/>
          <w:bCs/>
          <w:sz w:val="24"/>
          <w:szCs w:val="24"/>
        </w:rPr>
      </w:pPr>
    </w:p>
    <w:p w14:paraId="7265BA87" w14:textId="7B4E54BC" w:rsidR="001C42FF" w:rsidRPr="006B17E4" w:rsidRDefault="001C42FF" w:rsidP="00E45D46">
      <w:pPr>
        <w:tabs>
          <w:tab w:val="left" w:pos="1464"/>
        </w:tabs>
        <w:rPr>
          <w:rFonts w:ascii="Times New Roman" w:hAnsi="Times New Roman" w:cs="Times New Roman"/>
          <w:b/>
          <w:bCs/>
          <w:sz w:val="24"/>
          <w:szCs w:val="24"/>
        </w:rPr>
      </w:pPr>
    </w:p>
    <w:p w14:paraId="59CDB227" w14:textId="0D1FEE7E" w:rsidR="00B8053A" w:rsidRDefault="00B8053A" w:rsidP="00E45D46">
      <w:pPr>
        <w:tabs>
          <w:tab w:val="left" w:pos="1464"/>
        </w:tabs>
        <w:rPr>
          <w:rFonts w:ascii="Times New Roman" w:hAnsi="Times New Roman" w:cs="Times New Roman"/>
          <w:b/>
          <w:bCs/>
          <w:sz w:val="24"/>
          <w:szCs w:val="24"/>
        </w:rPr>
      </w:pPr>
    </w:p>
    <w:p w14:paraId="084B17F6" w14:textId="77777777" w:rsidR="00BD5E09" w:rsidRPr="006B17E4" w:rsidRDefault="00BD5E09" w:rsidP="00E45D46">
      <w:pPr>
        <w:tabs>
          <w:tab w:val="left" w:pos="1464"/>
        </w:tabs>
        <w:rPr>
          <w:rFonts w:ascii="Times New Roman" w:hAnsi="Times New Roman" w:cs="Times New Roman"/>
          <w:b/>
          <w:bCs/>
          <w:sz w:val="24"/>
          <w:szCs w:val="24"/>
        </w:rPr>
      </w:pPr>
    </w:p>
    <w:p w14:paraId="073DE4F5" w14:textId="794F2BB4" w:rsidR="00C043B1" w:rsidRPr="006B17E4" w:rsidRDefault="00B27962" w:rsidP="004B2E02">
      <w:pPr>
        <w:tabs>
          <w:tab w:val="left" w:pos="1464"/>
        </w:tabs>
        <w:jc w:val="right"/>
        <w:rPr>
          <w:rFonts w:ascii="Times New Roman" w:hAnsi="Times New Roman" w:cs="Times New Roman"/>
          <w:b/>
          <w:bCs/>
          <w:sz w:val="24"/>
          <w:szCs w:val="24"/>
        </w:rPr>
      </w:pPr>
      <w:r>
        <w:rPr>
          <w:rFonts w:ascii="Times New Roman" w:hAnsi="Times New Roman" w:cs="Times New Roman"/>
          <w:b/>
          <w:bCs/>
          <w:noProof/>
          <w:sz w:val="24"/>
          <w:szCs w:val="24"/>
          <w:lang w:val="en-IN" w:eastAsia="en-IN"/>
        </w:rPr>
        <w:lastRenderedPageBreak/>
        <w:drawing>
          <wp:inline distT="0" distB="0" distL="0" distR="0" wp14:anchorId="628A1ED2" wp14:editId="28A475AC">
            <wp:extent cx="6222365" cy="5890260"/>
            <wp:effectExtent l="0" t="0" r="6985" b="0"/>
            <wp:docPr id="94471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7074" name="Picture 944717074"/>
                    <pic:cNvPicPr/>
                  </pic:nvPicPr>
                  <pic:blipFill>
                    <a:blip r:embed="rId16">
                      <a:extLst>
                        <a:ext uri="{28A0092B-C50C-407E-A947-70E740481C1C}">
                          <a14:useLocalDpi xmlns:a14="http://schemas.microsoft.com/office/drawing/2010/main" val="0"/>
                        </a:ext>
                      </a:extLst>
                    </a:blip>
                    <a:stretch>
                      <a:fillRect/>
                    </a:stretch>
                  </pic:blipFill>
                  <pic:spPr>
                    <a:xfrm>
                      <a:off x="0" y="0"/>
                      <a:ext cx="6319896" cy="5982585"/>
                    </a:xfrm>
                    <a:prstGeom prst="rect">
                      <a:avLst/>
                    </a:prstGeom>
                  </pic:spPr>
                </pic:pic>
              </a:graphicData>
            </a:graphic>
          </wp:inline>
        </w:drawing>
      </w:r>
    </w:p>
    <w:p w14:paraId="4D1CD8FA" w14:textId="35AD164C" w:rsidR="00C043B1" w:rsidRPr="00337822" w:rsidRDefault="00337822" w:rsidP="00C043B1">
      <w:pPr>
        <w:tabs>
          <w:tab w:val="left" w:pos="1464"/>
        </w:tabs>
        <w:jc w:val="center"/>
        <w:rPr>
          <w:rFonts w:ascii="Times New Roman" w:hAnsi="Times New Roman" w:cs="Times New Roman"/>
          <w:sz w:val="24"/>
          <w:szCs w:val="24"/>
        </w:rPr>
      </w:pPr>
      <w:r w:rsidRPr="00337822">
        <w:rPr>
          <w:rFonts w:ascii="Times New Roman" w:hAnsi="Times New Roman" w:cs="Times New Roman"/>
          <w:sz w:val="24"/>
          <w:szCs w:val="24"/>
        </w:rPr>
        <w:t>Longitudinal section B’B</w:t>
      </w:r>
    </w:p>
    <w:p w14:paraId="1C03DB3C" w14:textId="5D1ED2A2" w:rsidR="00B55DB8" w:rsidRPr="006B17E4" w:rsidRDefault="00C043B1" w:rsidP="00C043B1">
      <w:pPr>
        <w:tabs>
          <w:tab w:val="left" w:pos="1464"/>
        </w:tabs>
        <w:jc w:val="center"/>
        <w:rPr>
          <w:rFonts w:ascii="Times New Roman" w:hAnsi="Times New Roman" w:cs="Times New Roman"/>
          <w:b/>
          <w:bCs/>
          <w:sz w:val="24"/>
          <w:szCs w:val="24"/>
        </w:rPr>
      </w:pPr>
      <w:r w:rsidRPr="006B17E4">
        <w:rPr>
          <w:rFonts w:ascii="Times New Roman" w:hAnsi="Times New Roman" w:cs="Times New Roman"/>
          <w:b/>
          <w:bCs/>
          <w:noProof/>
          <w:sz w:val="24"/>
          <w:szCs w:val="24"/>
          <w:lang w:val="en-IN" w:eastAsia="en-IN"/>
        </w:rPr>
        <w:lastRenderedPageBreak/>
        <w:drawing>
          <wp:inline distT="0" distB="0" distL="0" distR="0" wp14:anchorId="0283746F" wp14:editId="1976517B">
            <wp:extent cx="6410325" cy="3770630"/>
            <wp:effectExtent l="0" t="0" r="9525" b="1270"/>
            <wp:docPr id="1366213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13494" name="Picture 1366213494"/>
                    <pic:cNvPicPr/>
                  </pic:nvPicPr>
                  <pic:blipFill>
                    <a:blip r:embed="rId17">
                      <a:extLst>
                        <a:ext uri="{28A0092B-C50C-407E-A947-70E740481C1C}">
                          <a14:useLocalDpi xmlns:a14="http://schemas.microsoft.com/office/drawing/2010/main" val="0"/>
                        </a:ext>
                      </a:extLst>
                    </a:blip>
                    <a:stretch>
                      <a:fillRect/>
                    </a:stretch>
                  </pic:blipFill>
                  <pic:spPr>
                    <a:xfrm>
                      <a:off x="0" y="0"/>
                      <a:ext cx="6410325" cy="3770630"/>
                    </a:xfrm>
                    <a:prstGeom prst="rect">
                      <a:avLst/>
                    </a:prstGeom>
                  </pic:spPr>
                </pic:pic>
              </a:graphicData>
            </a:graphic>
          </wp:inline>
        </w:drawing>
      </w:r>
    </w:p>
    <w:p w14:paraId="6916B687" w14:textId="77777777" w:rsidR="00B55DB8" w:rsidRPr="006B17E4" w:rsidRDefault="00B55DB8" w:rsidP="00E45D46">
      <w:pPr>
        <w:tabs>
          <w:tab w:val="left" w:pos="1464"/>
        </w:tabs>
        <w:rPr>
          <w:rFonts w:ascii="Times New Roman" w:hAnsi="Times New Roman" w:cs="Times New Roman"/>
          <w:b/>
          <w:bCs/>
          <w:sz w:val="24"/>
          <w:szCs w:val="24"/>
        </w:rPr>
      </w:pPr>
    </w:p>
    <w:p w14:paraId="73B0B37D" w14:textId="77777777" w:rsidR="00B55DB8" w:rsidRPr="006B17E4" w:rsidRDefault="00B55DB8" w:rsidP="00E45D46">
      <w:pPr>
        <w:tabs>
          <w:tab w:val="left" w:pos="1464"/>
        </w:tabs>
        <w:rPr>
          <w:rFonts w:ascii="Times New Roman" w:hAnsi="Times New Roman" w:cs="Times New Roman"/>
          <w:b/>
          <w:bCs/>
          <w:sz w:val="24"/>
          <w:szCs w:val="24"/>
        </w:rPr>
      </w:pPr>
    </w:p>
    <w:p w14:paraId="5EDCE32C" w14:textId="5E05F302" w:rsidR="005B24A7" w:rsidRDefault="00337822" w:rsidP="00B7677F">
      <w:pPr>
        <w:tabs>
          <w:tab w:val="left" w:pos="1464"/>
        </w:tabs>
        <w:jc w:val="center"/>
        <w:rPr>
          <w:rFonts w:ascii="Times New Roman" w:hAnsi="Times New Roman" w:cs="Times New Roman"/>
          <w:b/>
          <w:bCs/>
          <w:sz w:val="28"/>
          <w:szCs w:val="28"/>
        </w:rPr>
      </w:pPr>
      <w:r w:rsidRPr="00B7677F">
        <w:rPr>
          <w:rFonts w:ascii="Times New Roman" w:hAnsi="Times New Roman" w:cs="Times New Roman"/>
          <w:b/>
          <w:bCs/>
          <w:sz w:val="28"/>
          <w:szCs w:val="28"/>
        </w:rPr>
        <w:t>Layout</w:t>
      </w:r>
    </w:p>
    <w:p w14:paraId="495DD047" w14:textId="5AAAE234" w:rsidR="00DD3A32" w:rsidRPr="00B7677F" w:rsidRDefault="00DD3A32" w:rsidP="00B7677F">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(Figure-</w:t>
      </w:r>
      <w:r w:rsidR="00FB205B">
        <w:rPr>
          <w:rFonts w:ascii="Times New Roman" w:hAnsi="Times New Roman" w:cs="Times New Roman"/>
          <w:b/>
          <w:bCs/>
          <w:sz w:val="28"/>
          <w:szCs w:val="28"/>
        </w:rPr>
        <w:t>6</w:t>
      </w:r>
      <w:r>
        <w:rPr>
          <w:rFonts w:ascii="Times New Roman" w:hAnsi="Times New Roman" w:cs="Times New Roman"/>
          <w:b/>
          <w:bCs/>
          <w:sz w:val="28"/>
          <w:szCs w:val="28"/>
        </w:rPr>
        <w:t>)</w:t>
      </w:r>
    </w:p>
    <w:p w14:paraId="42B0F9AD" w14:textId="77777777" w:rsidR="005B24A7" w:rsidRPr="00337822" w:rsidRDefault="005B24A7" w:rsidP="00E45D46">
      <w:pPr>
        <w:tabs>
          <w:tab w:val="left" w:pos="1464"/>
        </w:tabs>
        <w:rPr>
          <w:rFonts w:ascii="Times New Roman" w:hAnsi="Times New Roman" w:cs="Times New Roman"/>
          <w:sz w:val="24"/>
          <w:szCs w:val="24"/>
        </w:rPr>
      </w:pPr>
    </w:p>
    <w:p w14:paraId="02B4DFC8" w14:textId="77777777" w:rsidR="005B24A7" w:rsidRPr="006B17E4" w:rsidRDefault="005B24A7" w:rsidP="00E45D46">
      <w:pPr>
        <w:tabs>
          <w:tab w:val="left" w:pos="1464"/>
        </w:tabs>
        <w:rPr>
          <w:rFonts w:ascii="Times New Roman" w:hAnsi="Times New Roman" w:cs="Times New Roman"/>
          <w:b/>
          <w:bCs/>
          <w:sz w:val="24"/>
          <w:szCs w:val="24"/>
        </w:rPr>
      </w:pPr>
    </w:p>
    <w:p w14:paraId="2D4FBCAC" w14:textId="77777777" w:rsidR="005B24A7" w:rsidRPr="006B17E4" w:rsidRDefault="005B24A7" w:rsidP="00E45D46">
      <w:pPr>
        <w:tabs>
          <w:tab w:val="left" w:pos="1464"/>
        </w:tabs>
        <w:rPr>
          <w:rFonts w:ascii="Times New Roman" w:hAnsi="Times New Roman" w:cs="Times New Roman"/>
          <w:b/>
          <w:bCs/>
          <w:sz w:val="24"/>
          <w:szCs w:val="24"/>
        </w:rPr>
      </w:pPr>
    </w:p>
    <w:p w14:paraId="1AEDABFB" w14:textId="77777777" w:rsidR="005B24A7" w:rsidRPr="006B17E4" w:rsidRDefault="005B24A7" w:rsidP="005B24A7">
      <w:pPr>
        <w:tabs>
          <w:tab w:val="left" w:pos="1464"/>
        </w:tabs>
        <w:rPr>
          <w:rFonts w:ascii="Times New Roman" w:hAnsi="Times New Roman" w:cs="Times New Roman"/>
          <w:b/>
          <w:bCs/>
          <w:noProof/>
          <w:sz w:val="24"/>
          <w:szCs w:val="24"/>
        </w:rPr>
      </w:pPr>
    </w:p>
    <w:p w14:paraId="0F78ECC7" w14:textId="3BBE1BFF" w:rsidR="00404C65" w:rsidRDefault="005B24A7" w:rsidP="005B24A7">
      <w:pPr>
        <w:tabs>
          <w:tab w:val="left" w:pos="1464"/>
        </w:tabs>
        <w:rPr>
          <w:rFonts w:ascii="Times New Roman" w:hAnsi="Times New Roman" w:cs="Times New Roman"/>
          <w:b/>
          <w:bCs/>
          <w:sz w:val="24"/>
          <w:szCs w:val="24"/>
        </w:rPr>
      </w:pPr>
      <w:r w:rsidRPr="006B17E4">
        <w:rPr>
          <w:rFonts w:ascii="Times New Roman" w:hAnsi="Times New Roman" w:cs="Times New Roman"/>
          <w:b/>
          <w:bCs/>
          <w:noProof/>
          <w:sz w:val="24"/>
          <w:szCs w:val="24"/>
          <w:lang w:val="en-IN" w:eastAsia="en-IN"/>
        </w:rPr>
        <w:lastRenderedPageBreak/>
        <w:drawing>
          <wp:inline distT="0" distB="0" distL="0" distR="0" wp14:anchorId="62E7626B" wp14:editId="49965258">
            <wp:extent cx="6179820" cy="3870960"/>
            <wp:effectExtent l="0" t="0" r="0" b="0"/>
            <wp:docPr id="2114100895" name="Picture 2114100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26463" name="Picture 15583264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6736" cy="3925403"/>
                    </a:xfrm>
                    <a:prstGeom prst="rect">
                      <a:avLst/>
                    </a:prstGeom>
                  </pic:spPr>
                </pic:pic>
              </a:graphicData>
            </a:graphic>
          </wp:inline>
        </w:drawing>
      </w:r>
    </w:p>
    <w:p w14:paraId="7A4C3155" w14:textId="59813C6C" w:rsidR="00404C65" w:rsidRPr="0055520F" w:rsidRDefault="00404C65" w:rsidP="0055520F">
      <w:pPr>
        <w:rPr>
          <w:rFonts w:ascii="Times New Roman" w:hAnsi="Times New Roman" w:cs="Times New Roman"/>
          <w:sz w:val="24"/>
          <w:szCs w:val="24"/>
        </w:rPr>
      </w:pPr>
    </w:p>
    <w:p w14:paraId="3B90F2CA" w14:textId="0D27C52E" w:rsidR="005B24A7" w:rsidRPr="00404C65" w:rsidRDefault="005B24A7" w:rsidP="00E45D46">
      <w:pPr>
        <w:tabs>
          <w:tab w:val="left" w:pos="1464"/>
        </w:tabs>
        <w:rPr>
          <w:rFonts w:ascii="Times New Roman" w:hAnsi="Times New Roman" w:cs="Times New Roman"/>
          <w:b/>
          <w:bCs/>
          <w:sz w:val="24"/>
          <w:szCs w:val="24"/>
        </w:rPr>
      </w:pPr>
      <w:r w:rsidRPr="00404C65">
        <w:rPr>
          <w:rFonts w:ascii="Times New Roman" w:hAnsi="Times New Roman" w:cs="Times New Roman"/>
          <w:b/>
          <w:bCs/>
          <w:noProof/>
          <w:sz w:val="24"/>
          <w:szCs w:val="24"/>
          <w:lang w:val="en-IN" w:eastAsia="en-IN"/>
        </w:rPr>
        <w:lastRenderedPageBreak/>
        <w:drawing>
          <wp:inline distT="0" distB="0" distL="0" distR="0" wp14:anchorId="49C425F7" wp14:editId="6E20DBE2">
            <wp:extent cx="6370320" cy="7787640"/>
            <wp:effectExtent l="0" t="0" r="0" b="3810"/>
            <wp:docPr id="1310493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93703" name="Picture 1310493703"/>
                    <pic:cNvPicPr/>
                  </pic:nvPicPr>
                  <pic:blipFill>
                    <a:blip r:embed="rId17">
                      <a:extLst>
                        <a:ext uri="{28A0092B-C50C-407E-A947-70E740481C1C}">
                          <a14:useLocalDpi xmlns:a14="http://schemas.microsoft.com/office/drawing/2010/main" val="0"/>
                        </a:ext>
                      </a:extLst>
                    </a:blip>
                    <a:stretch>
                      <a:fillRect/>
                    </a:stretch>
                  </pic:blipFill>
                  <pic:spPr>
                    <a:xfrm>
                      <a:off x="0" y="0"/>
                      <a:ext cx="6393875" cy="7816436"/>
                    </a:xfrm>
                    <a:prstGeom prst="rect">
                      <a:avLst/>
                    </a:prstGeom>
                  </pic:spPr>
                </pic:pic>
              </a:graphicData>
            </a:graphic>
          </wp:inline>
        </w:drawing>
      </w:r>
    </w:p>
    <w:p w14:paraId="3295C6A0" w14:textId="77777777" w:rsidR="005B24A7" w:rsidRPr="006B17E4" w:rsidRDefault="005B24A7" w:rsidP="00E45D46">
      <w:pPr>
        <w:tabs>
          <w:tab w:val="left" w:pos="1464"/>
        </w:tabs>
        <w:rPr>
          <w:rFonts w:ascii="Times New Roman" w:hAnsi="Times New Roman" w:cs="Times New Roman"/>
          <w:b/>
          <w:bCs/>
          <w:sz w:val="24"/>
          <w:szCs w:val="24"/>
        </w:rPr>
      </w:pPr>
    </w:p>
    <w:p w14:paraId="2DB29F69" w14:textId="1ED14D84" w:rsidR="00F23C99" w:rsidRDefault="00337822" w:rsidP="00DD3A32">
      <w:pPr>
        <w:tabs>
          <w:tab w:val="left" w:pos="1464"/>
        </w:tabs>
        <w:jc w:val="center"/>
        <w:rPr>
          <w:rFonts w:ascii="Times New Roman" w:hAnsi="Times New Roman" w:cs="Times New Roman"/>
          <w:b/>
          <w:bCs/>
          <w:sz w:val="28"/>
          <w:szCs w:val="28"/>
        </w:rPr>
      </w:pPr>
      <w:r w:rsidRPr="00DD3A32">
        <w:rPr>
          <w:rFonts w:ascii="Times New Roman" w:hAnsi="Times New Roman" w:cs="Times New Roman"/>
          <w:b/>
          <w:bCs/>
          <w:sz w:val="28"/>
          <w:szCs w:val="28"/>
        </w:rPr>
        <w:t>Layout</w:t>
      </w:r>
    </w:p>
    <w:p w14:paraId="5DB50693" w14:textId="541AA1A9" w:rsidR="00DD3A32" w:rsidRPr="00916022" w:rsidRDefault="00FB205B" w:rsidP="00DD3A32">
      <w:pPr>
        <w:tabs>
          <w:tab w:val="left" w:pos="1464"/>
        </w:tabs>
        <w:jc w:val="center"/>
        <w:rPr>
          <w:rFonts w:ascii="Times New Roman" w:hAnsi="Times New Roman" w:cs="Times New Roman"/>
          <w:b/>
          <w:bCs/>
          <w:sz w:val="28"/>
          <w:szCs w:val="28"/>
        </w:rPr>
      </w:pPr>
      <w:r w:rsidRPr="00916022">
        <w:rPr>
          <w:rFonts w:ascii="Times New Roman" w:hAnsi="Times New Roman" w:cs="Times New Roman"/>
          <w:b/>
          <w:bCs/>
          <w:sz w:val="28"/>
          <w:szCs w:val="28"/>
        </w:rPr>
        <w:t>(</w:t>
      </w:r>
      <w:r w:rsidR="00DD3A32" w:rsidRPr="00916022">
        <w:rPr>
          <w:rFonts w:ascii="Times New Roman" w:hAnsi="Times New Roman" w:cs="Times New Roman"/>
          <w:b/>
          <w:bCs/>
          <w:sz w:val="28"/>
          <w:szCs w:val="28"/>
        </w:rPr>
        <w:t>Figure-</w:t>
      </w:r>
      <w:r w:rsidRPr="00916022">
        <w:rPr>
          <w:rFonts w:ascii="Times New Roman" w:hAnsi="Times New Roman" w:cs="Times New Roman"/>
          <w:b/>
          <w:bCs/>
          <w:sz w:val="28"/>
          <w:szCs w:val="28"/>
        </w:rPr>
        <w:t>7)</w:t>
      </w:r>
    </w:p>
    <w:p w14:paraId="1094786B" w14:textId="77777777" w:rsidR="00F23C99" w:rsidRPr="00F23C99" w:rsidRDefault="00F23C99" w:rsidP="00F23C99">
      <w:pPr>
        <w:tabs>
          <w:tab w:val="left" w:pos="1464"/>
        </w:tabs>
        <w:rPr>
          <w:rFonts w:ascii="Times New Roman" w:hAnsi="Times New Roman" w:cs="Times New Roman"/>
          <w:b/>
          <w:bCs/>
          <w:sz w:val="24"/>
          <w:szCs w:val="24"/>
        </w:rPr>
      </w:pPr>
    </w:p>
    <w:p w14:paraId="62906B89" w14:textId="77777777" w:rsidR="00F9169C" w:rsidRDefault="00F9169C" w:rsidP="002A601E">
      <w:pPr>
        <w:tabs>
          <w:tab w:val="left" w:pos="1464"/>
        </w:tabs>
        <w:jc w:val="center"/>
        <w:rPr>
          <w:rFonts w:ascii="Times New Roman" w:hAnsi="Times New Roman" w:cs="Times New Roman"/>
          <w:b/>
          <w:bCs/>
          <w:sz w:val="28"/>
          <w:szCs w:val="28"/>
        </w:rPr>
      </w:pPr>
    </w:p>
    <w:p w14:paraId="0C70021E" w14:textId="6C83875D" w:rsidR="00253E14" w:rsidRDefault="00633C2D"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CHAPTER-4</w:t>
      </w:r>
    </w:p>
    <w:p w14:paraId="576E0548" w14:textId="2AB672D0" w:rsidR="00076542" w:rsidRDefault="00E82FE6"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 xml:space="preserve">SIZE OF </w:t>
      </w:r>
      <w:r w:rsidR="00076542">
        <w:rPr>
          <w:rFonts w:ascii="Times New Roman" w:hAnsi="Times New Roman" w:cs="Times New Roman"/>
          <w:b/>
          <w:bCs/>
          <w:sz w:val="28"/>
          <w:szCs w:val="28"/>
        </w:rPr>
        <w:t>BEAM &amp; COLUMN</w:t>
      </w:r>
    </w:p>
    <w:p w14:paraId="728DC0E5" w14:textId="77777777" w:rsidR="00253E14" w:rsidRDefault="00253E14" w:rsidP="00912473">
      <w:pPr>
        <w:tabs>
          <w:tab w:val="left" w:pos="1464"/>
        </w:tabs>
        <w:jc w:val="center"/>
        <w:rPr>
          <w:rFonts w:ascii="Times New Roman" w:hAnsi="Times New Roman" w:cs="Times New Roman"/>
          <w:b/>
          <w:bCs/>
          <w:sz w:val="28"/>
          <w:szCs w:val="28"/>
        </w:rPr>
      </w:pPr>
    </w:p>
    <w:p w14:paraId="01F8BD58" w14:textId="7CA55C6F" w:rsidR="00253E14" w:rsidRDefault="00C83E29" w:rsidP="00C83E29">
      <w:pPr>
        <w:tabs>
          <w:tab w:val="left" w:pos="1464"/>
        </w:tabs>
        <w:rPr>
          <w:rFonts w:ascii="Times New Roman" w:hAnsi="Times New Roman" w:cs="Times New Roman"/>
          <w:b/>
          <w:bCs/>
          <w:sz w:val="28"/>
          <w:szCs w:val="28"/>
        </w:rPr>
      </w:pPr>
      <w:r>
        <w:rPr>
          <w:rFonts w:ascii="Times New Roman" w:hAnsi="Times New Roman" w:cs="Times New Roman"/>
          <w:b/>
          <w:bCs/>
          <w:sz w:val="28"/>
          <w:szCs w:val="28"/>
        </w:rPr>
        <w:t>4.1.</w:t>
      </w:r>
      <w:r w:rsidR="00614670">
        <w:rPr>
          <w:rFonts w:ascii="Times New Roman" w:hAnsi="Times New Roman" w:cs="Times New Roman"/>
          <w:b/>
          <w:bCs/>
          <w:sz w:val="28"/>
          <w:szCs w:val="28"/>
        </w:rPr>
        <w:t xml:space="preserve"> </w:t>
      </w:r>
      <w:r w:rsidRPr="0075070D">
        <w:rPr>
          <w:rFonts w:ascii="Times New Roman" w:hAnsi="Times New Roman" w:cs="Times New Roman"/>
          <w:b/>
          <w:bCs/>
          <w:sz w:val="28"/>
          <w:szCs w:val="28"/>
          <w:u w:val="single"/>
        </w:rPr>
        <w:t>BEAM</w:t>
      </w:r>
      <w:r w:rsidR="00614670">
        <w:rPr>
          <w:rFonts w:ascii="Times New Roman" w:hAnsi="Times New Roman" w:cs="Times New Roman"/>
          <w:b/>
          <w:bCs/>
          <w:sz w:val="28"/>
          <w:szCs w:val="28"/>
        </w:rPr>
        <w:t>:</w:t>
      </w:r>
    </w:p>
    <w:p w14:paraId="7EB09BB7" w14:textId="77777777" w:rsidR="00253E14" w:rsidRDefault="00253E14" w:rsidP="00912473">
      <w:pPr>
        <w:tabs>
          <w:tab w:val="left" w:pos="1464"/>
        </w:tabs>
        <w:jc w:val="center"/>
        <w:rPr>
          <w:rFonts w:ascii="Times New Roman" w:hAnsi="Times New Roman" w:cs="Times New Roman"/>
          <w:b/>
          <w:bCs/>
          <w:sz w:val="28"/>
          <w:szCs w:val="28"/>
        </w:rPr>
      </w:pPr>
    </w:p>
    <w:tbl>
      <w:tblPr>
        <w:tblStyle w:val="TableGrid"/>
        <w:tblW w:w="9214" w:type="dxa"/>
        <w:tblLook w:val="04A0" w:firstRow="1" w:lastRow="0" w:firstColumn="1" w:lastColumn="0" w:noHBand="0" w:noVBand="1"/>
      </w:tblPr>
      <w:tblGrid>
        <w:gridCol w:w="1850"/>
        <w:gridCol w:w="5034"/>
        <w:gridCol w:w="2330"/>
      </w:tblGrid>
      <w:tr w:rsidR="006A3D0C" w14:paraId="226B6776" w14:textId="77777777" w:rsidTr="002657C8">
        <w:trPr>
          <w:trHeight w:val="1125"/>
        </w:trPr>
        <w:tc>
          <w:tcPr>
            <w:tcW w:w="1850" w:type="dxa"/>
          </w:tcPr>
          <w:p w14:paraId="1B57EE17" w14:textId="67099A42" w:rsidR="006A3D0C" w:rsidRDefault="006A3D0C" w:rsidP="006A3D0C">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S.NO.</w:t>
            </w:r>
          </w:p>
        </w:tc>
        <w:tc>
          <w:tcPr>
            <w:tcW w:w="5034" w:type="dxa"/>
          </w:tcPr>
          <w:p w14:paraId="17559923" w14:textId="269AF363" w:rsidR="006A3D0C" w:rsidRDefault="006A3D0C"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 xml:space="preserve">BEAM </w:t>
            </w:r>
          </w:p>
        </w:tc>
        <w:tc>
          <w:tcPr>
            <w:tcW w:w="2330" w:type="dxa"/>
          </w:tcPr>
          <w:p w14:paraId="49E090B5" w14:textId="35B3F6F1" w:rsidR="006A3D0C" w:rsidRDefault="006A3D0C"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SIZE</w:t>
            </w:r>
          </w:p>
        </w:tc>
      </w:tr>
      <w:tr w:rsidR="006A3D0C" w14:paraId="615A2CA8" w14:textId="77777777" w:rsidTr="002657C8">
        <w:trPr>
          <w:trHeight w:val="1165"/>
        </w:trPr>
        <w:tc>
          <w:tcPr>
            <w:tcW w:w="1850" w:type="dxa"/>
          </w:tcPr>
          <w:p w14:paraId="0D6CF150" w14:textId="0359F5D4" w:rsidR="006A3D0C" w:rsidRDefault="00357918"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5034" w:type="dxa"/>
          </w:tcPr>
          <w:p w14:paraId="27723C91" w14:textId="011C61F0" w:rsidR="006A3D0C" w:rsidRDefault="00357918"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Typical beam B1, B12,</w:t>
            </w:r>
            <w:r w:rsidR="00A921AC">
              <w:rPr>
                <w:rFonts w:ascii="Times New Roman" w:hAnsi="Times New Roman" w:cs="Times New Roman"/>
                <w:b/>
                <w:bCs/>
                <w:sz w:val="28"/>
                <w:szCs w:val="28"/>
              </w:rPr>
              <w:t xml:space="preserve"> </w:t>
            </w:r>
            <w:r>
              <w:rPr>
                <w:rFonts w:ascii="Times New Roman" w:hAnsi="Times New Roman" w:cs="Times New Roman"/>
                <w:b/>
                <w:bCs/>
                <w:sz w:val="28"/>
                <w:szCs w:val="28"/>
              </w:rPr>
              <w:t>B18</w:t>
            </w:r>
            <w:r w:rsidR="000704FA">
              <w:rPr>
                <w:rFonts w:ascii="Times New Roman" w:hAnsi="Times New Roman" w:cs="Times New Roman"/>
                <w:b/>
                <w:bCs/>
                <w:sz w:val="28"/>
                <w:szCs w:val="28"/>
              </w:rPr>
              <w:t xml:space="preserve"> </w:t>
            </w:r>
            <w:r>
              <w:rPr>
                <w:rFonts w:ascii="Times New Roman" w:hAnsi="Times New Roman" w:cs="Times New Roman"/>
                <w:b/>
                <w:bCs/>
                <w:sz w:val="28"/>
                <w:szCs w:val="28"/>
              </w:rPr>
              <w:t>&amp;</w:t>
            </w:r>
            <w:r w:rsidR="003B3423">
              <w:rPr>
                <w:rFonts w:ascii="Times New Roman" w:hAnsi="Times New Roman" w:cs="Times New Roman"/>
                <w:b/>
                <w:bCs/>
                <w:sz w:val="28"/>
                <w:szCs w:val="28"/>
              </w:rPr>
              <w:t xml:space="preserve"> </w:t>
            </w:r>
            <w:r>
              <w:rPr>
                <w:rFonts w:ascii="Times New Roman" w:hAnsi="Times New Roman" w:cs="Times New Roman"/>
                <w:b/>
                <w:bCs/>
                <w:sz w:val="28"/>
                <w:szCs w:val="28"/>
              </w:rPr>
              <w:t>B19</w:t>
            </w:r>
          </w:p>
        </w:tc>
        <w:tc>
          <w:tcPr>
            <w:tcW w:w="2330" w:type="dxa"/>
          </w:tcPr>
          <w:p w14:paraId="648A4A7C" w14:textId="79AA5B0A" w:rsidR="006A3D0C" w:rsidRDefault="00357918"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230mm*450mm</w:t>
            </w:r>
          </w:p>
        </w:tc>
      </w:tr>
      <w:tr w:rsidR="006A3D0C" w14:paraId="7F123CD7" w14:textId="77777777" w:rsidTr="002657C8">
        <w:trPr>
          <w:trHeight w:val="1125"/>
        </w:trPr>
        <w:tc>
          <w:tcPr>
            <w:tcW w:w="1850" w:type="dxa"/>
          </w:tcPr>
          <w:p w14:paraId="5B702290" w14:textId="6B1B02A0" w:rsidR="006A3D0C" w:rsidRDefault="00357918"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5034" w:type="dxa"/>
          </w:tcPr>
          <w:p w14:paraId="77EADFFA" w14:textId="4BB449BE" w:rsidR="00357918" w:rsidRDefault="00357918" w:rsidP="00357918">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Typical beam B2,</w:t>
            </w:r>
            <w:r w:rsidR="00E17383">
              <w:rPr>
                <w:rFonts w:ascii="Times New Roman" w:hAnsi="Times New Roman" w:cs="Times New Roman"/>
                <w:b/>
                <w:bCs/>
                <w:sz w:val="28"/>
                <w:szCs w:val="28"/>
              </w:rPr>
              <w:t xml:space="preserve"> </w:t>
            </w:r>
            <w:r>
              <w:rPr>
                <w:rFonts w:ascii="Times New Roman" w:hAnsi="Times New Roman" w:cs="Times New Roman"/>
                <w:b/>
                <w:bCs/>
                <w:sz w:val="28"/>
                <w:szCs w:val="28"/>
              </w:rPr>
              <w:t>B3,</w:t>
            </w:r>
            <w:r w:rsidR="00D11538">
              <w:rPr>
                <w:rFonts w:ascii="Times New Roman" w:hAnsi="Times New Roman" w:cs="Times New Roman"/>
                <w:b/>
                <w:bCs/>
                <w:sz w:val="28"/>
                <w:szCs w:val="28"/>
              </w:rPr>
              <w:t xml:space="preserve"> </w:t>
            </w:r>
            <w:r>
              <w:rPr>
                <w:rFonts w:ascii="Times New Roman" w:hAnsi="Times New Roman" w:cs="Times New Roman"/>
                <w:b/>
                <w:bCs/>
                <w:sz w:val="28"/>
                <w:szCs w:val="28"/>
              </w:rPr>
              <w:t>B4</w:t>
            </w:r>
            <w:r w:rsidR="00010A2D">
              <w:rPr>
                <w:rFonts w:ascii="Times New Roman" w:hAnsi="Times New Roman" w:cs="Times New Roman"/>
                <w:b/>
                <w:bCs/>
                <w:sz w:val="28"/>
                <w:szCs w:val="28"/>
              </w:rPr>
              <w:t xml:space="preserve"> </w:t>
            </w:r>
            <w:r w:rsidR="004D0D71">
              <w:rPr>
                <w:rFonts w:ascii="Times New Roman" w:hAnsi="Times New Roman" w:cs="Times New Roman"/>
                <w:b/>
                <w:bCs/>
                <w:sz w:val="28"/>
                <w:szCs w:val="28"/>
              </w:rPr>
              <w:t>&amp;</w:t>
            </w:r>
            <w:r w:rsidR="00A111A6">
              <w:rPr>
                <w:rFonts w:ascii="Times New Roman" w:hAnsi="Times New Roman" w:cs="Times New Roman"/>
                <w:b/>
                <w:bCs/>
                <w:sz w:val="28"/>
                <w:szCs w:val="28"/>
              </w:rPr>
              <w:t xml:space="preserve"> </w:t>
            </w:r>
            <w:r w:rsidR="004D0D71">
              <w:rPr>
                <w:rFonts w:ascii="Times New Roman" w:hAnsi="Times New Roman" w:cs="Times New Roman"/>
                <w:b/>
                <w:bCs/>
                <w:sz w:val="28"/>
                <w:szCs w:val="28"/>
              </w:rPr>
              <w:t>B11</w:t>
            </w:r>
          </w:p>
        </w:tc>
        <w:tc>
          <w:tcPr>
            <w:tcW w:w="2330" w:type="dxa"/>
          </w:tcPr>
          <w:p w14:paraId="089F68B8" w14:textId="747F7546" w:rsidR="006A3D0C" w:rsidRDefault="004D0D71"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230mm*300mm</w:t>
            </w:r>
          </w:p>
        </w:tc>
      </w:tr>
      <w:tr w:rsidR="006A3D0C" w14:paraId="751ABAC0" w14:textId="77777777" w:rsidTr="002657C8">
        <w:trPr>
          <w:trHeight w:val="1165"/>
        </w:trPr>
        <w:tc>
          <w:tcPr>
            <w:tcW w:w="1850" w:type="dxa"/>
          </w:tcPr>
          <w:p w14:paraId="79B4EEE0" w14:textId="76762455" w:rsidR="006A3D0C" w:rsidRDefault="00357918"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5034" w:type="dxa"/>
          </w:tcPr>
          <w:p w14:paraId="2D3D016F" w14:textId="772722C2" w:rsidR="006A3D0C" w:rsidRDefault="004D0D71"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Typical beam B5,</w:t>
            </w:r>
            <w:r w:rsidR="005956A3">
              <w:rPr>
                <w:rFonts w:ascii="Times New Roman" w:hAnsi="Times New Roman" w:cs="Times New Roman"/>
                <w:b/>
                <w:bCs/>
                <w:sz w:val="28"/>
                <w:szCs w:val="28"/>
              </w:rPr>
              <w:t xml:space="preserve"> </w:t>
            </w:r>
            <w:r>
              <w:rPr>
                <w:rFonts w:ascii="Times New Roman" w:hAnsi="Times New Roman" w:cs="Times New Roman"/>
                <w:b/>
                <w:bCs/>
                <w:sz w:val="28"/>
                <w:szCs w:val="28"/>
              </w:rPr>
              <w:t>B6,</w:t>
            </w:r>
            <w:r w:rsidR="00C82052">
              <w:rPr>
                <w:rFonts w:ascii="Times New Roman" w:hAnsi="Times New Roman" w:cs="Times New Roman"/>
                <w:b/>
                <w:bCs/>
                <w:sz w:val="28"/>
                <w:szCs w:val="28"/>
              </w:rPr>
              <w:t xml:space="preserve"> </w:t>
            </w:r>
            <w:r>
              <w:rPr>
                <w:rFonts w:ascii="Times New Roman" w:hAnsi="Times New Roman" w:cs="Times New Roman"/>
                <w:b/>
                <w:bCs/>
                <w:sz w:val="28"/>
                <w:szCs w:val="28"/>
              </w:rPr>
              <w:t>B7,</w:t>
            </w:r>
            <w:r w:rsidR="004C5ABD">
              <w:rPr>
                <w:rFonts w:ascii="Times New Roman" w:hAnsi="Times New Roman" w:cs="Times New Roman"/>
                <w:b/>
                <w:bCs/>
                <w:sz w:val="28"/>
                <w:szCs w:val="28"/>
              </w:rPr>
              <w:t xml:space="preserve"> </w:t>
            </w:r>
            <w:r>
              <w:rPr>
                <w:rFonts w:ascii="Times New Roman" w:hAnsi="Times New Roman" w:cs="Times New Roman"/>
                <w:b/>
                <w:bCs/>
                <w:sz w:val="28"/>
                <w:szCs w:val="28"/>
              </w:rPr>
              <w:t>B8,</w:t>
            </w:r>
            <w:r w:rsidR="006F3392">
              <w:rPr>
                <w:rFonts w:ascii="Times New Roman" w:hAnsi="Times New Roman" w:cs="Times New Roman"/>
                <w:b/>
                <w:bCs/>
                <w:sz w:val="28"/>
                <w:szCs w:val="28"/>
              </w:rPr>
              <w:t xml:space="preserve"> </w:t>
            </w:r>
            <w:r>
              <w:rPr>
                <w:rFonts w:ascii="Times New Roman" w:hAnsi="Times New Roman" w:cs="Times New Roman"/>
                <w:b/>
                <w:bCs/>
                <w:sz w:val="28"/>
                <w:szCs w:val="28"/>
              </w:rPr>
              <w:t>B9,</w:t>
            </w:r>
            <w:r w:rsidR="00486C66">
              <w:rPr>
                <w:rFonts w:ascii="Times New Roman" w:hAnsi="Times New Roman" w:cs="Times New Roman"/>
                <w:b/>
                <w:bCs/>
                <w:sz w:val="28"/>
                <w:szCs w:val="28"/>
              </w:rPr>
              <w:t xml:space="preserve"> </w:t>
            </w:r>
            <w:r>
              <w:rPr>
                <w:rFonts w:ascii="Times New Roman" w:hAnsi="Times New Roman" w:cs="Times New Roman"/>
                <w:b/>
                <w:bCs/>
                <w:sz w:val="28"/>
                <w:szCs w:val="28"/>
              </w:rPr>
              <w:t>B13,</w:t>
            </w:r>
            <w:r w:rsidR="0081462D">
              <w:rPr>
                <w:rFonts w:ascii="Times New Roman" w:hAnsi="Times New Roman" w:cs="Times New Roman"/>
                <w:b/>
                <w:bCs/>
                <w:sz w:val="28"/>
                <w:szCs w:val="28"/>
              </w:rPr>
              <w:t xml:space="preserve"> </w:t>
            </w:r>
            <w:r>
              <w:rPr>
                <w:rFonts w:ascii="Times New Roman" w:hAnsi="Times New Roman" w:cs="Times New Roman"/>
                <w:b/>
                <w:bCs/>
                <w:sz w:val="28"/>
                <w:szCs w:val="28"/>
              </w:rPr>
              <w:t>B14,</w:t>
            </w:r>
            <w:r w:rsidR="004F7A86">
              <w:rPr>
                <w:rFonts w:ascii="Times New Roman" w:hAnsi="Times New Roman" w:cs="Times New Roman"/>
                <w:b/>
                <w:bCs/>
                <w:sz w:val="28"/>
                <w:szCs w:val="28"/>
              </w:rPr>
              <w:t xml:space="preserve"> </w:t>
            </w:r>
            <w:r>
              <w:rPr>
                <w:rFonts w:ascii="Times New Roman" w:hAnsi="Times New Roman" w:cs="Times New Roman"/>
                <w:b/>
                <w:bCs/>
                <w:sz w:val="28"/>
                <w:szCs w:val="28"/>
              </w:rPr>
              <w:t>B15,</w:t>
            </w:r>
            <w:r w:rsidR="002847E5">
              <w:rPr>
                <w:rFonts w:ascii="Times New Roman" w:hAnsi="Times New Roman" w:cs="Times New Roman"/>
                <w:b/>
                <w:bCs/>
                <w:sz w:val="28"/>
                <w:szCs w:val="28"/>
              </w:rPr>
              <w:t xml:space="preserve"> </w:t>
            </w:r>
            <w:r>
              <w:rPr>
                <w:rFonts w:ascii="Times New Roman" w:hAnsi="Times New Roman" w:cs="Times New Roman"/>
                <w:b/>
                <w:bCs/>
                <w:sz w:val="28"/>
                <w:szCs w:val="28"/>
              </w:rPr>
              <w:t>B16</w:t>
            </w:r>
            <w:r w:rsidR="00F402B5">
              <w:rPr>
                <w:rFonts w:ascii="Times New Roman" w:hAnsi="Times New Roman" w:cs="Times New Roman"/>
                <w:b/>
                <w:bCs/>
                <w:sz w:val="28"/>
                <w:szCs w:val="28"/>
              </w:rPr>
              <w:t xml:space="preserve"> </w:t>
            </w:r>
            <w:r>
              <w:rPr>
                <w:rFonts w:ascii="Times New Roman" w:hAnsi="Times New Roman" w:cs="Times New Roman"/>
                <w:b/>
                <w:bCs/>
                <w:sz w:val="28"/>
                <w:szCs w:val="28"/>
              </w:rPr>
              <w:t>&amp;</w:t>
            </w:r>
            <w:r w:rsidR="00274E45">
              <w:rPr>
                <w:rFonts w:ascii="Times New Roman" w:hAnsi="Times New Roman" w:cs="Times New Roman"/>
                <w:b/>
                <w:bCs/>
                <w:sz w:val="28"/>
                <w:szCs w:val="28"/>
              </w:rPr>
              <w:t xml:space="preserve"> </w:t>
            </w:r>
            <w:r>
              <w:rPr>
                <w:rFonts w:ascii="Times New Roman" w:hAnsi="Times New Roman" w:cs="Times New Roman"/>
                <w:b/>
                <w:bCs/>
                <w:sz w:val="28"/>
                <w:szCs w:val="28"/>
              </w:rPr>
              <w:t>B17</w:t>
            </w:r>
          </w:p>
        </w:tc>
        <w:tc>
          <w:tcPr>
            <w:tcW w:w="2330" w:type="dxa"/>
          </w:tcPr>
          <w:p w14:paraId="186CD51F" w14:textId="46E76C7B" w:rsidR="006A3D0C" w:rsidRDefault="00606F74" w:rsidP="00912473">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230mm*450mm</w:t>
            </w:r>
          </w:p>
        </w:tc>
      </w:tr>
    </w:tbl>
    <w:p w14:paraId="75E35DC1" w14:textId="77777777" w:rsidR="00253E14" w:rsidRDefault="00253E14" w:rsidP="00912473">
      <w:pPr>
        <w:tabs>
          <w:tab w:val="left" w:pos="1464"/>
        </w:tabs>
        <w:jc w:val="center"/>
        <w:rPr>
          <w:rFonts w:ascii="Times New Roman" w:hAnsi="Times New Roman" w:cs="Times New Roman"/>
          <w:b/>
          <w:bCs/>
          <w:sz w:val="28"/>
          <w:szCs w:val="28"/>
        </w:rPr>
      </w:pPr>
    </w:p>
    <w:p w14:paraId="7E413059" w14:textId="77777777" w:rsidR="00253E14" w:rsidRDefault="00253E14" w:rsidP="00912473">
      <w:pPr>
        <w:tabs>
          <w:tab w:val="left" w:pos="1464"/>
        </w:tabs>
        <w:jc w:val="center"/>
        <w:rPr>
          <w:rFonts w:ascii="Times New Roman" w:hAnsi="Times New Roman" w:cs="Times New Roman"/>
          <w:b/>
          <w:bCs/>
          <w:sz w:val="28"/>
          <w:szCs w:val="28"/>
        </w:rPr>
      </w:pPr>
    </w:p>
    <w:p w14:paraId="6CE7752B" w14:textId="77777777" w:rsidR="00253E14" w:rsidRDefault="00253E14" w:rsidP="00912473">
      <w:pPr>
        <w:tabs>
          <w:tab w:val="left" w:pos="1464"/>
        </w:tabs>
        <w:jc w:val="center"/>
        <w:rPr>
          <w:rFonts w:ascii="Times New Roman" w:hAnsi="Times New Roman" w:cs="Times New Roman"/>
          <w:b/>
          <w:bCs/>
          <w:sz w:val="28"/>
          <w:szCs w:val="28"/>
        </w:rPr>
      </w:pPr>
    </w:p>
    <w:p w14:paraId="5072277A" w14:textId="1AFFE15E" w:rsidR="00444717" w:rsidRPr="00863666" w:rsidRDefault="00444717" w:rsidP="00444717">
      <w:pPr>
        <w:tabs>
          <w:tab w:val="left" w:pos="1464"/>
        </w:tabs>
        <w:rPr>
          <w:rFonts w:ascii="Times New Roman" w:hAnsi="Times New Roman" w:cs="Times New Roman"/>
          <w:b/>
          <w:bCs/>
          <w:sz w:val="28"/>
          <w:szCs w:val="28"/>
          <w:u w:val="single"/>
        </w:rPr>
      </w:pPr>
      <w:r>
        <w:rPr>
          <w:rFonts w:ascii="Times New Roman" w:hAnsi="Times New Roman" w:cs="Times New Roman"/>
          <w:b/>
          <w:bCs/>
          <w:sz w:val="28"/>
          <w:szCs w:val="28"/>
        </w:rPr>
        <w:t>4.2</w:t>
      </w:r>
      <w:proofErr w:type="gramStart"/>
      <w:r w:rsidRPr="00863666">
        <w:rPr>
          <w:rFonts w:ascii="Times New Roman" w:hAnsi="Times New Roman" w:cs="Times New Roman"/>
          <w:b/>
          <w:bCs/>
          <w:sz w:val="28"/>
          <w:szCs w:val="28"/>
          <w:u w:val="single"/>
        </w:rPr>
        <w:t>.COLUMN</w:t>
      </w:r>
      <w:proofErr w:type="gramEnd"/>
      <w:r w:rsidRPr="00863666">
        <w:rPr>
          <w:rFonts w:ascii="Times New Roman" w:hAnsi="Times New Roman" w:cs="Times New Roman"/>
          <w:b/>
          <w:bCs/>
          <w:sz w:val="28"/>
          <w:szCs w:val="28"/>
          <w:u w:val="single"/>
        </w:rPr>
        <w:t>:</w:t>
      </w:r>
    </w:p>
    <w:p w14:paraId="70346CD6" w14:textId="77777777" w:rsidR="00105617" w:rsidRDefault="00105617" w:rsidP="00444717">
      <w:pPr>
        <w:tabs>
          <w:tab w:val="left" w:pos="1464"/>
        </w:tabs>
        <w:rPr>
          <w:rFonts w:ascii="Times New Roman" w:hAnsi="Times New Roman" w:cs="Times New Roman"/>
          <w:b/>
          <w:bCs/>
          <w:sz w:val="28"/>
          <w:szCs w:val="28"/>
        </w:rPr>
      </w:pPr>
    </w:p>
    <w:tbl>
      <w:tblPr>
        <w:tblStyle w:val="TableGrid"/>
        <w:tblW w:w="9276" w:type="dxa"/>
        <w:tblLook w:val="04A0" w:firstRow="1" w:lastRow="0" w:firstColumn="1" w:lastColumn="0" w:noHBand="0" w:noVBand="1"/>
      </w:tblPr>
      <w:tblGrid>
        <w:gridCol w:w="3092"/>
        <w:gridCol w:w="3092"/>
        <w:gridCol w:w="3092"/>
      </w:tblGrid>
      <w:tr w:rsidR="002F668B" w14:paraId="75B588DD" w14:textId="77777777" w:rsidTr="002657C8">
        <w:trPr>
          <w:trHeight w:val="1209"/>
        </w:trPr>
        <w:tc>
          <w:tcPr>
            <w:tcW w:w="3092" w:type="dxa"/>
          </w:tcPr>
          <w:p w14:paraId="72095087" w14:textId="36397961" w:rsidR="002F668B" w:rsidRDefault="002F668B" w:rsidP="005108C7">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S.NO.</w:t>
            </w:r>
          </w:p>
        </w:tc>
        <w:tc>
          <w:tcPr>
            <w:tcW w:w="3092" w:type="dxa"/>
          </w:tcPr>
          <w:p w14:paraId="6A634ACB" w14:textId="07373065" w:rsidR="002F668B" w:rsidRDefault="002F668B" w:rsidP="002F668B">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COLUMN</w:t>
            </w:r>
          </w:p>
        </w:tc>
        <w:tc>
          <w:tcPr>
            <w:tcW w:w="3092" w:type="dxa"/>
          </w:tcPr>
          <w:p w14:paraId="7E394268" w14:textId="5F1A8F8C" w:rsidR="002F668B" w:rsidRDefault="00100D3A" w:rsidP="00234265">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SIZE</w:t>
            </w:r>
          </w:p>
        </w:tc>
      </w:tr>
      <w:tr w:rsidR="002F668B" w14:paraId="5C93BD44" w14:textId="77777777" w:rsidTr="002657C8">
        <w:trPr>
          <w:trHeight w:val="1255"/>
        </w:trPr>
        <w:tc>
          <w:tcPr>
            <w:tcW w:w="3092" w:type="dxa"/>
          </w:tcPr>
          <w:p w14:paraId="50507481" w14:textId="4B359F71" w:rsidR="002F668B" w:rsidRPr="00234265" w:rsidRDefault="002F668B" w:rsidP="00234265">
            <w:pPr>
              <w:tabs>
                <w:tab w:val="left" w:pos="1464"/>
              </w:tabs>
              <w:jc w:val="center"/>
              <w:rPr>
                <w:rFonts w:ascii="Times New Roman" w:hAnsi="Times New Roman" w:cs="Times New Roman"/>
                <w:b/>
                <w:bCs/>
                <w:sz w:val="28"/>
                <w:szCs w:val="28"/>
              </w:rPr>
            </w:pPr>
            <w:r w:rsidRPr="00234265">
              <w:rPr>
                <w:rFonts w:ascii="Times New Roman" w:hAnsi="Times New Roman" w:cs="Times New Roman"/>
                <w:b/>
                <w:bCs/>
                <w:sz w:val="28"/>
                <w:szCs w:val="28"/>
              </w:rPr>
              <w:t>1.</w:t>
            </w:r>
          </w:p>
        </w:tc>
        <w:tc>
          <w:tcPr>
            <w:tcW w:w="3092" w:type="dxa"/>
          </w:tcPr>
          <w:p w14:paraId="39925A32" w14:textId="6C76130B" w:rsidR="002F668B" w:rsidRDefault="002F668B" w:rsidP="002F668B">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Column-1</w:t>
            </w:r>
          </w:p>
        </w:tc>
        <w:tc>
          <w:tcPr>
            <w:tcW w:w="3092" w:type="dxa"/>
          </w:tcPr>
          <w:p w14:paraId="3E9B0821" w14:textId="279B58BF" w:rsidR="002F668B" w:rsidRDefault="00100D3A" w:rsidP="00444717">
            <w:pPr>
              <w:tabs>
                <w:tab w:val="left" w:pos="1464"/>
              </w:tabs>
              <w:rPr>
                <w:rFonts w:ascii="Times New Roman" w:hAnsi="Times New Roman" w:cs="Times New Roman"/>
                <w:b/>
                <w:bCs/>
                <w:sz w:val="28"/>
                <w:szCs w:val="28"/>
              </w:rPr>
            </w:pPr>
            <w:r>
              <w:rPr>
                <w:rFonts w:ascii="Times New Roman" w:hAnsi="Times New Roman" w:cs="Times New Roman"/>
                <w:b/>
                <w:bCs/>
                <w:sz w:val="28"/>
                <w:szCs w:val="28"/>
              </w:rPr>
              <w:t>230mm*475mm</w:t>
            </w:r>
          </w:p>
        </w:tc>
      </w:tr>
      <w:tr w:rsidR="002F668B" w14:paraId="29EE6B45" w14:textId="77777777" w:rsidTr="002657C8">
        <w:trPr>
          <w:trHeight w:val="1209"/>
        </w:trPr>
        <w:tc>
          <w:tcPr>
            <w:tcW w:w="3092" w:type="dxa"/>
          </w:tcPr>
          <w:p w14:paraId="2AD0CD65" w14:textId="235610B6" w:rsidR="002F668B" w:rsidRPr="00234265" w:rsidRDefault="002F668B" w:rsidP="00234265">
            <w:pPr>
              <w:tabs>
                <w:tab w:val="left" w:pos="1464"/>
              </w:tabs>
              <w:jc w:val="center"/>
              <w:rPr>
                <w:rFonts w:ascii="Times New Roman" w:hAnsi="Times New Roman" w:cs="Times New Roman"/>
                <w:b/>
                <w:bCs/>
                <w:sz w:val="28"/>
                <w:szCs w:val="28"/>
              </w:rPr>
            </w:pPr>
            <w:r w:rsidRPr="00234265">
              <w:rPr>
                <w:rFonts w:ascii="Times New Roman" w:hAnsi="Times New Roman" w:cs="Times New Roman"/>
                <w:b/>
                <w:bCs/>
                <w:sz w:val="28"/>
                <w:szCs w:val="28"/>
              </w:rPr>
              <w:t>2.</w:t>
            </w:r>
          </w:p>
        </w:tc>
        <w:tc>
          <w:tcPr>
            <w:tcW w:w="3092" w:type="dxa"/>
          </w:tcPr>
          <w:p w14:paraId="2764608D" w14:textId="7DEE3093" w:rsidR="002F668B" w:rsidRDefault="002F668B" w:rsidP="002F668B">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Column-2</w:t>
            </w:r>
          </w:p>
        </w:tc>
        <w:tc>
          <w:tcPr>
            <w:tcW w:w="3092" w:type="dxa"/>
          </w:tcPr>
          <w:p w14:paraId="50D8D84A" w14:textId="39185F73" w:rsidR="002F668B" w:rsidRDefault="00100D3A" w:rsidP="00444717">
            <w:pPr>
              <w:tabs>
                <w:tab w:val="left" w:pos="1464"/>
              </w:tabs>
              <w:rPr>
                <w:rFonts w:ascii="Times New Roman" w:hAnsi="Times New Roman" w:cs="Times New Roman"/>
                <w:b/>
                <w:bCs/>
                <w:sz w:val="28"/>
                <w:szCs w:val="28"/>
              </w:rPr>
            </w:pPr>
            <w:r>
              <w:rPr>
                <w:rFonts w:ascii="Times New Roman" w:hAnsi="Times New Roman" w:cs="Times New Roman"/>
                <w:b/>
                <w:bCs/>
                <w:sz w:val="28"/>
                <w:szCs w:val="28"/>
              </w:rPr>
              <w:t>305mm*305mm</w:t>
            </w:r>
          </w:p>
        </w:tc>
      </w:tr>
      <w:tr w:rsidR="002F668B" w14:paraId="7516D747" w14:textId="77777777" w:rsidTr="002657C8">
        <w:trPr>
          <w:trHeight w:val="1255"/>
        </w:trPr>
        <w:tc>
          <w:tcPr>
            <w:tcW w:w="3092" w:type="dxa"/>
          </w:tcPr>
          <w:p w14:paraId="3A960E7C" w14:textId="237CB5CD" w:rsidR="002F668B" w:rsidRPr="00234265" w:rsidRDefault="002F668B" w:rsidP="00234265">
            <w:pPr>
              <w:tabs>
                <w:tab w:val="left" w:pos="1464"/>
              </w:tabs>
              <w:jc w:val="center"/>
              <w:rPr>
                <w:rFonts w:ascii="Times New Roman" w:hAnsi="Times New Roman" w:cs="Times New Roman"/>
                <w:b/>
                <w:bCs/>
                <w:sz w:val="28"/>
                <w:szCs w:val="28"/>
              </w:rPr>
            </w:pPr>
            <w:r w:rsidRPr="00234265">
              <w:rPr>
                <w:rFonts w:ascii="Times New Roman" w:hAnsi="Times New Roman" w:cs="Times New Roman"/>
                <w:b/>
                <w:bCs/>
                <w:sz w:val="28"/>
                <w:szCs w:val="28"/>
              </w:rPr>
              <w:t>3.</w:t>
            </w:r>
          </w:p>
        </w:tc>
        <w:tc>
          <w:tcPr>
            <w:tcW w:w="3092" w:type="dxa"/>
          </w:tcPr>
          <w:p w14:paraId="29B66B69" w14:textId="3DE47A92" w:rsidR="002F668B" w:rsidRDefault="002F668B" w:rsidP="002F668B">
            <w:pPr>
              <w:tabs>
                <w:tab w:val="left" w:pos="1464"/>
              </w:tabs>
              <w:jc w:val="center"/>
              <w:rPr>
                <w:rFonts w:ascii="Times New Roman" w:hAnsi="Times New Roman" w:cs="Times New Roman"/>
                <w:b/>
                <w:bCs/>
                <w:sz w:val="28"/>
                <w:szCs w:val="28"/>
              </w:rPr>
            </w:pPr>
            <w:r>
              <w:rPr>
                <w:rFonts w:ascii="Times New Roman" w:hAnsi="Times New Roman" w:cs="Times New Roman"/>
                <w:b/>
                <w:bCs/>
                <w:sz w:val="28"/>
                <w:szCs w:val="28"/>
              </w:rPr>
              <w:t>Column-3</w:t>
            </w:r>
          </w:p>
        </w:tc>
        <w:tc>
          <w:tcPr>
            <w:tcW w:w="3092" w:type="dxa"/>
          </w:tcPr>
          <w:p w14:paraId="5643761B" w14:textId="1646A41B" w:rsidR="002F668B" w:rsidRDefault="00100D3A" w:rsidP="00444717">
            <w:pPr>
              <w:tabs>
                <w:tab w:val="left" w:pos="1464"/>
              </w:tabs>
              <w:rPr>
                <w:rFonts w:ascii="Times New Roman" w:hAnsi="Times New Roman" w:cs="Times New Roman"/>
                <w:b/>
                <w:bCs/>
                <w:sz w:val="28"/>
                <w:szCs w:val="28"/>
              </w:rPr>
            </w:pPr>
            <w:r>
              <w:rPr>
                <w:rFonts w:ascii="Times New Roman" w:hAnsi="Times New Roman" w:cs="Times New Roman"/>
                <w:b/>
                <w:bCs/>
                <w:sz w:val="28"/>
                <w:szCs w:val="28"/>
              </w:rPr>
              <w:t>305mm*450mm</w:t>
            </w:r>
          </w:p>
        </w:tc>
      </w:tr>
    </w:tbl>
    <w:p w14:paraId="2CA5E2C5" w14:textId="77777777" w:rsidR="002F668B" w:rsidRPr="000B1ACD" w:rsidRDefault="002F668B" w:rsidP="00444717">
      <w:pPr>
        <w:tabs>
          <w:tab w:val="left" w:pos="1464"/>
        </w:tabs>
        <w:rPr>
          <w:rFonts w:ascii="Times New Roman" w:hAnsi="Times New Roman" w:cs="Times New Roman"/>
          <w:b/>
          <w:bCs/>
          <w:sz w:val="28"/>
          <w:szCs w:val="28"/>
        </w:rPr>
      </w:pPr>
    </w:p>
    <w:p w14:paraId="4519BA07" w14:textId="1DCB37D9" w:rsidR="00912473" w:rsidRPr="000B1ACD" w:rsidRDefault="00912473" w:rsidP="009E2FFE">
      <w:pPr>
        <w:tabs>
          <w:tab w:val="left" w:pos="1464"/>
        </w:tabs>
        <w:jc w:val="center"/>
        <w:rPr>
          <w:rFonts w:ascii="Times New Roman" w:hAnsi="Times New Roman" w:cs="Times New Roman"/>
          <w:b/>
          <w:bCs/>
          <w:sz w:val="28"/>
          <w:szCs w:val="28"/>
        </w:rPr>
      </w:pPr>
      <w:r w:rsidRPr="000B1ACD">
        <w:rPr>
          <w:rFonts w:ascii="Times New Roman" w:hAnsi="Times New Roman" w:cs="Times New Roman"/>
          <w:b/>
          <w:bCs/>
          <w:sz w:val="28"/>
          <w:szCs w:val="28"/>
        </w:rPr>
        <w:t>CHAPTER-</w:t>
      </w:r>
      <w:r w:rsidR="00AB5863" w:rsidRPr="000B1ACD">
        <w:rPr>
          <w:rFonts w:ascii="Times New Roman" w:hAnsi="Times New Roman" w:cs="Times New Roman"/>
          <w:b/>
          <w:bCs/>
          <w:sz w:val="28"/>
          <w:szCs w:val="28"/>
        </w:rPr>
        <w:t>5</w:t>
      </w:r>
    </w:p>
    <w:p w14:paraId="239AEAC7" w14:textId="68190E6E" w:rsidR="002A601E" w:rsidRPr="000B1ACD" w:rsidRDefault="00274BF6" w:rsidP="009E2FFE">
      <w:pPr>
        <w:tabs>
          <w:tab w:val="left" w:pos="1464"/>
        </w:tabs>
        <w:jc w:val="center"/>
        <w:rPr>
          <w:rFonts w:ascii="Times New Roman" w:hAnsi="Times New Roman" w:cs="Times New Roman"/>
          <w:b/>
          <w:bCs/>
          <w:sz w:val="28"/>
          <w:szCs w:val="28"/>
        </w:rPr>
      </w:pPr>
      <w:r w:rsidRPr="000B1ACD">
        <w:rPr>
          <w:rFonts w:ascii="Times New Roman" w:hAnsi="Times New Roman" w:cs="Times New Roman"/>
          <w:b/>
          <w:bCs/>
          <w:sz w:val="28"/>
          <w:szCs w:val="28"/>
        </w:rPr>
        <w:t>ANALYSIS</w:t>
      </w:r>
    </w:p>
    <w:p w14:paraId="366A57F3" w14:textId="77777777" w:rsidR="002A601E" w:rsidRPr="000B1ACD" w:rsidRDefault="002A601E" w:rsidP="009E2FFE">
      <w:pPr>
        <w:tabs>
          <w:tab w:val="left" w:pos="1464"/>
        </w:tabs>
        <w:jc w:val="center"/>
        <w:rPr>
          <w:rFonts w:ascii="Times New Roman" w:hAnsi="Times New Roman" w:cs="Times New Roman"/>
          <w:b/>
          <w:bCs/>
          <w:sz w:val="28"/>
          <w:szCs w:val="28"/>
        </w:rPr>
      </w:pPr>
    </w:p>
    <w:p w14:paraId="2CFBFE63" w14:textId="168FFDC5" w:rsidR="000F3C04" w:rsidRDefault="00912473" w:rsidP="00A72130">
      <w:pPr>
        <w:tabs>
          <w:tab w:val="left" w:pos="1464"/>
        </w:tabs>
        <w:spacing w:after="240" w:line="360" w:lineRule="auto"/>
        <w:jc w:val="both"/>
        <w:rPr>
          <w:rFonts w:ascii="Times New Roman" w:hAnsi="Times New Roman" w:cs="Times New Roman"/>
          <w:b/>
          <w:bCs/>
          <w:sz w:val="28"/>
          <w:szCs w:val="28"/>
        </w:rPr>
      </w:pPr>
      <w:proofErr w:type="gramStart"/>
      <w:r w:rsidRPr="00912473">
        <w:rPr>
          <w:rFonts w:ascii="Times New Roman" w:hAnsi="Times New Roman" w:cs="Times New Roman"/>
          <w:b/>
          <w:bCs/>
          <w:sz w:val="28"/>
          <w:szCs w:val="28"/>
        </w:rPr>
        <w:t>4.1</w:t>
      </w:r>
      <w:proofErr w:type="gramEnd"/>
      <w:r w:rsidR="00D11984">
        <w:rPr>
          <w:rFonts w:ascii="Times New Roman" w:hAnsi="Times New Roman" w:cs="Times New Roman"/>
          <w:b/>
          <w:bCs/>
          <w:sz w:val="28"/>
          <w:szCs w:val="28"/>
        </w:rPr>
        <w:t xml:space="preserve"> </w:t>
      </w:r>
      <w:r w:rsidR="00274BF6" w:rsidRPr="00912473">
        <w:rPr>
          <w:rFonts w:ascii="Times New Roman" w:hAnsi="Times New Roman" w:cs="Times New Roman"/>
          <w:b/>
          <w:bCs/>
          <w:sz w:val="28"/>
          <w:szCs w:val="28"/>
        </w:rPr>
        <w:t>GENERAL</w:t>
      </w:r>
    </w:p>
    <w:p w14:paraId="4C7591E5" w14:textId="3C13BD88" w:rsidR="00A72130" w:rsidRDefault="00274BF6" w:rsidP="00A72130">
      <w:pPr>
        <w:tabs>
          <w:tab w:val="left" w:pos="1464"/>
        </w:tabs>
        <w:spacing w:after="240" w:line="360" w:lineRule="auto"/>
        <w:jc w:val="both"/>
        <w:rPr>
          <w:rFonts w:ascii="Times New Roman" w:hAnsi="Times New Roman" w:cs="Times New Roman"/>
          <w:b/>
          <w:bCs/>
          <w:sz w:val="28"/>
          <w:szCs w:val="28"/>
        </w:rPr>
      </w:pPr>
      <w:r w:rsidRPr="006B17E4">
        <w:rPr>
          <w:rFonts w:ascii="Times New Roman" w:hAnsi="Times New Roman" w:cs="Times New Roman"/>
          <w:sz w:val="24"/>
          <w:szCs w:val="24"/>
        </w:rPr>
        <w:t xml:space="preserve">The analysis of the structure that is determination of the internal forces like bending moment, shear force, etc. in the component members, for which these members must be designed, under the action of given external loads. This process requires the knowledge of structural </w:t>
      </w:r>
      <w:proofErr w:type="gramStart"/>
      <w:r w:rsidRPr="006B17E4">
        <w:rPr>
          <w:rFonts w:ascii="Times New Roman" w:hAnsi="Times New Roman" w:cs="Times New Roman"/>
          <w:sz w:val="24"/>
          <w:szCs w:val="24"/>
        </w:rPr>
        <w:t>mechanics which</w:t>
      </w:r>
      <w:proofErr w:type="gramEnd"/>
      <w:r w:rsidRPr="006B17E4">
        <w:rPr>
          <w:rFonts w:ascii="Times New Roman" w:hAnsi="Times New Roman" w:cs="Times New Roman"/>
          <w:sz w:val="24"/>
          <w:szCs w:val="24"/>
        </w:rPr>
        <w:t xml:space="preserve"> includes mechanics of rigid bodies (i.e.  </w:t>
      </w:r>
      <w:proofErr w:type="gramStart"/>
      <w:r w:rsidRPr="006B17E4">
        <w:rPr>
          <w:rFonts w:ascii="Times New Roman" w:hAnsi="Times New Roman" w:cs="Times New Roman"/>
          <w:sz w:val="24"/>
          <w:szCs w:val="24"/>
        </w:rPr>
        <w:t>mechanics</w:t>
      </w:r>
      <w:proofErr w:type="gramEnd"/>
      <w:r w:rsidRPr="006B17E4">
        <w:rPr>
          <w:rFonts w:ascii="Times New Roman" w:hAnsi="Times New Roman" w:cs="Times New Roman"/>
          <w:sz w:val="24"/>
          <w:szCs w:val="24"/>
        </w:rPr>
        <w:t xml:space="preserve"> of forces), mechanics of deformable bodies (</w:t>
      </w:r>
      <w:proofErr w:type="spellStart"/>
      <w:r w:rsidRPr="006B17E4">
        <w:rPr>
          <w:rFonts w:ascii="Times New Roman" w:hAnsi="Times New Roman" w:cs="Times New Roman"/>
          <w:sz w:val="24"/>
          <w:szCs w:val="24"/>
        </w:rPr>
        <w:t>i.e</w:t>
      </w:r>
      <w:proofErr w:type="spellEnd"/>
      <w:r w:rsidRPr="006B17E4">
        <w:rPr>
          <w:rFonts w:ascii="Times New Roman" w:hAnsi="Times New Roman" w:cs="Times New Roman"/>
          <w:sz w:val="24"/>
          <w:szCs w:val="24"/>
        </w:rPr>
        <w:t xml:space="preserve"> mechanics of deformations) and the theory of structures (</w:t>
      </w:r>
      <w:proofErr w:type="spellStart"/>
      <w:r w:rsidRPr="006B17E4">
        <w:rPr>
          <w:rFonts w:ascii="Times New Roman" w:hAnsi="Times New Roman" w:cs="Times New Roman"/>
          <w:sz w:val="24"/>
          <w:szCs w:val="24"/>
        </w:rPr>
        <w:t>ie</w:t>
      </w:r>
      <w:proofErr w:type="spellEnd"/>
      <w:r w:rsidRPr="006B17E4">
        <w:rPr>
          <w:rFonts w:ascii="Times New Roman" w:hAnsi="Times New Roman" w:cs="Times New Roman"/>
          <w:sz w:val="24"/>
          <w:szCs w:val="24"/>
        </w:rPr>
        <w:t xml:space="preserve">. the science dealing with response of structural system to external loads). A brief review </w:t>
      </w:r>
      <w:proofErr w:type="gramStart"/>
      <w:r w:rsidRPr="006B17E4">
        <w:rPr>
          <w:rFonts w:ascii="Times New Roman" w:hAnsi="Times New Roman" w:cs="Times New Roman"/>
          <w:sz w:val="24"/>
          <w:szCs w:val="24"/>
        </w:rPr>
        <w:t>is taken</w:t>
      </w:r>
      <w:proofErr w:type="gramEnd"/>
      <w:r w:rsidRPr="006B17E4">
        <w:rPr>
          <w:rFonts w:ascii="Times New Roman" w:hAnsi="Times New Roman" w:cs="Times New Roman"/>
          <w:sz w:val="24"/>
          <w:szCs w:val="24"/>
        </w:rPr>
        <w:t xml:space="preserve"> of structural analysis to refresh the basic principles. The salient features of the G</w:t>
      </w:r>
      <w:r w:rsidR="003B7313" w:rsidRPr="006B17E4">
        <w:rPr>
          <w:rFonts w:ascii="Times New Roman" w:hAnsi="Times New Roman" w:cs="Times New Roman"/>
          <w:sz w:val="24"/>
          <w:szCs w:val="24"/>
        </w:rPr>
        <w:t>+</w:t>
      </w:r>
      <w:r w:rsidRPr="006B17E4">
        <w:rPr>
          <w:rFonts w:ascii="Times New Roman" w:hAnsi="Times New Roman" w:cs="Times New Roman"/>
          <w:sz w:val="24"/>
          <w:szCs w:val="24"/>
        </w:rPr>
        <w:t>2, G</w:t>
      </w:r>
      <w:r w:rsidR="0089439F" w:rsidRPr="006B17E4">
        <w:rPr>
          <w:rFonts w:ascii="Times New Roman" w:hAnsi="Times New Roman" w:cs="Times New Roman"/>
          <w:sz w:val="24"/>
          <w:szCs w:val="24"/>
        </w:rPr>
        <w:t>+</w:t>
      </w:r>
      <w:r w:rsidRPr="006B17E4">
        <w:rPr>
          <w:rFonts w:ascii="Times New Roman" w:hAnsi="Times New Roman" w:cs="Times New Roman"/>
          <w:sz w:val="24"/>
          <w:szCs w:val="24"/>
        </w:rPr>
        <w:t>1, G</w:t>
      </w:r>
      <w:r w:rsidR="0089439F" w:rsidRPr="006B17E4">
        <w:rPr>
          <w:rFonts w:ascii="Times New Roman" w:hAnsi="Times New Roman" w:cs="Times New Roman"/>
          <w:sz w:val="24"/>
          <w:szCs w:val="24"/>
        </w:rPr>
        <w:t>round floor &amp; G-1</w:t>
      </w:r>
      <w:r w:rsidRPr="006B17E4">
        <w:rPr>
          <w:rFonts w:ascii="Times New Roman" w:hAnsi="Times New Roman" w:cs="Times New Roman"/>
          <w:sz w:val="24"/>
          <w:szCs w:val="24"/>
        </w:rPr>
        <w:t xml:space="preserve"> </w:t>
      </w:r>
      <w:r w:rsidR="0089439F" w:rsidRPr="006B17E4">
        <w:rPr>
          <w:rFonts w:ascii="Times New Roman" w:hAnsi="Times New Roman" w:cs="Times New Roman"/>
          <w:sz w:val="24"/>
          <w:szCs w:val="24"/>
        </w:rPr>
        <w:t>floor</w:t>
      </w:r>
      <w:r w:rsidRPr="006B17E4">
        <w:rPr>
          <w:rFonts w:ascii="Times New Roman" w:hAnsi="Times New Roman" w:cs="Times New Roman"/>
          <w:sz w:val="24"/>
          <w:szCs w:val="24"/>
        </w:rPr>
        <w:t xml:space="preserve"> building consist of basement floor of </w:t>
      </w:r>
      <w:r w:rsidR="0089439F" w:rsidRPr="006B17E4">
        <w:rPr>
          <w:rFonts w:ascii="Times New Roman" w:hAnsi="Times New Roman" w:cs="Times New Roman"/>
          <w:sz w:val="24"/>
          <w:szCs w:val="24"/>
        </w:rPr>
        <w:t xml:space="preserve">3 </w:t>
      </w:r>
      <w:r w:rsidRPr="006B17E4">
        <w:rPr>
          <w:rFonts w:ascii="Times New Roman" w:hAnsi="Times New Roman" w:cs="Times New Roman"/>
          <w:sz w:val="24"/>
          <w:szCs w:val="24"/>
        </w:rPr>
        <w:t xml:space="preserve">m </w:t>
      </w:r>
      <w:r w:rsidR="0089439F" w:rsidRPr="006B17E4">
        <w:rPr>
          <w:rFonts w:ascii="Times New Roman" w:hAnsi="Times New Roman" w:cs="Times New Roman"/>
          <w:sz w:val="24"/>
          <w:szCs w:val="24"/>
        </w:rPr>
        <w:t xml:space="preserve">under </w:t>
      </w:r>
      <w:r w:rsidRPr="006B17E4">
        <w:rPr>
          <w:rFonts w:ascii="Times New Roman" w:hAnsi="Times New Roman" w:cs="Times New Roman"/>
          <w:sz w:val="24"/>
          <w:szCs w:val="24"/>
        </w:rPr>
        <w:t>the existing ground level and remaining floors with 3.60m ceiling height</w:t>
      </w:r>
      <w:r w:rsidR="00146A59">
        <w:rPr>
          <w:rFonts w:ascii="Times New Roman" w:hAnsi="Times New Roman" w:cs="Times New Roman"/>
          <w:sz w:val="24"/>
          <w:szCs w:val="24"/>
        </w:rPr>
        <w:t>.</w:t>
      </w:r>
    </w:p>
    <w:p w14:paraId="498A1DE2" w14:textId="52A9858F" w:rsidR="001E33D8" w:rsidRPr="00A72130" w:rsidRDefault="00AC0C5A" w:rsidP="00E725AA">
      <w:pPr>
        <w:tabs>
          <w:tab w:val="left" w:pos="1464"/>
        </w:tabs>
        <w:spacing w:line="360" w:lineRule="auto"/>
        <w:jc w:val="both"/>
        <w:rPr>
          <w:rFonts w:ascii="Times New Roman" w:hAnsi="Times New Roman" w:cs="Times New Roman"/>
          <w:b/>
          <w:bCs/>
          <w:sz w:val="28"/>
          <w:szCs w:val="28"/>
        </w:rPr>
      </w:pPr>
      <w:r>
        <w:rPr>
          <w:rFonts w:ascii="Times New Roman" w:hAnsi="Times New Roman" w:cs="Times New Roman"/>
          <w:b/>
          <w:bCs/>
          <w:sz w:val="24"/>
          <w:szCs w:val="24"/>
        </w:rPr>
        <w:t>4.2</w:t>
      </w:r>
      <w:proofErr w:type="gramStart"/>
      <w:r>
        <w:rPr>
          <w:rFonts w:ascii="Times New Roman" w:hAnsi="Times New Roman" w:cs="Times New Roman"/>
          <w:b/>
          <w:bCs/>
          <w:sz w:val="24"/>
          <w:szCs w:val="24"/>
        </w:rPr>
        <w:t>.</w:t>
      </w:r>
      <w:r w:rsidR="00274BF6" w:rsidRPr="006A1B53">
        <w:rPr>
          <w:rFonts w:ascii="Times New Roman" w:hAnsi="Times New Roman" w:cs="Times New Roman"/>
          <w:b/>
          <w:bCs/>
          <w:sz w:val="24"/>
          <w:szCs w:val="24"/>
        </w:rPr>
        <w:t>DESIGN</w:t>
      </w:r>
      <w:proofErr w:type="gramEnd"/>
      <w:r w:rsidR="00274BF6" w:rsidRPr="006A1B53">
        <w:rPr>
          <w:rFonts w:ascii="Times New Roman" w:hAnsi="Times New Roman" w:cs="Times New Roman"/>
          <w:b/>
          <w:bCs/>
          <w:sz w:val="24"/>
          <w:szCs w:val="24"/>
        </w:rPr>
        <w:t xml:space="preserve"> PHILOSOPHY</w:t>
      </w:r>
    </w:p>
    <w:p w14:paraId="312583D2" w14:textId="316F28EE" w:rsidR="00274BF6" w:rsidRPr="006B17E4" w:rsidRDefault="00274BF6" w:rsidP="00E725AA">
      <w:pPr>
        <w:tabs>
          <w:tab w:val="left" w:pos="1464"/>
        </w:tabs>
        <w:jc w:val="both"/>
        <w:rPr>
          <w:rFonts w:ascii="Times New Roman" w:hAnsi="Times New Roman" w:cs="Times New Roman"/>
          <w:b/>
          <w:bCs/>
          <w:sz w:val="24"/>
          <w:szCs w:val="24"/>
        </w:rPr>
      </w:pPr>
      <w:r w:rsidRPr="006B17E4">
        <w:rPr>
          <w:rFonts w:ascii="Times New Roman" w:hAnsi="Times New Roman" w:cs="Times New Roman"/>
          <w:sz w:val="24"/>
          <w:szCs w:val="24"/>
        </w:rPr>
        <w:t>Limit state method</w:t>
      </w:r>
    </w:p>
    <w:p w14:paraId="2CA5375A" w14:textId="77777777" w:rsidR="00274BF6" w:rsidRPr="006B17E4" w:rsidRDefault="00274BF6" w:rsidP="00E725AA">
      <w:pPr>
        <w:tabs>
          <w:tab w:val="left" w:pos="1464"/>
        </w:tabs>
        <w:jc w:val="both"/>
        <w:rPr>
          <w:rFonts w:ascii="Times New Roman" w:hAnsi="Times New Roman" w:cs="Times New Roman"/>
          <w:b/>
          <w:bCs/>
          <w:sz w:val="24"/>
          <w:szCs w:val="24"/>
        </w:rPr>
      </w:pPr>
    </w:p>
    <w:p w14:paraId="52A934F4" w14:textId="233D7A7F" w:rsidR="001E33D8" w:rsidRPr="006B17E4" w:rsidRDefault="00C67DFE" w:rsidP="00297F1C">
      <w:pPr>
        <w:tabs>
          <w:tab w:val="left" w:pos="1464"/>
        </w:tabs>
        <w:jc w:val="both"/>
        <w:rPr>
          <w:rFonts w:ascii="Times New Roman" w:hAnsi="Times New Roman" w:cs="Times New Roman"/>
          <w:b/>
          <w:bCs/>
          <w:sz w:val="24"/>
          <w:szCs w:val="24"/>
        </w:rPr>
      </w:pPr>
      <w:r>
        <w:rPr>
          <w:rFonts w:ascii="Times New Roman" w:hAnsi="Times New Roman" w:cs="Times New Roman"/>
          <w:b/>
          <w:bCs/>
          <w:sz w:val="24"/>
          <w:szCs w:val="24"/>
        </w:rPr>
        <w:t>4.3</w:t>
      </w:r>
      <w:r w:rsidR="007A00D4">
        <w:rPr>
          <w:rFonts w:ascii="Times New Roman" w:hAnsi="Times New Roman" w:cs="Times New Roman"/>
          <w:b/>
          <w:bCs/>
          <w:sz w:val="24"/>
          <w:szCs w:val="24"/>
        </w:rPr>
        <w:t xml:space="preserve"> </w:t>
      </w:r>
      <w:r w:rsidR="00274BF6" w:rsidRPr="006B17E4">
        <w:rPr>
          <w:rFonts w:ascii="Times New Roman" w:hAnsi="Times New Roman" w:cs="Times New Roman"/>
          <w:b/>
          <w:bCs/>
          <w:sz w:val="24"/>
          <w:szCs w:val="24"/>
        </w:rPr>
        <w:t>STAGES IN STRUCTURAL DESIGN</w:t>
      </w:r>
    </w:p>
    <w:p w14:paraId="406143EA" w14:textId="77777777" w:rsidR="001E33D8" w:rsidRPr="006B17E4" w:rsidRDefault="001E33D8" w:rsidP="00297F1C">
      <w:pPr>
        <w:tabs>
          <w:tab w:val="left" w:pos="1464"/>
        </w:tabs>
        <w:jc w:val="both"/>
        <w:rPr>
          <w:rFonts w:ascii="Times New Roman" w:hAnsi="Times New Roman" w:cs="Times New Roman"/>
          <w:b/>
          <w:bCs/>
          <w:sz w:val="24"/>
          <w:szCs w:val="24"/>
        </w:rPr>
      </w:pPr>
    </w:p>
    <w:p w14:paraId="7DCBA10C" w14:textId="77777777" w:rsidR="00274BF6" w:rsidRPr="006B17E4" w:rsidRDefault="00274BF6" w:rsidP="00297F1C">
      <w:p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 xml:space="preserve">The process of structural design involves the following stages </w:t>
      </w:r>
    </w:p>
    <w:p w14:paraId="596F632B" w14:textId="483122C0" w:rsidR="00274BF6" w:rsidRPr="006B17E4" w:rsidRDefault="00274BF6" w:rsidP="007D6EC2">
      <w:pPr>
        <w:pStyle w:val="ListParagraph"/>
        <w:numPr>
          <w:ilvl w:val="0"/>
          <w:numId w:val="2"/>
        </w:num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 xml:space="preserve">Structural planning. </w:t>
      </w:r>
    </w:p>
    <w:p w14:paraId="203E957F" w14:textId="55FDE21F" w:rsidR="00274BF6" w:rsidRPr="006B17E4" w:rsidRDefault="00274BF6" w:rsidP="007D6EC2">
      <w:pPr>
        <w:pStyle w:val="ListParagraph"/>
        <w:numPr>
          <w:ilvl w:val="0"/>
          <w:numId w:val="2"/>
        </w:num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Estimation of loads.</w:t>
      </w:r>
    </w:p>
    <w:p w14:paraId="00002CEA" w14:textId="77777777" w:rsidR="00274BF6" w:rsidRPr="006B17E4" w:rsidRDefault="00274BF6" w:rsidP="007D6EC2">
      <w:pPr>
        <w:pStyle w:val="ListParagraph"/>
        <w:numPr>
          <w:ilvl w:val="0"/>
          <w:numId w:val="2"/>
        </w:num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 xml:space="preserve">Analysis of structure. </w:t>
      </w:r>
    </w:p>
    <w:p w14:paraId="0CBC559A" w14:textId="423630EF" w:rsidR="00274BF6" w:rsidRPr="006B17E4" w:rsidRDefault="00274BF6" w:rsidP="007D6EC2">
      <w:pPr>
        <w:pStyle w:val="ListParagraph"/>
        <w:numPr>
          <w:ilvl w:val="0"/>
          <w:numId w:val="2"/>
        </w:num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 xml:space="preserve">Member design. </w:t>
      </w:r>
    </w:p>
    <w:p w14:paraId="6E774896" w14:textId="08BB5B46" w:rsidR="001E33D8" w:rsidRPr="006B17E4" w:rsidRDefault="00274BF6" w:rsidP="007D6EC2">
      <w:pPr>
        <w:pStyle w:val="ListParagraph"/>
        <w:numPr>
          <w:ilvl w:val="0"/>
          <w:numId w:val="2"/>
        </w:num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Drawing, detailing and preparation of structures.</w:t>
      </w:r>
    </w:p>
    <w:p w14:paraId="49E4F605" w14:textId="77777777" w:rsidR="007C415D" w:rsidRPr="006B17E4" w:rsidRDefault="007C415D" w:rsidP="00297F1C">
      <w:pPr>
        <w:tabs>
          <w:tab w:val="left" w:pos="1464"/>
        </w:tabs>
        <w:jc w:val="both"/>
        <w:rPr>
          <w:rFonts w:ascii="Times New Roman" w:hAnsi="Times New Roman" w:cs="Times New Roman"/>
          <w:sz w:val="24"/>
          <w:szCs w:val="24"/>
        </w:rPr>
      </w:pPr>
    </w:p>
    <w:p w14:paraId="44A23F2A" w14:textId="06168506" w:rsidR="001E33D8" w:rsidRPr="006B17E4" w:rsidRDefault="00706EB6" w:rsidP="00297F1C">
      <w:pPr>
        <w:tabs>
          <w:tab w:val="left" w:pos="1464"/>
        </w:tabs>
        <w:jc w:val="both"/>
        <w:rPr>
          <w:rFonts w:ascii="Times New Roman" w:hAnsi="Times New Roman" w:cs="Times New Roman"/>
          <w:b/>
          <w:bCs/>
          <w:sz w:val="24"/>
          <w:szCs w:val="24"/>
        </w:rPr>
      </w:pPr>
      <w:r>
        <w:rPr>
          <w:rFonts w:ascii="Times New Roman" w:hAnsi="Times New Roman" w:cs="Times New Roman"/>
          <w:b/>
          <w:bCs/>
          <w:sz w:val="24"/>
          <w:szCs w:val="24"/>
        </w:rPr>
        <w:t>4.4</w:t>
      </w:r>
      <w:r w:rsidR="00795CF7">
        <w:rPr>
          <w:rFonts w:ascii="Times New Roman" w:hAnsi="Times New Roman" w:cs="Times New Roman"/>
          <w:b/>
          <w:bCs/>
          <w:sz w:val="24"/>
          <w:szCs w:val="24"/>
        </w:rPr>
        <w:t xml:space="preserve"> </w:t>
      </w:r>
      <w:r w:rsidR="007C415D" w:rsidRPr="006B17E4">
        <w:rPr>
          <w:rFonts w:ascii="Times New Roman" w:hAnsi="Times New Roman" w:cs="Times New Roman"/>
          <w:b/>
          <w:bCs/>
          <w:sz w:val="24"/>
          <w:szCs w:val="24"/>
        </w:rPr>
        <w:t>MATERIAL:</w:t>
      </w:r>
    </w:p>
    <w:p w14:paraId="193B2134" w14:textId="72AB8865" w:rsidR="007C415D" w:rsidRPr="006B17E4" w:rsidRDefault="007C415D" w:rsidP="007D6EC2">
      <w:pPr>
        <w:pStyle w:val="ListParagraph"/>
        <w:numPr>
          <w:ilvl w:val="0"/>
          <w:numId w:val="3"/>
        </w:num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Grade of reinforcement: Fe</w:t>
      </w:r>
      <w:r w:rsidR="0089439F" w:rsidRPr="006B17E4">
        <w:rPr>
          <w:rFonts w:ascii="Times New Roman" w:hAnsi="Times New Roman" w:cs="Times New Roman"/>
          <w:sz w:val="24"/>
          <w:szCs w:val="24"/>
        </w:rPr>
        <w:t>415</w:t>
      </w:r>
    </w:p>
    <w:p w14:paraId="1523F321" w14:textId="5BF853F8" w:rsidR="007C415D" w:rsidRPr="006B17E4" w:rsidRDefault="007C415D" w:rsidP="007D6EC2">
      <w:pPr>
        <w:pStyle w:val="ListParagraph"/>
        <w:numPr>
          <w:ilvl w:val="0"/>
          <w:numId w:val="3"/>
        </w:num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Grade of concrete: M30</w:t>
      </w:r>
    </w:p>
    <w:p w14:paraId="200522A3" w14:textId="77777777" w:rsidR="0050725D" w:rsidRPr="006B17E4" w:rsidRDefault="007C415D" w:rsidP="007D6EC2">
      <w:pPr>
        <w:pStyle w:val="ListParagraph"/>
        <w:numPr>
          <w:ilvl w:val="0"/>
          <w:numId w:val="3"/>
        </w:num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Density of concrete: 2500Kg/m3</w:t>
      </w:r>
    </w:p>
    <w:p w14:paraId="20E728AF" w14:textId="7A6F55D4" w:rsidR="0050725D" w:rsidRPr="006B17E4" w:rsidRDefault="0050725D" w:rsidP="00297F1C">
      <w:pPr>
        <w:tabs>
          <w:tab w:val="left" w:pos="1464"/>
        </w:tabs>
        <w:jc w:val="both"/>
        <w:rPr>
          <w:rFonts w:ascii="Times New Roman" w:hAnsi="Times New Roman" w:cs="Times New Roman"/>
          <w:sz w:val="24"/>
          <w:szCs w:val="24"/>
        </w:rPr>
      </w:pPr>
      <w:r w:rsidRPr="006B17E4">
        <w:rPr>
          <w:rFonts w:ascii="Times New Roman" w:hAnsi="Times New Roman" w:cs="Times New Roman"/>
          <w:b/>
          <w:bCs/>
          <w:sz w:val="24"/>
          <w:szCs w:val="24"/>
        </w:rPr>
        <w:t xml:space="preserve"> LOADING</w:t>
      </w:r>
      <w:r w:rsidRPr="006B17E4">
        <w:rPr>
          <w:rFonts w:ascii="Times New Roman" w:hAnsi="Times New Roman" w:cs="Times New Roman"/>
          <w:sz w:val="24"/>
          <w:szCs w:val="24"/>
        </w:rPr>
        <w:t>:</w:t>
      </w:r>
    </w:p>
    <w:p w14:paraId="264A88AC" w14:textId="305B1C25" w:rsidR="0050725D" w:rsidRPr="006B17E4" w:rsidRDefault="0050725D" w:rsidP="00297F1C">
      <w:p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 xml:space="preserve"> Dead load: Partition wall and other external walls, floor finish etc. as per the provisions of </w:t>
      </w:r>
      <w:proofErr w:type="gramStart"/>
      <w:r w:rsidRPr="006B17E4">
        <w:rPr>
          <w:rFonts w:ascii="Times New Roman" w:hAnsi="Times New Roman" w:cs="Times New Roman"/>
          <w:sz w:val="24"/>
          <w:szCs w:val="24"/>
        </w:rPr>
        <w:t>IS:</w:t>
      </w:r>
      <w:proofErr w:type="gramEnd"/>
      <w:r w:rsidRPr="006B17E4">
        <w:rPr>
          <w:rFonts w:ascii="Times New Roman" w:hAnsi="Times New Roman" w:cs="Times New Roman"/>
          <w:sz w:val="24"/>
          <w:szCs w:val="24"/>
        </w:rPr>
        <w:t xml:space="preserve"> 875-1987(part I)</w:t>
      </w:r>
    </w:p>
    <w:p w14:paraId="76DB472D" w14:textId="19EAD168" w:rsidR="0050725D" w:rsidRPr="006B17E4" w:rsidRDefault="0050725D" w:rsidP="00297F1C">
      <w:p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 xml:space="preserve">Superimposed load: As per the provisions of </w:t>
      </w:r>
      <w:proofErr w:type="gramStart"/>
      <w:r w:rsidRPr="006B17E4">
        <w:rPr>
          <w:rFonts w:ascii="Times New Roman" w:hAnsi="Times New Roman" w:cs="Times New Roman"/>
          <w:sz w:val="24"/>
          <w:szCs w:val="24"/>
        </w:rPr>
        <w:t>IS:</w:t>
      </w:r>
      <w:proofErr w:type="gramEnd"/>
      <w:r w:rsidRPr="006B17E4">
        <w:rPr>
          <w:rFonts w:ascii="Times New Roman" w:hAnsi="Times New Roman" w:cs="Times New Roman"/>
          <w:sz w:val="24"/>
          <w:szCs w:val="24"/>
        </w:rPr>
        <w:t xml:space="preserve"> 875-1987(part II), uniformly distributed load of 4.0KN/m2</w:t>
      </w:r>
    </w:p>
    <w:p w14:paraId="761A7F2F" w14:textId="77777777" w:rsidR="0050725D" w:rsidRPr="006B17E4" w:rsidRDefault="0050725D" w:rsidP="00297F1C">
      <w:pPr>
        <w:tabs>
          <w:tab w:val="left" w:pos="1464"/>
        </w:tabs>
        <w:jc w:val="both"/>
        <w:rPr>
          <w:rFonts w:ascii="Times New Roman" w:hAnsi="Times New Roman" w:cs="Times New Roman"/>
          <w:b/>
          <w:bCs/>
          <w:sz w:val="24"/>
          <w:szCs w:val="24"/>
        </w:rPr>
      </w:pPr>
      <w:r w:rsidRPr="006B17E4">
        <w:rPr>
          <w:rFonts w:ascii="Times New Roman" w:hAnsi="Times New Roman" w:cs="Times New Roman"/>
          <w:b/>
          <w:bCs/>
          <w:sz w:val="24"/>
          <w:szCs w:val="24"/>
        </w:rPr>
        <w:t xml:space="preserve">PARTIAL SAFETY FACTORS: </w:t>
      </w:r>
    </w:p>
    <w:p w14:paraId="776F8181" w14:textId="77777777" w:rsidR="0050725D" w:rsidRPr="006B17E4" w:rsidRDefault="0050725D" w:rsidP="00297F1C">
      <w:pPr>
        <w:tabs>
          <w:tab w:val="left" w:pos="1464"/>
        </w:tabs>
        <w:jc w:val="both"/>
        <w:rPr>
          <w:rFonts w:ascii="Times New Roman" w:hAnsi="Times New Roman" w:cs="Times New Roman"/>
          <w:sz w:val="24"/>
          <w:szCs w:val="24"/>
        </w:rPr>
      </w:pPr>
      <w:r w:rsidRPr="006B17E4">
        <w:rPr>
          <w:rFonts w:ascii="Times New Roman" w:hAnsi="Times New Roman" w:cs="Times New Roman"/>
          <w:b/>
          <w:bCs/>
          <w:sz w:val="24"/>
          <w:szCs w:val="24"/>
        </w:rPr>
        <w:t xml:space="preserve">Load factors: </w:t>
      </w:r>
      <w:r w:rsidRPr="006B17E4">
        <w:rPr>
          <w:rFonts w:ascii="Times New Roman" w:hAnsi="Times New Roman" w:cs="Times New Roman"/>
          <w:sz w:val="24"/>
          <w:szCs w:val="24"/>
        </w:rPr>
        <w:t xml:space="preserve">For dead load= 1.50; for live load= 1.50; </w:t>
      </w:r>
    </w:p>
    <w:p w14:paraId="32051A86" w14:textId="77777777" w:rsidR="0050725D" w:rsidRPr="006B17E4" w:rsidRDefault="0050725D" w:rsidP="00297F1C">
      <w:pPr>
        <w:tabs>
          <w:tab w:val="left" w:pos="1464"/>
        </w:tabs>
        <w:jc w:val="both"/>
        <w:rPr>
          <w:rFonts w:ascii="Times New Roman" w:hAnsi="Times New Roman" w:cs="Times New Roman"/>
          <w:sz w:val="24"/>
          <w:szCs w:val="24"/>
        </w:rPr>
      </w:pPr>
      <w:r w:rsidRPr="006B17E4">
        <w:rPr>
          <w:rFonts w:ascii="Times New Roman" w:hAnsi="Times New Roman" w:cs="Times New Roman"/>
          <w:b/>
          <w:bCs/>
          <w:sz w:val="24"/>
          <w:szCs w:val="24"/>
        </w:rPr>
        <w:t>Material safety factor</w:t>
      </w:r>
      <w:r w:rsidRPr="006B17E4">
        <w:rPr>
          <w:rFonts w:ascii="Times New Roman" w:hAnsi="Times New Roman" w:cs="Times New Roman"/>
          <w:sz w:val="24"/>
          <w:szCs w:val="24"/>
        </w:rPr>
        <w:t>: For reinforcement steel= 0.15</w:t>
      </w:r>
      <w:proofErr w:type="gramStart"/>
      <w:r w:rsidRPr="006B17E4">
        <w:rPr>
          <w:rFonts w:ascii="Times New Roman" w:hAnsi="Times New Roman" w:cs="Times New Roman"/>
          <w:sz w:val="24"/>
          <w:szCs w:val="24"/>
        </w:rPr>
        <w:t>;</w:t>
      </w:r>
      <w:proofErr w:type="gramEnd"/>
      <w:r w:rsidRPr="006B17E4">
        <w:rPr>
          <w:rFonts w:ascii="Times New Roman" w:hAnsi="Times New Roman" w:cs="Times New Roman"/>
          <w:sz w:val="24"/>
          <w:szCs w:val="24"/>
        </w:rPr>
        <w:t xml:space="preserve"> for concrete = 1.50. </w:t>
      </w:r>
    </w:p>
    <w:p w14:paraId="2A6DA7FA" w14:textId="77777777" w:rsidR="0089439F" w:rsidRPr="006B17E4" w:rsidRDefault="0089439F" w:rsidP="00297F1C">
      <w:pPr>
        <w:tabs>
          <w:tab w:val="left" w:pos="1464"/>
        </w:tabs>
        <w:jc w:val="both"/>
        <w:rPr>
          <w:rFonts w:ascii="Times New Roman" w:hAnsi="Times New Roman" w:cs="Times New Roman"/>
          <w:b/>
          <w:bCs/>
          <w:sz w:val="24"/>
          <w:szCs w:val="24"/>
        </w:rPr>
      </w:pPr>
    </w:p>
    <w:p w14:paraId="727224BA" w14:textId="77777777" w:rsidR="00A93F0E" w:rsidRDefault="00A93F0E" w:rsidP="00C90088">
      <w:pPr>
        <w:tabs>
          <w:tab w:val="left" w:pos="1464"/>
        </w:tabs>
        <w:spacing w:after="240"/>
        <w:jc w:val="both"/>
        <w:rPr>
          <w:rFonts w:ascii="Times New Roman" w:hAnsi="Times New Roman" w:cs="Times New Roman"/>
          <w:b/>
          <w:bCs/>
          <w:sz w:val="24"/>
          <w:szCs w:val="24"/>
        </w:rPr>
      </w:pPr>
    </w:p>
    <w:p w14:paraId="714FD4D6" w14:textId="0C8D8050" w:rsidR="00163F2C" w:rsidRDefault="00D33F6D" w:rsidP="00C90088">
      <w:pPr>
        <w:tabs>
          <w:tab w:val="left" w:pos="1464"/>
        </w:tabs>
        <w:spacing w:after="240"/>
        <w:jc w:val="both"/>
        <w:rPr>
          <w:rFonts w:ascii="Times New Roman" w:hAnsi="Times New Roman" w:cs="Times New Roman"/>
          <w:b/>
          <w:bCs/>
          <w:sz w:val="24"/>
          <w:szCs w:val="24"/>
        </w:rPr>
      </w:pPr>
      <w:r>
        <w:rPr>
          <w:rFonts w:ascii="Times New Roman" w:hAnsi="Times New Roman" w:cs="Times New Roman"/>
          <w:b/>
          <w:bCs/>
          <w:sz w:val="24"/>
          <w:szCs w:val="24"/>
        </w:rPr>
        <w:lastRenderedPageBreak/>
        <w:t>4.5</w:t>
      </w:r>
      <w:r w:rsidR="004529F0">
        <w:rPr>
          <w:rFonts w:ascii="Times New Roman" w:hAnsi="Times New Roman" w:cs="Times New Roman"/>
          <w:b/>
          <w:bCs/>
          <w:sz w:val="24"/>
          <w:szCs w:val="24"/>
        </w:rPr>
        <w:t xml:space="preserve"> </w:t>
      </w:r>
      <w:r w:rsidR="0050725D" w:rsidRPr="006B17E4">
        <w:rPr>
          <w:rFonts w:ascii="Times New Roman" w:hAnsi="Times New Roman" w:cs="Times New Roman"/>
          <w:b/>
          <w:bCs/>
          <w:sz w:val="24"/>
          <w:szCs w:val="24"/>
        </w:rPr>
        <w:t>LOAD CALCULATION:</w:t>
      </w:r>
    </w:p>
    <w:p w14:paraId="46A3799C" w14:textId="49703937" w:rsidR="0050725D" w:rsidRPr="006B17E4" w:rsidRDefault="00EF0303" w:rsidP="00C90088">
      <w:pPr>
        <w:tabs>
          <w:tab w:val="left" w:pos="1464"/>
        </w:tabs>
        <w:spacing w:after="240"/>
        <w:jc w:val="both"/>
        <w:rPr>
          <w:rFonts w:ascii="Times New Roman" w:hAnsi="Times New Roman" w:cs="Times New Roman"/>
          <w:b/>
          <w:bCs/>
          <w:sz w:val="24"/>
          <w:szCs w:val="24"/>
        </w:rPr>
      </w:pPr>
      <w:r w:rsidRPr="006B17E4">
        <w:rPr>
          <w:rFonts w:ascii="Times New Roman" w:hAnsi="Times New Roman" w:cs="Times New Roman"/>
          <w:sz w:val="24"/>
          <w:szCs w:val="24"/>
        </w:rPr>
        <w:t xml:space="preserve"> </w:t>
      </w:r>
      <w:r w:rsidRPr="006B17E4">
        <w:rPr>
          <w:rFonts w:ascii="Times New Roman" w:hAnsi="Times New Roman" w:cs="Times New Roman"/>
          <w:b/>
          <w:bCs/>
          <w:sz w:val="24"/>
          <w:szCs w:val="24"/>
        </w:rPr>
        <w:t>SLAB</w:t>
      </w:r>
    </w:p>
    <w:p w14:paraId="0E618826" w14:textId="2934960D" w:rsidR="00A54C88" w:rsidRPr="006B17E4" w:rsidRDefault="00A54C88" w:rsidP="00C90088">
      <w:pPr>
        <w:tabs>
          <w:tab w:val="left" w:pos="1464"/>
        </w:tabs>
        <w:spacing w:before="80" w:after="240"/>
        <w:jc w:val="both"/>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LOAD OF </w:t>
      </w:r>
      <w:proofErr w:type="gramStart"/>
      <w:r w:rsidRPr="006B17E4">
        <w:rPr>
          <w:rFonts w:ascii="Times New Roman" w:hAnsi="Times New Roman" w:cs="Times New Roman"/>
          <w:sz w:val="24"/>
          <w:szCs w:val="24"/>
          <w:lang w:val="en-IN"/>
        </w:rPr>
        <w:t>SLAB(</w:t>
      </w:r>
      <w:proofErr w:type="gramEnd"/>
      <w:r w:rsidRPr="006B17E4">
        <w:rPr>
          <w:rFonts w:ascii="Times New Roman" w:hAnsi="Times New Roman" w:cs="Times New Roman"/>
          <w:sz w:val="24"/>
          <w:szCs w:val="24"/>
          <w:lang w:val="en-IN"/>
        </w:rPr>
        <w:t>G+2)</w:t>
      </w:r>
      <w:r w:rsidR="0089439F" w:rsidRPr="006B17E4">
        <w:rPr>
          <w:rFonts w:ascii="Times New Roman" w:hAnsi="Times New Roman" w:cs="Times New Roman"/>
          <w:sz w:val="24"/>
          <w:szCs w:val="24"/>
          <w:lang w:val="en-IN"/>
        </w:rPr>
        <w:t xml:space="preserve"> </w:t>
      </w:r>
      <w:r w:rsidRPr="006B17E4">
        <w:rPr>
          <w:rFonts w:ascii="Times New Roman" w:hAnsi="Times New Roman" w:cs="Times New Roman"/>
          <w:sz w:val="24"/>
          <w:szCs w:val="24"/>
          <w:lang w:val="en-IN"/>
        </w:rPr>
        <w:t>:-</w:t>
      </w:r>
    </w:p>
    <w:p w14:paraId="4EB0CFD4" w14:textId="77777777" w:rsidR="00A54C88" w:rsidRPr="006B17E4" w:rsidRDefault="00A54C88" w:rsidP="00C90088">
      <w:pPr>
        <w:tabs>
          <w:tab w:val="left" w:pos="1464"/>
        </w:tabs>
        <w:spacing w:before="80" w:after="240"/>
        <w:jc w:val="both"/>
        <w:rPr>
          <w:rFonts w:ascii="Times New Roman" w:hAnsi="Times New Roman" w:cs="Times New Roman"/>
          <w:sz w:val="24"/>
          <w:szCs w:val="24"/>
          <w:lang w:val="en-IN"/>
        </w:rPr>
      </w:pPr>
      <w:r w:rsidRPr="006B17E4">
        <w:rPr>
          <w:rFonts w:ascii="Times New Roman" w:hAnsi="Times New Roman" w:cs="Times New Roman"/>
          <w:sz w:val="24"/>
          <w:szCs w:val="24"/>
          <w:lang w:val="en-IN"/>
        </w:rPr>
        <w:t>Size of slab = 4.432*4.432</w:t>
      </w:r>
    </w:p>
    <w:p w14:paraId="7021D06E" w14:textId="40AD2904" w:rsidR="00A54C88" w:rsidRPr="006B17E4" w:rsidRDefault="00A54C88" w:rsidP="00C90088">
      <w:pPr>
        <w:tabs>
          <w:tab w:val="left" w:pos="1464"/>
        </w:tabs>
        <w:spacing w:before="80" w:after="240"/>
        <w:jc w:val="both"/>
        <w:rPr>
          <w:rFonts w:ascii="Times New Roman" w:hAnsi="Times New Roman" w:cs="Times New Roman"/>
          <w:sz w:val="24"/>
          <w:szCs w:val="24"/>
          <w:lang w:val="en-IN"/>
        </w:rPr>
      </w:pPr>
      <w:r w:rsidRPr="006B17E4">
        <w:rPr>
          <w:rFonts w:ascii="Times New Roman" w:hAnsi="Times New Roman" w:cs="Times New Roman"/>
          <w:b/>
          <w:bCs/>
          <w:sz w:val="24"/>
          <w:szCs w:val="24"/>
          <w:u w:val="thick"/>
          <w:lang w:val="en-IN"/>
        </w:rPr>
        <w:t xml:space="preserve">One OR </w:t>
      </w:r>
      <w:proofErr w:type="gramStart"/>
      <w:r w:rsidRPr="006B17E4">
        <w:rPr>
          <w:rFonts w:ascii="Times New Roman" w:hAnsi="Times New Roman" w:cs="Times New Roman"/>
          <w:b/>
          <w:bCs/>
          <w:sz w:val="24"/>
          <w:szCs w:val="24"/>
          <w:u w:val="thick"/>
          <w:lang w:val="en-IN"/>
        </w:rPr>
        <w:t>Two</w:t>
      </w:r>
      <w:proofErr w:type="gramEnd"/>
      <w:r w:rsidRPr="006B17E4">
        <w:rPr>
          <w:rFonts w:ascii="Times New Roman" w:hAnsi="Times New Roman" w:cs="Times New Roman"/>
          <w:b/>
          <w:bCs/>
          <w:sz w:val="24"/>
          <w:szCs w:val="24"/>
          <w:u w:val="thick"/>
          <w:lang w:val="en-IN"/>
        </w:rPr>
        <w:t xml:space="preserve"> way slab</w:t>
      </w:r>
    </w:p>
    <w:p w14:paraId="5C45F2B0" w14:textId="77777777" w:rsidR="00A54C88" w:rsidRPr="006B17E4" w:rsidRDefault="00A54C88" w:rsidP="00C90088">
      <w:pPr>
        <w:tabs>
          <w:tab w:val="left" w:pos="1464"/>
        </w:tabs>
        <w:spacing w:before="80" w:after="240"/>
        <w:jc w:val="both"/>
        <w:rPr>
          <w:rFonts w:ascii="Times New Roman" w:hAnsi="Times New Roman" w:cs="Times New Roman"/>
          <w:sz w:val="24"/>
          <w:szCs w:val="24"/>
          <w:lang w:val="en-IN"/>
        </w:rPr>
      </w:pPr>
      <w:r w:rsidRPr="006B17E4">
        <w:rPr>
          <w:rFonts w:ascii="Times New Roman" w:hAnsi="Times New Roman" w:cs="Times New Roman"/>
          <w:sz w:val="24"/>
          <w:szCs w:val="24"/>
          <w:lang w:val="en-IN"/>
        </w:rPr>
        <w:t>Longer span/shorter span = 4.432/4.432=1&lt;2</w:t>
      </w:r>
    </w:p>
    <w:p w14:paraId="027C24FB" w14:textId="58B86B6E" w:rsidR="00A54C88" w:rsidRPr="006B17E4" w:rsidRDefault="00A54C88" w:rsidP="00C90088">
      <w:pPr>
        <w:tabs>
          <w:tab w:val="left" w:pos="1464"/>
        </w:tabs>
        <w:spacing w:before="80" w:after="240"/>
        <w:jc w:val="both"/>
        <w:rPr>
          <w:rFonts w:ascii="Times New Roman" w:hAnsi="Times New Roman" w:cs="Times New Roman"/>
          <w:sz w:val="24"/>
          <w:szCs w:val="24"/>
          <w:lang w:val="en-IN"/>
        </w:rPr>
      </w:pPr>
      <w:r w:rsidRPr="006B17E4">
        <w:rPr>
          <w:rFonts w:ascii="Times New Roman" w:hAnsi="Times New Roman" w:cs="Times New Roman"/>
          <w:sz w:val="24"/>
          <w:szCs w:val="24"/>
          <w:lang w:val="en-IN"/>
        </w:rPr>
        <w:t>Hence</w:t>
      </w:r>
      <w:r w:rsidRPr="006B17E4">
        <w:rPr>
          <w:rFonts w:ascii="Times New Roman" w:hAnsi="Times New Roman" w:cs="Times New Roman"/>
          <w:sz w:val="24"/>
          <w:szCs w:val="24"/>
        </w:rPr>
        <w:t>,</w:t>
      </w:r>
      <w:r w:rsidRPr="006B17E4">
        <w:rPr>
          <w:rFonts w:ascii="Times New Roman" w:hAnsi="Times New Roman" w:cs="Times New Roman"/>
          <w:sz w:val="24"/>
          <w:szCs w:val="24"/>
          <w:lang w:val="en-IN"/>
        </w:rPr>
        <w:t xml:space="preserve"> two</w:t>
      </w:r>
      <w:r w:rsidR="00C94CF3">
        <w:rPr>
          <w:rFonts w:ascii="Times New Roman" w:hAnsi="Times New Roman" w:cs="Times New Roman"/>
          <w:sz w:val="24"/>
          <w:szCs w:val="24"/>
          <w:lang w:val="en-IN"/>
        </w:rPr>
        <w:t xml:space="preserve"> </w:t>
      </w:r>
      <w:r w:rsidRPr="006B17E4">
        <w:rPr>
          <w:rFonts w:ascii="Times New Roman" w:hAnsi="Times New Roman" w:cs="Times New Roman"/>
          <w:sz w:val="24"/>
          <w:szCs w:val="24"/>
          <w:lang w:val="en-IN"/>
        </w:rPr>
        <w:t>way slab</w:t>
      </w:r>
    </w:p>
    <w:p w14:paraId="6FA358E5" w14:textId="6D18931B" w:rsidR="00A54C88" w:rsidRPr="006B17E4" w:rsidRDefault="00A54C88" w:rsidP="00C90088">
      <w:pPr>
        <w:tabs>
          <w:tab w:val="left" w:pos="1464"/>
        </w:tabs>
        <w:spacing w:before="80" w:after="240"/>
        <w:jc w:val="both"/>
        <w:rPr>
          <w:rFonts w:ascii="Times New Roman" w:hAnsi="Times New Roman" w:cs="Times New Roman"/>
          <w:sz w:val="24"/>
          <w:szCs w:val="24"/>
          <w:lang w:val="en-IN"/>
        </w:rPr>
      </w:pPr>
      <w:r w:rsidRPr="006B17E4">
        <w:rPr>
          <w:rFonts w:ascii="Times New Roman" w:hAnsi="Times New Roman" w:cs="Times New Roman"/>
          <w:b/>
          <w:bCs/>
          <w:sz w:val="24"/>
          <w:szCs w:val="24"/>
          <w:u w:val="thick"/>
          <w:lang w:val="en-IN"/>
        </w:rPr>
        <w:t>Estimate thickness of slab</w:t>
      </w:r>
    </w:p>
    <w:p w14:paraId="68962D5F" w14:textId="77777777" w:rsidR="00A54C88" w:rsidRPr="006B17E4" w:rsidRDefault="00A54C88" w:rsidP="00C90088">
      <w:pPr>
        <w:tabs>
          <w:tab w:val="left" w:pos="1464"/>
        </w:tabs>
        <w:spacing w:before="80" w:after="240"/>
        <w:jc w:val="both"/>
        <w:rPr>
          <w:rFonts w:ascii="Times New Roman" w:hAnsi="Times New Roman" w:cs="Times New Roman"/>
          <w:sz w:val="24"/>
          <w:szCs w:val="24"/>
          <w:lang w:val="en-IN"/>
        </w:rPr>
      </w:pPr>
      <w:r w:rsidRPr="006B17E4">
        <w:rPr>
          <w:rFonts w:ascii="Times New Roman" w:hAnsi="Times New Roman" w:cs="Times New Roman"/>
          <w:sz w:val="24"/>
          <w:szCs w:val="24"/>
          <w:lang w:val="en-IN"/>
        </w:rPr>
        <w:t>Over all depth should be shorter span/28 to shorter span/22= 4.432/28+4.432/22</w:t>
      </w:r>
    </w:p>
    <w:p w14:paraId="645780BB" w14:textId="38794FEE" w:rsidR="00A54C88" w:rsidRPr="006B17E4" w:rsidRDefault="0089439F" w:rsidP="00C90088">
      <w:pPr>
        <w:tabs>
          <w:tab w:val="left" w:pos="1464"/>
        </w:tabs>
        <w:spacing w:after="240"/>
        <w:jc w:val="both"/>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                                                                                               </w:t>
      </w:r>
      <w:r w:rsidR="00A54C88" w:rsidRPr="006B17E4">
        <w:rPr>
          <w:rFonts w:ascii="Times New Roman" w:hAnsi="Times New Roman" w:cs="Times New Roman"/>
          <w:sz w:val="24"/>
          <w:szCs w:val="24"/>
          <w:lang w:val="en-IN"/>
        </w:rPr>
        <w:t>= 158mm to 201mm</w:t>
      </w:r>
    </w:p>
    <w:p w14:paraId="1B9E13E7" w14:textId="77777777" w:rsidR="00E15B65" w:rsidRPr="006B17E4" w:rsidRDefault="00E15B65" w:rsidP="00297F1C">
      <w:pPr>
        <w:tabs>
          <w:tab w:val="left" w:pos="1464"/>
        </w:tabs>
        <w:spacing w:before="100" w:beforeAutospacing="1"/>
        <w:jc w:val="both"/>
        <w:rPr>
          <w:rFonts w:ascii="Times New Roman" w:hAnsi="Times New Roman" w:cs="Times New Roman"/>
          <w:sz w:val="24"/>
          <w:szCs w:val="24"/>
          <w:lang w:val="en-IN"/>
        </w:rPr>
      </w:pPr>
    </w:p>
    <w:p w14:paraId="0BF2835E" w14:textId="23CD7213"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Assume D = 180mm</w:t>
      </w:r>
    </w:p>
    <w:p w14:paraId="269AFD25" w14:textId="77777777"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Assume effective depth (d) = 180-20 =160mm </w:t>
      </w:r>
    </w:p>
    <w:p w14:paraId="71A6632B" w14:textId="24E2A9DB"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 Assume effective cover =20mm</w:t>
      </w:r>
    </w:p>
    <w:p w14:paraId="26196D10" w14:textId="77777777"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Dead load of slab = D*25 = 0.18*25=4.5KN/M2</w:t>
      </w:r>
    </w:p>
    <w:p w14:paraId="6086616D" w14:textId="3879B97B"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 Floor finish of slab = 0.075*20=1.5KN/M2</w:t>
      </w:r>
    </w:p>
    <w:p w14:paraId="579FE07A" w14:textId="2C761E19" w:rsidR="00A54C88" w:rsidRPr="006B17E4" w:rsidRDefault="00F07592" w:rsidP="00582329">
      <w:pPr>
        <w:tabs>
          <w:tab w:val="left" w:pos="1464"/>
        </w:tabs>
        <w:spacing w:before="80"/>
        <w:rPr>
          <w:rFonts w:ascii="Times New Roman" w:hAnsi="Times New Roman" w:cs="Times New Roman"/>
          <w:sz w:val="24"/>
          <w:szCs w:val="24"/>
          <w:lang w:val="en-IN"/>
        </w:rPr>
      </w:pPr>
      <w:proofErr w:type="spellStart"/>
      <w:r w:rsidRPr="006B17E4">
        <w:rPr>
          <w:rFonts w:ascii="Times New Roman" w:hAnsi="Times New Roman" w:cs="Times New Roman"/>
          <w:sz w:val="24"/>
          <w:szCs w:val="24"/>
          <w:lang w:val="en-IN"/>
        </w:rPr>
        <w:t>Self weight</w:t>
      </w:r>
      <w:proofErr w:type="spellEnd"/>
      <w:r w:rsidR="00A54C88" w:rsidRPr="006B17E4">
        <w:rPr>
          <w:rFonts w:ascii="Times New Roman" w:hAnsi="Times New Roman" w:cs="Times New Roman"/>
          <w:sz w:val="24"/>
          <w:szCs w:val="24"/>
          <w:lang w:val="en-IN"/>
        </w:rPr>
        <w:t xml:space="preserve"> of parapet wall = (B*H)</w:t>
      </w:r>
      <w:r w:rsidR="00E15B65" w:rsidRPr="006B17E4">
        <w:rPr>
          <w:rFonts w:ascii="Times New Roman" w:hAnsi="Times New Roman" w:cs="Times New Roman"/>
          <w:sz w:val="24"/>
          <w:szCs w:val="24"/>
          <w:lang w:val="en-IN"/>
        </w:rPr>
        <w:t xml:space="preserve"> </w:t>
      </w:r>
      <w:r w:rsidR="00A54C88" w:rsidRPr="006B17E4">
        <w:rPr>
          <w:rFonts w:ascii="Times New Roman" w:hAnsi="Times New Roman" w:cs="Times New Roman"/>
          <w:sz w:val="24"/>
          <w:szCs w:val="24"/>
          <w:lang w:val="en-IN"/>
        </w:rPr>
        <w:t xml:space="preserve">*unit weight of wall= 0.9*0.9*19=1.54KN/M2 </w:t>
      </w:r>
    </w:p>
    <w:p w14:paraId="1E547761" w14:textId="4A6D6AD7" w:rsidR="00A54C88" w:rsidRPr="006B17E4" w:rsidRDefault="00A54C88" w:rsidP="00582329">
      <w:pPr>
        <w:tabs>
          <w:tab w:val="left" w:pos="1464"/>
        </w:tabs>
        <w:spacing w:before="80"/>
        <w:rPr>
          <w:rFonts w:ascii="Times New Roman" w:hAnsi="Times New Roman" w:cs="Times New Roman"/>
          <w:sz w:val="24"/>
          <w:szCs w:val="24"/>
          <w:lang w:val="en-IN"/>
        </w:rPr>
      </w:pPr>
      <w:proofErr w:type="spellStart"/>
      <w:r w:rsidRPr="006B17E4">
        <w:rPr>
          <w:rFonts w:ascii="Times New Roman" w:hAnsi="Times New Roman" w:cs="Times New Roman"/>
          <w:sz w:val="24"/>
          <w:szCs w:val="24"/>
          <w:lang w:val="en-IN"/>
        </w:rPr>
        <w:t>Self weight</w:t>
      </w:r>
      <w:proofErr w:type="spellEnd"/>
      <w:r w:rsidRPr="006B17E4">
        <w:rPr>
          <w:rFonts w:ascii="Times New Roman" w:hAnsi="Times New Roman" w:cs="Times New Roman"/>
          <w:sz w:val="24"/>
          <w:szCs w:val="24"/>
          <w:lang w:val="en-IN"/>
        </w:rPr>
        <w:t xml:space="preserve"> of plaster work in parapet wall both </w:t>
      </w:r>
      <w:proofErr w:type="gramStart"/>
      <w:r w:rsidRPr="006B17E4">
        <w:rPr>
          <w:rFonts w:ascii="Times New Roman" w:hAnsi="Times New Roman" w:cs="Times New Roman"/>
          <w:sz w:val="24"/>
          <w:szCs w:val="24"/>
          <w:lang w:val="en-IN"/>
        </w:rPr>
        <w:t>side(</w:t>
      </w:r>
      <w:proofErr w:type="gramEnd"/>
      <w:r w:rsidRPr="006B17E4">
        <w:rPr>
          <w:rFonts w:ascii="Times New Roman" w:hAnsi="Times New Roman" w:cs="Times New Roman"/>
          <w:sz w:val="24"/>
          <w:szCs w:val="24"/>
          <w:lang w:val="en-IN"/>
        </w:rPr>
        <w:t>12mm&amp;15mm)</w:t>
      </w:r>
    </w:p>
    <w:p w14:paraId="2974837B" w14:textId="137E94F5"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                                =</w:t>
      </w:r>
      <w:r w:rsidR="00E15B65" w:rsidRPr="006B17E4">
        <w:rPr>
          <w:rFonts w:ascii="Times New Roman" w:hAnsi="Times New Roman" w:cs="Times New Roman"/>
          <w:sz w:val="24"/>
          <w:szCs w:val="24"/>
          <w:lang w:val="en-IN"/>
        </w:rPr>
        <w:t xml:space="preserve"> </w:t>
      </w:r>
      <w:r w:rsidRPr="006B17E4">
        <w:rPr>
          <w:rFonts w:ascii="Times New Roman" w:hAnsi="Times New Roman" w:cs="Times New Roman"/>
          <w:sz w:val="24"/>
          <w:szCs w:val="24"/>
          <w:lang w:val="en-IN"/>
        </w:rPr>
        <w:t>(0.012+0.015)</w:t>
      </w:r>
      <w:r w:rsidR="00E15B65" w:rsidRPr="006B17E4">
        <w:rPr>
          <w:rFonts w:ascii="Times New Roman" w:hAnsi="Times New Roman" w:cs="Times New Roman"/>
          <w:sz w:val="24"/>
          <w:szCs w:val="24"/>
          <w:lang w:val="en-IN"/>
        </w:rPr>
        <w:t xml:space="preserve"> </w:t>
      </w:r>
      <w:r w:rsidRPr="006B17E4">
        <w:rPr>
          <w:rFonts w:ascii="Times New Roman" w:hAnsi="Times New Roman" w:cs="Times New Roman"/>
          <w:sz w:val="24"/>
          <w:szCs w:val="24"/>
          <w:lang w:val="en-IN"/>
        </w:rPr>
        <w:t>*0.9*20=0.486KN/M</w:t>
      </w:r>
    </w:p>
    <w:p w14:paraId="75E4C4D8" w14:textId="77777777"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Live load = </w:t>
      </w:r>
      <w:r w:rsidRPr="006B17E4">
        <w:rPr>
          <w:rFonts w:ascii="Times New Roman" w:hAnsi="Times New Roman" w:cs="Times New Roman"/>
          <w:sz w:val="24"/>
          <w:szCs w:val="24"/>
        </w:rPr>
        <w:t>4</w:t>
      </w:r>
      <w:r w:rsidRPr="006B17E4">
        <w:rPr>
          <w:rFonts w:ascii="Times New Roman" w:hAnsi="Times New Roman" w:cs="Times New Roman"/>
          <w:sz w:val="24"/>
          <w:szCs w:val="24"/>
          <w:lang w:val="en-IN"/>
        </w:rPr>
        <w:t>KN/m2</w:t>
      </w:r>
    </w:p>
    <w:p w14:paraId="64609764" w14:textId="2EE0091E"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Total load of slab (W</w:t>
      </w:r>
      <w:proofErr w:type="gramStart"/>
      <w:r w:rsidRPr="006B17E4">
        <w:rPr>
          <w:rFonts w:ascii="Times New Roman" w:hAnsi="Times New Roman" w:cs="Times New Roman"/>
          <w:sz w:val="24"/>
          <w:szCs w:val="24"/>
          <w:lang w:val="en-IN"/>
        </w:rPr>
        <w:t>)=</w:t>
      </w:r>
      <w:proofErr w:type="gramEnd"/>
      <w:r w:rsidRPr="006B17E4">
        <w:rPr>
          <w:rFonts w:ascii="Times New Roman" w:hAnsi="Times New Roman" w:cs="Times New Roman"/>
          <w:sz w:val="24"/>
          <w:szCs w:val="24"/>
          <w:lang w:val="en-IN"/>
        </w:rPr>
        <w:t xml:space="preserve"> </w:t>
      </w:r>
      <w:r w:rsidR="00E15B65" w:rsidRPr="006B17E4">
        <w:rPr>
          <w:rFonts w:ascii="Times New Roman" w:hAnsi="Times New Roman" w:cs="Times New Roman"/>
          <w:sz w:val="24"/>
          <w:szCs w:val="24"/>
          <w:lang w:val="en-IN"/>
        </w:rPr>
        <w:t>S</w:t>
      </w:r>
      <w:r w:rsidRPr="006B17E4">
        <w:rPr>
          <w:rFonts w:ascii="Times New Roman" w:hAnsi="Times New Roman" w:cs="Times New Roman"/>
          <w:sz w:val="24"/>
          <w:szCs w:val="24"/>
          <w:lang w:val="en-IN"/>
        </w:rPr>
        <w:t>elf weight + floor finish + LL</w:t>
      </w:r>
    </w:p>
    <w:p w14:paraId="689CBA28" w14:textId="6C40ADCA"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                                    =4.5+</w:t>
      </w:r>
      <w:r w:rsidRPr="006B17E4">
        <w:rPr>
          <w:rFonts w:ascii="Times New Roman" w:hAnsi="Times New Roman" w:cs="Times New Roman"/>
          <w:sz w:val="24"/>
          <w:szCs w:val="24"/>
        </w:rPr>
        <w:t>1</w:t>
      </w:r>
      <w:r w:rsidRPr="006B17E4">
        <w:rPr>
          <w:rFonts w:ascii="Times New Roman" w:hAnsi="Times New Roman" w:cs="Times New Roman"/>
          <w:sz w:val="24"/>
          <w:szCs w:val="24"/>
          <w:lang w:val="en-IN"/>
        </w:rPr>
        <w:t>.5+</w:t>
      </w:r>
      <w:r w:rsidRPr="006B17E4">
        <w:rPr>
          <w:rFonts w:ascii="Times New Roman" w:hAnsi="Times New Roman" w:cs="Times New Roman"/>
          <w:sz w:val="24"/>
          <w:szCs w:val="24"/>
        </w:rPr>
        <w:t>4</w:t>
      </w:r>
      <w:r w:rsidRPr="006B17E4">
        <w:rPr>
          <w:rFonts w:ascii="Times New Roman" w:hAnsi="Times New Roman" w:cs="Times New Roman"/>
          <w:sz w:val="24"/>
          <w:szCs w:val="24"/>
          <w:lang w:val="en-IN"/>
        </w:rPr>
        <w:t>=</w:t>
      </w:r>
      <w:r w:rsidRPr="006B17E4">
        <w:rPr>
          <w:rFonts w:ascii="Times New Roman" w:hAnsi="Times New Roman" w:cs="Times New Roman"/>
          <w:sz w:val="24"/>
          <w:szCs w:val="24"/>
        </w:rPr>
        <w:t>10</w:t>
      </w:r>
      <w:r w:rsidRPr="006B17E4">
        <w:rPr>
          <w:rFonts w:ascii="Times New Roman" w:hAnsi="Times New Roman" w:cs="Times New Roman"/>
          <w:sz w:val="24"/>
          <w:szCs w:val="24"/>
          <w:lang w:val="en-IN"/>
        </w:rPr>
        <w:t>KN/m2</w:t>
      </w:r>
    </w:p>
    <w:p w14:paraId="7B328707" w14:textId="4F76B807"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Factor load = 1.5*</w:t>
      </w:r>
      <w:r w:rsidRPr="006B17E4">
        <w:rPr>
          <w:rFonts w:ascii="Times New Roman" w:hAnsi="Times New Roman" w:cs="Times New Roman"/>
          <w:sz w:val="24"/>
          <w:szCs w:val="24"/>
        </w:rPr>
        <w:t>10</w:t>
      </w:r>
      <w:r w:rsidRPr="006B17E4">
        <w:rPr>
          <w:rFonts w:ascii="Times New Roman" w:hAnsi="Times New Roman" w:cs="Times New Roman"/>
          <w:sz w:val="24"/>
          <w:szCs w:val="24"/>
          <w:lang w:val="en-IN"/>
        </w:rPr>
        <w:t xml:space="preserve"> = 1</w:t>
      </w:r>
      <w:r w:rsidRPr="006B17E4">
        <w:rPr>
          <w:rFonts w:ascii="Times New Roman" w:hAnsi="Times New Roman" w:cs="Times New Roman"/>
          <w:sz w:val="24"/>
          <w:szCs w:val="24"/>
        </w:rPr>
        <w:t>5</w:t>
      </w:r>
      <w:r w:rsidRPr="006B17E4">
        <w:rPr>
          <w:rFonts w:ascii="Times New Roman" w:hAnsi="Times New Roman" w:cs="Times New Roman"/>
          <w:sz w:val="24"/>
          <w:szCs w:val="24"/>
          <w:lang w:val="en-IN"/>
        </w:rPr>
        <w:t>KN/m2</w:t>
      </w:r>
    </w:p>
    <w:p w14:paraId="541507D9" w14:textId="77777777" w:rsidR="00E15B65" w:rsidRPr="006B17E4" w:rsidRDefault="00E15B65" w:rsidP="00582329">
      <w:pPr>
        <w:tabs>
          <w:tab w:val="left" w:pos="1464"/>
        </w:tabs>
        <w:spacing w:before="80"/>
        <w:rPr>
          <w:rFonts w:ascii="Times New Roman" w:hAnsi="Times New Roman" w:cs="Times New Roman"/>
          <w:sz w:val="24"/>
          <w:szCs w:val="24"/>
          <w:lang w:val="en-IN"/>
        </w:rPr>
      </w:pPr>
    </w:p>
    <w:p w14:paraId="166134A8" w14:textId="47FBD1F3" w:rsidR="00A54C88" w:rsidRDefault="00A54C88" w:rsidP="00582329">
      <w:pPr>
        <w:tabs>
          <w:tab w:val="left" w:pos="1464"/>
        </w:tabs>
        <w:spacing w:before="80"/>
        <w:rPr>
          <w:rFonts w:ascii="Times New Roman" w:hAnsi="Times New Roman" w:cs="Times New Roman"/>
          <w:b/>
          <w:bCs/>
          <w:sz w:val="24"/>
          <w:szCs w:val="24"/>
        </w:rPr>
      </w:pPr>
      <w:r w:rsidRPr="006B17E4">
        <w:rPr>
          <w:rFonts w:ascii="Times New Roman" w:hAnsi="Times New Roman" w:cs="Times New Roman"/>
          <w:b/>
          <w:bCs/>
          <w:sz w:val="24"/>
          <w:szCs w:val="24"/>
        </w:rPr>
        <w:t xml:space="preserve">BEAM LOAD </w:t>
      </w:r>
      <w:proofErr w:type="gramStart"/>
      <w:r w:rsidRPr="006B17E4">
        <w:rPr>
          <w:rFonts w:ascii="Times New Roman" w:hAnsi="Times New Roman" w:cs="Times New Roman"/>
          <w:b/>
          <w:bCs/>
          <w:sz w:val="24"/>
          <w:szCs w:val="24"/>
        </w:rPr>
        <w:t>CALCULATION</w:t>
      </w:r>
      <w:r w:rsidR="00322F8D">
        <w:rPr>
          <w:rFonts w:ascii="Times New Roman" w:hAnsi="Times New Roman" w:cs="Times New Roman"/>
          <w:b/>
          <w:bCs/>
          <w:sz w:val="24"/>
          <w:szCs w:val="24"/>
        </w:rPr>
        <w:t xml:space="preserve"> </w:t>
      </w:r>
      <w:r w:rsidRPr="006B17E4">
        <w:rPr>
          <w:rFonts w:ascii="Times New Roman" w:hAnsi="Times New Roman" w:cs="Times New Roman"/>
          <w:b/>
          <w:bCs/>
          <w:sz w:val="24"/>
          <w:szCs w:val="24"/>
        </w:rPr>
        <w:t>:</w:t>
      </w:r>
      <w:proofErr w:type="gramEnd"/>
      <w:r w:rsidRPr="006B17E4">
        <w:rPr>
          <w:rFonts w:ascii="Times New Roman" w:hAnsi="Times New Roman" w:cs="Times New Roman"/>
          <w:b/>
          <w:bCs/>
          <w:sz w:val="24"/>
          <w:szCs w:val="24"/>
        </w:rPr>
        <w:t>-</w:t>
      </w:r>
    </w:p>
    <w:p w14:paraId="145494E6" w14:textId="77777777" w:rsidR="00904BF7" w:rsidRPr="006B17E4" w:rsidRDefault="00904BF7" w:rsidP="00582329">
      <w:pPr>
        <w:tabs>
          <w:tab w:val="left" w:pos="1464"/>
        </w:tabs>
        <w:spacing w:before="80"/>
        <w:rPr>
          <w:rFonts w:ascii="Times New Roman" w:hAnsi="Times New Roman" w:cs="Times New Roman"/>
          <w:b/>
          <w:bCs/>
          <w:sz w:val="24"/>
          <w:szCs w:val="24"/>
        </w:rPr>
      </w:pPr>
    </w:p>
    <w:p w14:paraId="37FFF53D" w14:textId="77777777"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Total factored load of beam = 10.95KN/m2 </w:t>
      </w:r>
    </w:p>
    <w:p w14:paraId="716FE5E5" w14:textId="77777777"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 Design of beam = 230mm*305mm  </w:t>
      </w:r>
    </w:p>
    <w:p w14:paraId="6CD37FFE" w14:textId="13593121"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B1</w:t>
      </w:r>
      <w:r w:rsidR="00E15B65" w:rsidRPr="006B17E4">
        <w:rPr>
          <w:rFonts w:ascii="Times New Roman" w:hAnsi="Times New Roman" w:cs="Times New Roman"/>
          <w:sz w:val="24"/>
          <w:szCs w:val="24"/>
          <w:lang w:val="en-IN"/>
        </w:rPr>
        <w:t xml:space="preserve"> &amp; </w:t>
      </w:r>
      <w:r w:rsidRPr="006B17E4">
        <w:rPr>
          <w:rFonts w:ascii="Times New Roman" w:hAnsi="Times New Roman" w:cs="Times New Roman"/>
          <w:sz w:val="24"/>
          <w:szCs w:val="24"/>
          <w:lang w:val="en-IN"/>
        </w:rPr>
        <w:t>B</w:t>
      </w:r>
      <w:r w:rsidRPr="006B17E4">
        <w:rPr>
          <w:rFonts w:ascii="Times New Roman" w:hAnsi="Times New Roman" w:cs="Times New Roman"/>
          <w:sz w:val="24"/>
          <w:szCs w:val="24"/>
        </w:rPr>
        <w:t>13</w:t>
      </w:r>
      <w:r w:rsidR="00E15B65" w:rsidRPr="006B17E4">
        <w:rPr>
          <w:rFonts w:ascii="Times New Roman" w:hAnsi="Times New Roman" w:cs="Times New Roman"/>
          <w:sz w:val="24"/>
          <w:szCs w:val="24"/>
        </w:rPr>
        <w:t xml:space="preserve"> are typical beam</w:t>
      </w:r>
    </w:p>
    <w:p w14:paraId="08E23295" w14:textId="45DAE540"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The load of </w:t>
      </w:r>
      <w:proofErr w:type="gramStart"/>
      <w:r w:rsidRPr="006B17E4">
        <w:rPr>
          <w:rFonts w:ascii="Times New Roman" w:hAnsi="Times New Roman" w:cs="Times New Roman"/>
          <w:sz w:val="24"/>
          <w:szCs w:val="24"/>
          <w:lang w:val="en-IN"/>
        </w:rPr>
        <w:t>beam(</w:t>
      </w:r>
      <w:proofErr w:type="gramEnd"/>
      <w:r w:rsidRPr="006B17E4">
        <w:rPr>
          <w:rFonts w:ascii="Times New Roman" w:hAnsi="Times New Roman" w:cs="Times New Roman"/>
          <w:sz w:val="24"/>
          <w:szCs w:val="24"/>
          <w:lang w:val="en-IN"/>
        </w:rPr>
        <w:t>B1&amp;B</w:t>
      </w:r>
      <w:r w:rsidRPr="006B17E4">
        <w:rPr>
          <w:rFonts w:ascii="Times New Roman" w:hAnsi="Times New Roman" w:cs="Times New Roman"/>
          <w:sz w:val="24"/>
          <w:szCs w:val="24"/>
        </w:rPr>
        <w:t>13</w:t>
      </w:r>
      <w:r w:rsidRPr="006B17E4">
        <w:rPr>
          <w:rFonts w:ascii="Times New Roman" w:hAnsi="Times New Roman" w:cs="Times New Roman"/>
          <w:sz w:val="24"/>
          <w:szCs w:val="24"/>
          <w:lang w:val="en-IN"/>
        </w:rPr>
        <w:t>)</w:t>
      </w:r>
      <w:r w:rsidR="00E15B65" w:rsidRPr="006B17E4">
        <w:rPr>
          <w:rFonts w:ascii="Times New Roman" w:hAnsi="Times New Roman" w:cs="Times New Roman"/>
          <w:sz w:val="24"/>
          <w:szCs w:val="24"/>
          <w:lang w:val="en-IN"/>
        </w:rPr>
        <w:t xml:space="preserve"> </w:t>
      </w:r>
      <w:r w:rsidRPr="006B17E4">
        <w:rPr>
          <w:rFonts w:ascii="Times New Roman" w:hAnsi="Times New Roman" w:cs="Times New Roman"/>
          <w:sz w:val="24"/>
          <w:szCs w:val="24"/>
          <w:lang w:val="en-IN"/>
        </w:rPr>
        <w:t>due to slab S1=WLX/3=1</w:t>
      </w:r>
      <w:r w:rsidRPr="006B17E4">
        <w:rPr>
          <w:rFonts w:ascii="Times New Roman" w:hAnsi="Times New Roman" w:cs="Times New Roman"/>
          <w:sz w:val="24"/>
          <w:szCs w:val="24"/>
        </w:rPr>
        <w:t>5</w:t>
      </w:r>
      <w:r w:rsidRPr="006B17E4">
        <w:rPr>
          <w:rFonts w:ascii="Times New Roman" w:hAnsi="Times New Roman" w:cs="Times New Roman"/>
          <w:sz w:val="24"/>
          <w:szCs w:val="24"/>
          <w:lang w:val="en-IN"/>
        </w:rPr>
        <w:t xml:space="preserve">*4.432/3 </w:t>
      </w:r>
    </w:p>
    <w:p w14:paraId="68BB229E" w14:textId="77777777"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 Factor load of beam</w:t>
      </w:r>
      <w:r w:rsidRPr="006B17E4">
        <w:rPr>
          <w:rFonts w:ascii="Times New Roman" w:hAnsi="Times New Roman" w:cs="Times New Roman"/>
          <w:sz w:val="24"/>
          <w:szCs w:val="24"/>
        </w:rPr>
        <w:t xml:space="preserve"> due to slab = 22.16</w:t>
      </w:r>
      <w:r w:rsidRPr="006B17E4">
        <w:rPr>
          <w:rFonts w:ascii="Times New Roman" w:hAnsi="Times New Roman" w:cs="Times New Roman"/>
          <w:sz w:val="24"/>
          <w:szCs w:val="24"/>
          <w:lang w:val="en-IN"/>
        </w:rPr>
        <w:t>KN/m2</w:t>
      </w:r>
    </w:p>
    <w:p w14:paraId="6E2BF2D8" w14:textId="6DB36F24" w:rsidR="00A54C88" w:rsidRPr="006B17E4" w:rsidRDefault="00A54C88" w:rsidP="00582329">
      <w:pPr>
        <w:tabs>
          <w:tab w:val="left" w:pos="1464"/>
        </w:tabs>
        <w:spacing w:before="80"/>
        <w:rPr>
          <w:rFonts w:ascii="Times New Roman" w:hAnsi="Times New Roman" w:cs="Times New Roman"/>
          <w:sz w:val="24"/>
          <w:szCs w:val="24"/>
          <w:lang w:val="en-IN"/>
        </w:rPr>
      </w:pPr>
      <w:proofErr w:type="spellStart"/>
      <w:r w:rsidRPr="006B17E4">
        <w:rPr>
          <w:rFonts w:ascii="Times New Roman" w:hAnsi="Times New Roman" w:cs="Times New Roman"/>
          <w:sz w:val="24"/>
          <w:szCs w:val="24"/>
          <w:lang w:val="en-IN"/>
        </w:rPr>
        <w:t>Self weight</w:t>
      </w:r>
      <w:proofErr w:type="spellEnd"/>
      <w:r w:rsidRPr="006B17E4">
        <w:rPr>
          <w:rFonts w:ascii="Times New Roman" w:hAnsi="Times New Roman" w:cs="Times New Roman"/>
          <w:sz w:val="24"/>
          <w:szCs w:val="24"/>
          <w:lang w:val="en-IN"/>
        </w:rPr>
        <w:t xml:space="preserve"> of </w:t>
      </w:r>
      <w:proofErr w:type="gramStart"/>
      <w:r w:rsidRPr="006B17E4">
        <w:rPr>
          <w:rFonts w:ascii="Times New Roman" w:hAnsi="Times New Roman" w:cs="Times New Roman"/>
          <w:sz w:val="24"/>
          <w:szCs w:val="24"/>
          <w:lang w:val="en-IN"/>
        </w:rPr>
        <w:t>beam(</w:t>
      </w:r>
      <w:proofErr w:type="gramEnd"/>
      <w:r w:rsidRPr="006B17E4">
        <w:rPr>
          <w:rFonts w:ascii="Times New Roman" w:hAnsi="Times New Roman" w:cs="Times New Roman"/>
          <w:sz w:val="24"/>
          <w:szCs w:val="24"/>
          <w:lang w:val="en-IN"/>
        </w:rPr>
        <w:t>B)= b*D*25=0.23*0.</w:t>
      </w:r>
      <w:r w:rsidRPr="006B17E4">
        <w:rPr>
          <w:rFonts w:ascii="Times New Roman" w:hAnsi="Times New Roman" w:cs="Times New Roman"/>
          <w:sz w:val="24"/>
          <w:szCs w:val="24"/>
        </w:rPr>
        <w:t>305</w:t>
      </w:r>
      <w:r w:rsidRPr="006B17E4">
        <w:rPr>
          <w:rFonts w:ascii="Times New Roman" w:hAnsi="Times New Roman" w:cs="Times New Roman"/>
          <w:sz w:val="24"/>
          <w:szCs w:val="24"/>
          <w:lang w:val="en-IN"/>
        </w:rPr>
        <w:t xml:space="preserve">*25=1.754KN/m2 </w:t>
      </w:r>
    </w:p>
    <w:p w14:paraId="27103471" w14:textId="4F4D24A6"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 Factor </w:t>
      </w:r>
      <w:r w:rsidRPr="006B17E4">
        <w:rPr>
          <w:rFonts w:ascii="Times New Roman" w:hAnsi="Times New Roman" w:cs="Times New Roman"/>
          <w:sz w:val="24"/>
          <w:szCs w:val="24"/>
        </w:rPr>
        <w:t xml:space="preserve">weight </w:t>
      </w:r>
      <w:r w:rsidR="002126EA" w:rsidRPr="006B17E4">
        <w:rPr>
          <w:rFonts w:ascii="Times New Roman" w:hAnsi="Times New Roman" w:cs="Times New Roman"/>
          <w:sz w:val="24"/>
          <w:szCs w:val="24"/>
        </w:rPr>
        <w:t xml:space="preserve">Self </w:t>
      </w:r>
      <w:r w:rsidRPr="006B17E4">
        <w:rPr>
          <w:rFonts w:ascii="Times New Roman" w:hAnsi="Times New Roman" w:cs="Times New Roman"/>
          <w:sz w:val="24"/>
          <w:szCs w:val="24"/>
        </w:rPr>
        <w:t xml:space="preserve">of beam </w:t>
      </w:r>
      <w:r w:rsidR="00EF0303" w:rsidRPr="006B17E4">
        <w:rPr>
          <w:rFonts w:ascii="Times New Roman" w:hAnsi="Times New Roman" w:cs="Times New Roman"/>
          <w:sz w:val="24"/>
          <w:szCs w:val="24"/>
        </w:rPr>
        <w:t xml:space="preserve"> </w:t>
      </w:r>
      <w:r w:rsidRPr="006B17E4">
        <w:rPr>
          <w:rFonts w:ascii="Times New Roman" w:hAnsi="Times New Roman" w:cs="Times New Roman"/>
          <w:sz w:val="24"/>
          <w:szCs w:val="24"/>
          <w:lang w:val="en-IN"/>
        </w:rPr>
        <w:t xml:space="preserve"> = 1.5*1.754=2.63KN/m2</w:t>
      </w:r>
    </w:p>
    <w:p w14:paraId="33B8A326" w14:textId="7999A4C9" w:rsidR="00A54C88" w:rsidRPr="006B17E4"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lastRenderedPageBreak/>
        <w:t>Factored load of parapet wall = 1.5(1.54+0.486)</w:t>
      </w:r>
      <w:r w:rsidR="00E15B65" w:rsidRPr="006B17E4">
        <w:rPr>
          <w:rFonts w:ascii="Times New Roman" w:hAnsi="Times New Roman" w:cs="Times New Roman"/>
          <w:sz w:val="24"/>
          <w:szCs w:val="24"/>
          <w:lang w:val="en-IN"/>
        </w:rPr>
        <w:t xml:space="preserve"> </w:t>
      </w:r>
      <w:r w:rsidRPr="006B17E4">
        <w:rPr>
          <w:rFonts w:ascii="Times New Roman" w:hAnsi="Times New Roman" w:cs="Times New Roman"/>
          <w:sz w:val="24"/>
          <w:szCs w:val="24"/>
          <w:lang w:val="en-IN"/>
        </w:rPr>
        <w:t>=3.04KN/m2</w:t>
      </w:r>
    </w:p>
    <w:p w14:paraId="17B940D9" w14:textId="77777777" w:rsidR="00A30820" w:rsidRDefault="00A54C88" w:rsidP="00582329">
      <w:pPr>
        <w:tabs>
          <w:tab w:val="left" w:pos="1464"/>
        </w:tabs>
        <w:spacing w:before="80"/>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Total factored load of B1= </w:t>
      </w:r>
      <w:r w:rsidRPr="006B17E4">
        <w:rPr>
          <w:rFonts w:ascii="Times New Roman" w:hAnsi="Times New Roman" w:cs="Times New Roman"/>
          <w:sz w:val="24"/>
          <w:szCs w:val="24"/>
        </w:rPr>
        <w:t>22.16</w:t>
      </w:r>
      <w:r w:rsidRPr="006B17E4">
        <w:rPr>
          <w:rFonts w:ascii="Times New Roman" w:hAnsi="Times New Roman" w:cs="Times New Roman"/>
          <w:sz w:val="24"/>
          <w:szCs w:val="24"/>
          <w:lang w:val="en-IN"/>
        </w:rPr>
        <w:t>+2.63+3.04=2</w:t>
      </w:r>
      <w:r w:rsidRPr="006B17E4">
        <w:rPr>
          <w:rFonts w:ascii="Times New Roman" w:hAnsi="Times New Roman" w:cs="Times New Roman"/>
          <w:sz w:val="24"/>
          <w:szCs w:val="24"/>
        </w:rPr>
        <w:t>7.83</w:t>
      </w:r>
      <w:r w:rsidRPr="006B17E4">
        <w:rPr>
          <w:rFonts w:ascii="Times New Roman" w:hAnsi="Times New Roman" w:cs="Times New Roman"/>
          <w:sz w:val="24"/>
          <w:szCs w:val="24"/>
          <w:lang w:val="en-IN"/>
        </w:rPr>
        <w:t>KN/m2</w:t>
      </w:r>
    </w:p>
    <w:p w14:paraId="6FFBB883" w14:textId="77777777" w:rsidR="00507691" w:rsidRDefault="00507691" w:rsidP="00582329">
      <w:pPr>
        <w:tabs>
          <w:tab w:val="left" w:pos="1464"/>
        </w:tabs>
        <w:spacing w:before="80"/>
        <w:rPr>
          <w:rFonts w:ascii="Times New Roman" w:hAnsi="Times New Roman" w:cs="Times New Roman"/>
          <w:sz w:val="24"/>
          <w:szCs w:val="24"/>
          <w:lang w:val="en-IN"/>
        </w:rPr>
      </w:pPr>
    </w:p>
    <w:p w14:paraId="3D98AF76" w14:textId="11E74161" w:rsidR="00A54C88" w:rsidRPr="006B17E4" w:rsidRDefault="00A54C88" w:rsidP="00297F1C">
      <w:pPr>
        <w:tabs>
          <w:tab w:val="left" w:pos="1464"/>
        </w:tabs>
        <w:spacing w:before="80"/>
        <w:jc w:val="both"/>
        <w:rPr>
          <w:rFonts w:ascii="Times New Roman" w:hAnsi="Times New Roman" w:cs="Times New Roman"/>
          <w:b/>
          <w:bCs/>
          <w:sz w:val="24"/>
          <w:szCs w:val="24"/>
        </w:rPr>
      </w:pPr>
      <w:r w:rsidRPr="00B04023">
        <w:rPr>
          <w:rFonts w:ascii="Times New Roman" w:hAnsi="Times New Roman" w:cs="Times New Roman"/>
          <w:b/>
          <w:bCs/>
          <w:sz w:val="28"/>
          <w:szCs w:val="28"/>
        </w:rPr>
        <w:t>ON COLUMN</w:t>
      </w:r>
      <w:r w:rsidR="00EB2A01">
        <w:rPr>
          <w:rFonts w:ascii="Times New Roman" w:hAnsi="Times New Roman" w:cs="Times New Roman"/>
          <w:b/>
          <w:bCs/>
          <w:sz w:val="28"/>
          <w:szCs w:val="28"/>
        </w:rPr>
        <w:t xml:space="preserve"> </w:t>
      </w:r>
      <w:proofErr w:type="gramStart"/>
      <w:r w:rsidR="00EB2A01">
        <w:rPr>
          <w:rFonts w:ascii="Times New Roman" w:hAnsi="Times New Roman" w:cs="Times New Roman"/>
          <w:b/>
          <w:bCs/>
          <w:sz w:val="28"/>
          <w:szCs w:val="28"/>
        </w:rPr>
        <w:t xml:space="preserve">C1 </w:t>
      </w:r>
      <w:r w:rsidRPr="006B17E4">
        <w:rPr>
          <w:rFonts w:ascii="Times New Roman" w:hAnsi="Times New Roman" w:cs="Times New Roman"/>
          <w:b/>
          <w:bCs/>
          <w:sz w:val="24"/>
          <w:szCs w:val="24"/>
        </w:rPr>
        <w:t>:</w:t>
      </w:r>
      <w:proofErr w:type="gramEnd"/>
    </w:p>
    <w:p w14:paraId="295543E2" w14:textId="77777777" w:rsidR="00A54C88" w:rsidRPr="006B17E4" w:rsidRDefault="00A54C88" w:rsidP="00297F1C">
      <w:pPr>
        <w:tabs>
          <w:tab w:val="left" w:pos="1464"/>
        </w:tabs>
        <w:spacing w:before="80"/>
        <w:jc w:val="both"/>
        <w:rPr>
          <w:rFonts w:ascii="Times New Roman" w:hAnsi="Times New Roman" w:cs="Times New Roman"/>
          <w:b/>
          <w:bCs/>
          <w:sz w:val="24"/>
          <w:szCs w:val="24"/>
        </w:rPr>
      </w:pPr>
    </w:p>
    <w:p w14:paraId="0E03BF44" w14:textId="74FAA394" w:rsidR="00A54C88" w:rsidRPr="006B17E4" w:rsidRDefault="00A54C88" w:rsidP="00297F1C">
      <w:pPr>
        <w:tabs>
          <w:tab w:val="left" w:pos="1464"/>
        </w:tabs>
        <w:spacing w:before="80"/>
        <w:jc w:val="both"/>
        <w:rPr>
          <w:rFonts w:ascii="Times New Roman" w:hAnsi="Times New Roman" w:cs="Times New Roman"/>
          <w:b/>
          <w:bCs/>
          <w:sz w:val="24"/>
          <w:szCs w:val="24"/>
          <w:lang w:val="en-IN"/>
        </w:rPr>
      </w:pPr>
      <w:r w:rsidRPr="006B17E4">
        <w:rPr>
          <w:rFonts w:ascii="Times New Roman" w:hAnsi="Times New Roman" w:cs="Times New Roman"/>
          <w:b/>
          <w:bCs/>
          <w:sz w:val="24"/>
          <w:szCs w:val="24"/>
        </w:rPr>
        <w:t>LOAD CALCULATION OF G+</w:t>
      </w:r>
      <w:proofErr w:type="gramStart"/>
      <w:r w:rsidRPr="006B17E4">
        <w:rPr>
          <w:rFonts w:ascii="Times New Roman" w:hAnsi="Times New Roman" w:cs="Times New Roman"/>
          <w:b/>
          <w:bCs/>
          <w:sz w:val="24"/>
          <w:szCs w:val="24"/>
        </w:rPr>
        <w:t>2</w:t>
      </w:r>
      <w:proofErr w:type="gramEnd"/>
      <w:r w:rsidRPr="006B17E4">
        <w:rPr>
          <w:rFonts w:ascii="Times New Roman" w:hAnsi="Times New Roman" w:cs="Times New Roman"/>
          <w:b/>
          <w:bCs/>
          <w:sz w:val="24"/>
          <w:szCs w:val="24"/>
        </w:rPr>
        <w:t xml:space="preserve"> FLOORS </w:t>
      </w:r>
    </w:p>
    <w:p w14:paraId="3FDCEDA2" w14:textId="29E39B9D" w:rsidR="00A54C88" w:rsidRPr="006B17E4" w:rsidRDefault="00A54C88" w:rsidP="00297F1C">
      <w:pPr>
        <w:tabs>
          <w:tab w:val="left" w:pos="1464"/>
        </w:tabs>
        <w:spacing w:before="80"/>
        <w:jc w:val="both"/>
        <w:rPr>
          <w:rFonts w:ascii="Times New Roman" w:hAnsi="Times New Roman" w:cs="Times New Roman"/>
          <w:sz w:val="24"/>
          <w:szCs w:val="24"/>
          <w:lang w:val="en-IN"/>
        </w:rPr>
      </w:pPr>
      <w:r w:rsidRPr="006B17E4">
        <w:rPr>
          <w:rFonts w:ascii="Times New Roman" w:hAnsi="Times New Roman" w:cs="Times New Roman"/>
          <w:sz w:val="24"/>
          <w:szCs w:val="24"/>
        </w:rPr>
        <w:t>L</w:t>
      </w:r>
      <w:proofErr w:type="spellStart"/>
      <w:r w:rsidRPr="006B17E4">
        <w:rPr>
          <w:rFonts w:ascii="Times New Roman" w:hAnsi="Times New Roman" w:cs="Times New Roman"/>
          <w:sz w:val="24"/>
          <w:szCs w:val="24"/>
          <w:lang w:val="en-IN"/>
        </w:rPr>
        <w:t>oad</w:t>
      </w:r>
      <w:proofErr w:type="spellEnd"/>
      <w:r w:rsidRPr="006B17E4">
        <w:rPr>
          <w:rFonts w:ascii="Times New Roman" w:hAnsi="Times New Roman" w:cs="Times New Roman"/>
          <w:sz w:val="24"/>
          <w:szCs w:val="24"/>
          <w:lang w:val="en-IN"/>
        </w:rPr>
        <w:t xml:space="preserve"> of column c1=</w:t>
      </w:r>
      <w:r w:rsidR="00E15B65" w:rsidRPr="006B17E4">
        <w:rPr>
          <w:rFonts w:ascii="Times New Roman" w:hAnsi="Times New Roman" w:cs="Times New Roman"/>
          <w:sz w:val="24"/>
          <w:szCs w:val="24"/>
          <w:lang w:val="en-IN"/>
        </w:rPr>
        <w:t xml:space="preserve"> </w:t>
      </w:r>
      <w:r w:rsidRPr="006B17E4">
        <w:rPr>
          <w:rFonts w:ascii="Times New Roman" w:hAnsi="Times New Roman" w:cs="Times New Roman"/>
          <w:sz w:val="24"/>
          <w:szCs w:val="24"/>
          <w:lang w:val="en-IN"/>
        </w:rPr>
        <w:t>((27.83/2+</w:t>
      </w:r>
      <w:r w:rsidRPr="006B17E4">
        <w:rPr>
          <w:rFonts w:ascii="Times New Roman" w:hAnsi="Times New Roman" w:cs="Times New Roman"/>
          <w:sz w:val="24"/>
          <w:szCs w:val="24"/>
        </w:rPr>
        <w:t>27.83</w:t>
      </w:r>
      <w:r w:rsidRPr="006B17E4">
        <w:rPr>
          <w:rFonts w:ascii="Times New Roman" w:hAnsi="Times New Roman" w:cs="Times New Roman"/>
          <w:sz w:val="24"/>
          <w:szCs w:val="24"/>
          <w:lang w:val="en-IN"/>
        </w:rPr>
        <w:t>/2)</w:t>
      </w:r>
      <w:r w:rsidR="00EF0303" w:rsidRPr="006B17E4">
        <w:rPr>
          <w:rFonts w:ascii="Times New Roman" w:hAnsi="Times New Roman" w:cs="Times New Roman"/>
          <w:sz w:val="24"/>
          <w:szCs w:val="24"/>
          <w:lang w:val="en-IN"/>
        </w:rPr>
        <w:t xml:space="preserve"> </w:t>
      </w:r>
      <w:r w:rsidRPr="006B17E4">
        <w:rPr>
          <w:rFonts w:ascii="Times New Roman" w:hAnsi="Times New Roman" w:cs="Times New Roman"/>
          <w:sz w:val="24"/>
          <w:szCs w:val="24"/>
          <w:lang w:val="en-IN"/>
        </w:rPr>
        <w:t>*4.432)</w:t>
      </w:r>
      <w:r w:rsidR="00EF0303" w:rsidRPr="006B17E4">
        <w:rPr>
          <w:rFonts w:ascii="Times New Roman" w:hAnsi="Times New Roman" w:cs="Times New Roman"/>
          <w:sz w:val="24"/>
          <w:szCs w:val="24"/>
          <w:lang w:val="en-IN"/>
        </w:rPr>
        <w:t xml:space="preserve"> </w:t>
      </w:r>
      <w:r w:rsidRPr="006B17E4">
        <w:rPr>
          <w:rFonts w:ascii="Times New Roman" w:hAnsi="Times New Roman" w:cs="Times New Roman"/>
          <w:sz w:val="24"/>
          <w:szCs w:val="24"/>
          <w:lang w:val="en-IN"/>
        </w:rPr>
        <w:t>*3)</w:t>
      </w:r>
      <w:r w:rsidR="00EF0303" w:rsidRPr="006B17E4">
        <w:rPr>
          <w:rFonts w:ascii="Times New Roman" w:hAnsi="Times New Roman" w:cs="Times New Roman"/>
          <w:sz w:val="24"/>
          <w:szCs w:val="24"/>
          <w:lang w:val="en-IN"/>
        </w:rPr>
        <w:t xml:space="preserve"> </w:t>
      </w:r>
      <w:r w:rsidRPr="006B17E4">
        <w:rPr>
          <w:rFonts w:ascii="Times New Roman" w:hAnsi="Times New Roman" w:cs="Times New Roman"/>
          <w:sz w:val="24"/>
          <w:szCs w:val="24"/>
          <w:lang w:val="en-IN"/>
        </w:rPr>
        <w:t>= 123.34KN</w:t>
      </w:r>
    </w:p>
    <w:p w14:paraId="31415BD4" w14:textId="77777777" w:rsidR="00E15B65" w:rsidRPr="006B17E4" w:rsidRDefault="00E15B65" w:rsidP="00297F1C">
      <w:pPr>
        <w:tabs>
          <w:tab w:val="left" w:pos="1464"/>
        </w:tabs>
        <w:jc w:val="both"/>
        <w:rPr>
          <w:rFonts w:ascii="Times New Roman" w:hAnsi="Times New Roman" w:cs="Times New Roman"/>
          <w:b/>
          <w:bCs/>
          <w:sz w:val="24"/>
          <w:szCs w:val="24"/>
          <w:lang w:val="en-IN"/>
        </w:rPr>
      </w:pPr>
    </w:p>
    <w:p w14:paraId="05B2FA19" w14:textId="673E2818" w:rsidR="00A54C88" w:rsidRPr="006B17E4" w:rsidRDefault="00A54C88" w:rsidP="00297F1C">
      <w:pPr>
        <w:tabs>
          <w:tab w:val="left" w:pos="1464"/>
        </w:tabs>
        <w:jc w:val="both"/>
        <w:rPr>
          <w:rFonts w:ascii="Times New Roman" w:hAnsi="Times New Roman" w:cs="Times New Roman"/>
          <w:b/>
          <w:bCs/>
          <w:sz w:val="24"/>
          <w:szCs w:val="24"/>
          <w:lang w:val="en-IN"/>
        </w:rPr>
      </w:pPr>
      <w:r w:rsidRPr="006B17E4">
        <w:rPr>
          <w:rFonts w:ascii="Times New Roman" w:hAnsi="Times New Roman" w:cs="Times New Roman"/>
          <w:b/>
          <w:bCs/>
          <w:sz w:val="24"/>
          <w:szCs w:val="24"/>
          <w:lang w:val="en-IN"/>
        </w:rPr>
        <w:t>G+</w:t>
      </w:r>
      <w:proofErr w:type="gramStart"/>
      <w:r w:rsidRPr="006B17E4">
        <w:rPr>
          <w:rFonts w:ascii="Times New Roman" w:hAnsi="Times New Roman" w:cs="Times New Roman"/>
          <w:b/>
          <w:bCs/>
          <w:sz w:val="24"/>
          <w:szCs w:val="24"/>
          <w:lang w:val="en-IN"/>
        </w:rPr>
        <w:t>1</w:t>
      </w:r>
      <w:proofErr w:type="gramEnd"/>
      <w:r w:rsidRPr="006B17E4">
        <w:rPr>
          <w:rFonts w:ascii="Times New Roman" w:hAnsi="Times New Roman" w:cs="Times New Roman"/>
          <w:b/>
          <w:bCs/>
          <w:sz w:val="24"/>
          <w:szCs w:val="24"/>
          <w:lang w:val="en-IN"/>
        </w:rPr>
        <w:t xml:space="preserve"> FLOOR:</w:t>
      </w:r>
    </w:p>
    <w:p w14:paraId="3E314BD4" w14:textId="3979FB41" w:rsidR="00A54C88" w:rsidRPr="006B17E4" w:rsidRDefault="00A54C88" w:rsidP="00297F1C">
      <w:pPr>
        <w:tabs>
          <w:tab w:val="left" w:pos="1464"/>
        </w:tabs>
        <w:jc w:val="both"/>
        <w:rPr>
          <w:rFonts w:ascii="Times New Roman" w:hAnsi="Times New Roman" w:cs="Times New Roman"/>
          <w:sz w:val="24"/>
          <w:szCs w:val="24"/>
          <w:lang w:val="en-IN"/>
        </w:rPr>
      </w:pPr>
      <w:r w:rsidRPr="006B17E4">
        <w:rPr>
          <w:rFonts w:ascii="Times New Roman" w:hAnsi="Times New Roman" w:cs="Times New Roman"/>
          <w:sz w:val="24"/>
          <w:szCs w:val="24"/>
        </w:rPr>
        <w:t>Load of main WALL = ((b*h*19)</w:t>
      </w:r>
      <w:r w:rsidR="00E15B65" w:rsidRPr="006B17E4">
        <w:rPr>
          <w:rFonts w:ascii="Times New Roman" w:hAnsi="Times New Roman" w:cs="Times New Roman"/>
          <w:sz w:val="24"/>
          <w:szCs w:val="24"/>
        </w:rPr>
        <w:t xml:space="preserve"> </w:t>
      </w:r>
      <w:r w:rsidRPr="006B17E4">
        <w:rPr>
          <w:rFonts w:ascii="Times New Roman" w:hAnsi="Times New Roman" w:cs="Times New Roman"/>
          <w:sz w:val="24"/>
          <w:szCs w:val="24"/>
        </w:rPr>
        <w:t>+</w:t>
      </w:r>
      <w:r w:rsidR="00E15B65" w:rsidRPr="006B17E4">
        <w:rPr>
          <w:rFonts w:ascii="Times New Roman" w:hAnsi="Times New Roman" w:cs="Times New Roman"/>
          <w:sz w:val="24"/>
          <w:szCs w:val="24"/>
        </w:rPr>
        <w:t xml:space="preserve"> </w:t>
      </w:r>
      <w:r w:rsidRPr="006B17E4">
        <w:rPr>
          <w:rFonts w:ascii="Times New Roman" w:hAnsi="Times New Roman" w:cs="Times New Roman"/>
          <w:sz w:val="24"/>
          <w:szCs w:val="24"/>
        </w:rPr>
        <w:t>(both side plaster work)</w:t>
      </w:r>
      <w:r w:rsidR="00EF0303" w:rsidRPr="006B17E4">
        <w:rPr>
          <w:rFonts w:ascii="Times New Roman" w:hAnsi="Times New Roman" w:cs="Times New Roman"/>
          <w:sz w:val="24"/>
          <w:szCs w:val="24"/>
        </w:rPr>
        <w:t xml:space="preserve"> </w:t>
      </w:r>
      <w:r w:rsidRPr="006B17E4">
        <w:rPr>
          <w:rFonts w:ascii="Times New Roman" w:hAnsi="Times New Roman" w:cs="Times New Roman"/>
          <w:sz w:val="24"/>
          <w:szCs w:val="24"/>
        </w:rPr>
        <w:t>*20)</w:t>
      </w:r>
      <w:r w:rsidR="00EF0303" w:rsidRPr="006B17E4">
        <w:rPr>
          <w:rFonts w:ascii="Times New Roman" w:hAnsi="Times New Roman" w:cs="Times New Roman"/>
          <w:sz w:val="24"/>
          <w:szCs w:val="24"/>
        </w:rPr>
        <w:t xml:space="preserve"> </w:t>
      </w:r>
      <w:r w:rsidRPr="006B17E4">
        <w:rPr>
          <w:rFonts w:ascii="Times New Roman" w:hAnsi="Times New Roman" w:cs="Times New Roman"/>
          <w:sz w:val="24"/>
          <w:szCs w:val="24"/>
        </w:rPr>
        <w:t>*2</w:t>
      </w:r>
    </w:p>
    <w:p w14:paraId="0436C715" w14:textId="60910BC2" w:rsidR="00A54C88" w:rsidRPr="006B17E4" w:rsidRDefault="00A54C88" w:rsidP="00297F1C">
      <w:pPr>
        <w:tabs>
          <w:tab w:val="left" w:pos="1464"/>
        </w:tabs>
        <w:jc w:val="both"/>
        <w:rPr>
          <w:rFonts w:ascii="Times New Roman" w:hAnsi="Times New Roman" w:cs="Times New Roman"/>
          <w:sz w:val="24"/>
          <w:szCs w:val="24"/>
        </w:rPr>
      </w:pPr>
      <w:r w:rsidRPr="006B17E4">
        <w:rPr>
          <w:rFonts w:ascii="Times New Roman" w:hAnsi="Times New Roman" w:cs="Times New Roman"/>
          <w:sz w:val="24"/>
          <w:szCs w:val="24"/>
        </w:rPr>
        <w:t xml:space="preserve">                                   =</w:t>
      </w:r>
      <w:r w:rsidR="00E15B65" w:rsidRPr="006B17E4">
        <w:rPr>
          <w:rFonts w:ascii="Times New Roman" w:hAnsi="Times New Roman" w:cs="Times New Roman"/>
          <w:sz w:val="24"/>
          <w:szCs w:val="24"/>
        </w:rPr>
        <w:t xml:space="preserve"> </w:t>
      </w:r>
      <w:r w:rsidRPr="006B17E4">
        <w:rPr>
          <w:rFonts w:ascii="Times New Roman" w:hAnsi="Times New Roman" w:cs="Times New Roman"/>
          <w:sz w:val="24"/>
          <w:szCs w:val="24"/>
        </w:rPr>
        <w:t>((0.233*3.6576*19)</w:t>
      </w:r>
      <w:r w:rsidR="00E15B65" w:rsidRPr="006B17E4">
        <w:rPr>
          <w:rFonts w:ascii="Times New Roman" w:hAnsi="Times New Roman" w:cs="Times New Roman"/>
          <w:sz w:val="24"/>
          <w:szCs w:val="24"/>
        </w:rPr>
        <w:t xml:space="preserve"> </w:t>
      </w:r>
      <w:r w:rsidRPr="006B17E4">
        <w:rPr>
          <w:rFonts w:ascii="Times New Roman" w:hAnsi="Times New Roman" w:cs="Times New Roman"/>
          <w:sz w:val="24"/>
          <w:szCs w:val="24"/>
        </w:rPr>
        <w:t>+</w:t>
      </w:r>
      <w:r w:rsidR="00E15B65" w:rsidRPr="006B17E4">
        <w:rPr>
          <w:rFonts w:ascii="Times New Roman" w:hAnsi="Times New Roman" w:cs="Times New Roman"/>
          <w:sz w:val="24"/>
          <w:szCs w:val="24"/>
        </w:rPr>
        <w:t xml:space="preserve"> </w:t>
      </w:r>
      <w:r w:rsidRPr="006B17E4">
        <w:rPr>
          <w:rFonts w:ascii="Times New Roman" w:hAnsi="Times New Roman" w:cs="Times New Roman"/>
          <w:sz w:val="24"/>
          <w:szCs w:val="24"/>
        </w:rPr>
        <w:t>(0.012+0.015)</w:t>
      </w:r>
      <w:r w:rsidR="00E15B65" w:rsidRPr="006B17E4">
        <w:rPr>
          <w:rFonts w:ascii="Times New Roman" w:hAnsi="Times New Roman" w:cs="Times New Roman"/>
          <w:sz w:val="24"/>
          <w:szCs w:val="24"/>
        </w:rPr>
        <w:t xml:space="preserve"> </w:t>
      </w:r>
      <w:r w:rsidRPr="006B17E4">
        <w:rPr>
          <w:rFonts w:ascii="Times New Roman" w:hAnsi="Times New Roman" w:cs="Times New Roman"/>
          <w:sz w:val="24"/>
          <w:szCs w:val="24"/>
        </w:rPr>
        <w:t>*20)</w:t>
      </w:r>
    </w:p>
    <w:p w14:paraId="4480138C" w14:textId="1194307B" w:rsidR="00A54C88" w:rsidRPr="006B17E4" w:rsidRDefault="00A54C88" w:rsidP="00297F1C">
      <w:pPr>
        <w:tabs>
          <w:tab w:val="left" w:pos="1464"/>
        </w:tabs>
        <w:jc w:val="both"/>
        <w:rPr>
          <w:rFonts w:ascii="Times New Roman" w:hAnsi="Times New Roman" w:cs="Times New Roman"/>
          <w:sz w:val="24"/>
          <w:szCs w:val="24"/>
          <w:lang w:val="en-IN"/>
        </w:rPr>
      </w:pPr>
      <w:r w:rsidRPr="006B17E4">
        <w:rPr>
          <w:rFonts w:ascii="Times New Roman" w:hAnsi="Times New Roman" w:cs="Times New Roman"/>
          <w:sz w:val="24"/>
          <w:szCs w:val="24"/>
        </w:rPr>
        <w:t xml:space="preserve">                                   =</w:t>
      </w:r>
      <w:r w:rsidR="00E15B65" w:rsidRPr="006B17E4">
        <w:rPr>
          <w:rFonts w:ascii="Times New Roman" w:hAnsi="Times New Roman" w:cs="Times New Roman"/>
          <w:sz w:val="24"/>
          <w:szCs w:val="24"/>
        </w:rPr>
        <w:t xml:space="preserve"> </w:t>
      </w:r>
      <w:r w:rsidRPr="006B17E4">
        <w:rPr>
          <w:rFonts w:ascii="Times New Roman" w:hAnsi="Times New Roman" w:cs="Times New Roman"/>
          <w:sz w:val="24"/>
          <w:szCs w:val="24"/>
        </w:rPr>
        <w:t>((15.984+0.54)</w:t>
      </w:r>
      <w:r w:rsidR="00E15B65" w:rsidRPr="006B17E4">
        <w:rPr>
          <w:rFonts w:ascii="Times New Roman" w:hAnsi="Times New Roman" w:cs="Times New Roman"/>
          <w:sz w:val="24"/>
          <w:szCs w:val="24"/>
        </w:rPr>
        <w:t xml:space="preserve"> </w:t>
      </w:r>
      <w:r w:rsidRPr="006B17E4">
        <w:rPr>
          <w:rFonts w:ascii="Times New Roman" w:hAnsi="Times New Roman" w:cs="Times New Roman"/>
          <w:sz w:val="24"/>
          <w:szCs w:val="24"/>
        </w:rPr>
        <w:t>+</w:t>
      </w:r>
      <w:r w:rsidR="00E15B65" w:rsidRPr="006B17E4">
        <w:rPr>
          <w:rFonts w:ascii="Times New Roman" w:hAnsi="Times New Roman" w:cs="Times New Roman"/>
          <w:sz w:val="24"/>
          <w:szCs w:val="24"/>
        </w:rPr>
        <w:t xml:space="preserve"> </w:t>
      </w:r>
      <w:r w:rsidRPr="006B17E4">
        <w:rPr>
          <w:rFonts w:ascii="Times New Roman" w:hAnsi="Times New Roman" w:cs="Times New Roman"/>
          <w:sz w:val="24"/>
          <w:szCs w:val="24"/>
        </w:rPr>
        <w:t>(13.33+0.54))</w:t>
      </w:r>
    </w:p>
    <w:p w14:paraId="007AAE11" w14:textId="706DE8E8" w:rsidR="00A54C88" w:rsidRPr="006B17E4" w:rsidRDefault="00A54C88" w:rsidP="00297F1C">
      <w:pPr>
        <w:tabs>
          <w:tab w:val="left" w:pos="1464"/>
        </w:tabs>
        <w:jc w:val="both"/>
        <w:rPr>
          <w:rFonts w:ascii="Times New Roman" w:hAnsi="Times New Roman" w:cs="Times New Roman"/>
          <w:sz w:val="24"/>
          <w:szCs w:val="24"/>
          <w:lang w:val="en-IN"/>
        </w:rPr>
      </w:pPr>
      <w:r w:rsidRPr="006B17E4">
        <w:rPr>
          <w:rFonts w:ascii="Times New Roman" w:hAnsi="Times New Roman" w:cs="Times New Roman"/>
          <w:sz w:val="24"/>
          <w:szCs w:val="24"/>
        </w:rPr>
        <w:t xml:space="preserve">                                   =30.93KN</w:t>
      </w:r>
    </w:p>
    <w:p w14:paraId="7D746B3C" w14:textId="77777777" w:rsidR="00A54C88" w:rsidRPr="006B17E4" w:rsidRDefault="00A54C88" w:rsidP="00297F1C">
      <w:pPr>
        <w:tabs>
          <w:tab w:val="left" w:pos="1464"/>
        </w:tabs>
        <w:jc w:val="both"/>
        <w:rPr>
          <w:rFonts w:ascii="Times New Roman" w:hAnsi="Times New Roman" w:cs="Times New Roman"/>
          <w:sz w:val="24"/>
          <w:szCs w:val="24"/>
          <w:lang w:val="en-IN"/>
        </w:rPr>
      </w:pPr>
      <w:r w:rsidRPr="006B17E4">
        <w:rPr>
          <w:rFonts w:ascii="Times New Roman" w:hAnsi="Times New Roman" w:cs="Times New Roman"/>
          <w:sz w:val="24"/>
          <w:szCs w:val="24"/>
          <w:lang w:val="en-IN"/>
        </w:rPr>
        <w:t>Load due to beam (B1 &amp; B13) =load of beam + load of main wall</w:t>
      </w:r>
    </w:p>
    <w:p w14:paraId="7642CB50" w14:textId="77777777" w:rsidR="00A54C88" w:rsidRPr="006B17E4" w:rsidRDefault="00A54C88" w:rsidP="00297F1C">
      <w:pPr>
        <w:tabs>
          <w:tab w:val="left" w:pos="1464"/>
        </w:tabs>
        <w:jc w:val="both"/>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                                                   = 27.83+30.93</w:t>
      </w:r>
    </w:p>
    <w:p w14:paraId="7B7EC4CE" w14:textId="77777777" w:rsidR="00A54C88" w:rsidRPr="006B17E4" w:rsidRDefault="00A54C88" w:rsidP="00297F1C">
      <w:pPr>
        <w:tabs>
          <w:tab w:val="left" w:pos="1464"/>
        </w:tabs>
        <w:jc w:val="both"/>
        <w:rPr>
          <w:rFonts w:ascii="Times New Roman" w:hAnsi="Times New Roman" w:cs="Times New Roman"/>
          <w:sz w:val="24"/>
          <w:szCs w:val="24"/>
          <w:lang w:val="en-IN"/>
        </w:rPr>
      </w:pPr>
      <w:r w:rsidRPr="006B17E4">
        <w:rPr>
          <w:rFonts w:ascii="Times New Roman" w:hAnsi="Times New Roman" w:cs="Times New Roman"/>
          <w:sz w:val="24"/>
          <w:szCs w:val="24"/>
          <w:lang w:val="en-IN"/>
        </w:rPr>
        <w:t xml:space="preserve">                                                   = 58.76KN</w:t>
      </w:r>
    </w:p>
    <w:p w14:paraId="4950FFB5" w14:textId="77777777" w:rsidR="00A54C88" w:rsidRPr="006B17E4" w:rsidRDefault="00A54C88" w:rsidP="00297F1C">
      <w:pPr>
        <w:tabs>
          <w:tab w:val="left" w:pos="1464"/>
        </w:tabs>
        <w:jc w:val="both"/>
        <w:rPr>
          <w:rFonts w:ascii="Times New Roman" w:hAnsi="Times New Roman" w:cs="Times New Roman"/>
          <w:sz w:val="24"/>
          <w:szCs w:val="24"/>
          <w:lang w:val="en-IN"/>
        </w:rPr>
      </w:pPr>
      <w:r w:rsidRPr="006B17E4">
        <w:rPr>
          <w:rFonts w:ascii="Times New Roman" w:hAnsi="Times New Roman" w:cs="Times New Roman"/>
          <w:sz w:val="24"/>
          <w:szCs w:val="24"/>
          <w:lang w:val="en-IN"/>
        </w:rPr>
        <w:t>Load of column C1 = 123.34</w:t>
      </w:r>
      <w:proofErr w:type="gramStart"/>
      <w:r w:rsidRPr="006B17E4">
        <w:rPr>
          <w:rFonts w:ascii="Times New Roman" w:hAnsi="Times New Roman" w:cs="Times New Roman"/>
          <w:sz w:val="24"/>
          <w:szCs w:val="24"/>
          <w:lang w:val="en-IN"/>
        </w:rPr>
        <w:t>+(</w:t>
      </w:r>
      <w:proofErr w:type="gramEnd"/>
      <w:r w:rsidRPr="006B17E4">
        <w:rPr>
          <w:rFonts w:ascii="Times New Roman" w:hAnsi="Times New Roman" w:cs="Times New Roman"/>
          <w:sz w:val="24"/>
          <w:szCs w:val="24"/>
          <w:lang w:val="en-IN"/>
        </w:rPr>
        <w:t>2*58.76*4.432)/2= 383.77KN</w:t>
      </w:r>
    </w:p>
    <w:p w14:paraId="1563FFF4" w14:textId="77777777" w:rsidR="00A54C88" w:rsidRPr="006B17E4" w:rsidRDefault="00A54C88" w:rsidP="00297F1C">
      <w:pPr>
        <w:tabs>
          <w:tab w:val="left" w:pos="1464"/>
        </w:tabs>
        <w:jc w:val="both"/>
        <w:rPr>
          <w:rFonts w:ascii="Times New Roman" w:hAnsi="Times New Roman" w:cs="Times New Roman"/>
          <w:sz w:val="24"/>
          <w:szCs w:val="24"/>
          <w:lang w:val="en-IN"/>
        </w:rPr>
      </w:pPr>
    </w:p>
    <w:p w14:paraId="2AB8A860" w14:textId="77777777" w:rsidR="00A54C88" w:rsidRPr="006B17E4" w:rsidRDefault="00A54C88" w:rsidP="00297F1C">
      <w:pPr>
        <w:tabs>
          <w:tab w:val="left" w:pos="1464"/>
        </w:tabs>
        <w:jc w:val="both"/>
        <w:rPr>
          <w:rFonts w:ascii="Times New Roman" w:hAnsi="Times New Roman" w:cs="Times New Roman"/>
          <w:sz w:val="24"/>
          <w:szCs w:val="24"/>
          <w:lang w:val="en-IN"/>
        </w:rPr>
      </w:pPr>
    </w:p>
    <w:p w14:paraId="33CE2B1D" w14:textId="77777777" w:rsidR="00A54C88" w:rsidRPr="006B17E4" w:rsidRDefault="00A54C88" w:rsidP="00297F1C">
      <w:pPr>
        <w:tabs>
          <w:tab w:val="left" w:pos="1464"/>
        </w:tabs>
        <w:jc w:val="both"/>
        <w:rPr>
          <w:rFonts w:ascii="Times New Roman" w:hAnsi="Times New Roman" w:cs="Times New Roman"/>
          <w:sz w:val="24"/>
          <w:szCs w:val="24"/>
          <w:lang w:val="en-IN"/>
        </w:rPr>
      </w:pPr>
    </w:p>
    <w:p w14:paraId="52C2D697" w14:textId="66D3CDAA" w:rsidR="00A54C88" w:rsidRPr="006B17E4" w:rsidRDefault="00A54C88" w:rsidP="00297F1C">
      <w:pPr>
        <w:tabs>
          <w:tab w:val="left" w:pos="1464"/>
        </w:tabs>
        <w:jc w:val="both"/>
        <w:rPr>
          <w:rFonts w:ascii="Times New Roman" w:hAnsi="Times New Roman" w:cs="Times New Roman"/>
          <w:b/>
          <w:bCs/>
          <w:sz w:val="24"/>
          <w:szCs w:val="24"/>
        </w:rPr>
      </w:pPr>
      <w:r w:rsidRPr="006B17E4">
        <w:rPr>
          <w:rFonts w:ascii="Times New Roman" w:hAnsi="Times New Roman" w:cs="Times New Roman"/>
          <w:b/>
          <w:bCs/>
          <w:sz w:val="24"/>
          <w:szCs w:val="24"/>
        </w:rPr>
        <w:t>Ground floor:</w:t>
      </w:r>
    </w:p>
    <w:p w14:paraId="24D7F284" w14:textId="77777777" w:rsidR="00A54C88" w:rsidRPr="006B17E4" w:rsidRDefault="00A54C88" w:rsidP="00297F1C">
      <w:pPr>
        <w:tabs>
          <w:tab w:val="left" w:pos="1464"/>
        </w:tabs>
        <w:jc w:val="both"/>
        <w:rPr>
          <w:rFonts w:ascii="Times New Roman" w:hAnsi="Times New Roman" w:cs="Times New Roman"/>
          <w:b/>
          <w:bCs/>
          <w:sz w:val="24"/>
          <w:szCs w:val="24"/>
          <w:lang w:val="en-IN"/>
        </w:rPr>
      </w:pPr>
    </w:p>
    <w:p w14:paraId="17AF32DA" w14:textId="084890C5" w:rsidR="00A54C88" w:rsidRPr="006B17E4" w:rsidRDefault="00A54C88" w:rsidP="00297F1C">
      <w:pPr>
        <w:tabs>
          <w:tab w:val="left" w:pos="1464"/>
        </w:tabs>
        <w:spacing w:before="80"/>
        <w:jc w:val="both"/>
        <w:rPr>
          <w:rFonts w:ascii="Times New Roman" w:hAnsi="Times New Roman" w:cs="Times New Roman"/>
          <w:sz w:val="24"/>
          <w:szCs w:val="24"/>
          <w:lang w:val="en-IN"/>
        </w:rPr>
      </w:pPr>
      <w:r w:rsidRPr="006B17E4">
        <w:rPr>
          <w:rFonts w:ascii="Times New Roman" w:hAnsi="Times New Roman" w:cs="Times New Roman"/>
          <w:sz w:val="24"/>
          <w:szCs w:val="24"/>
        </w:rPr>
        <w:t>Load due to beam (B1&amp;B13)</w:t>
      </w:r>
      <w:r w:rsidR="00EF0303" w:rsidRPr="006B17E4">
        <w:rPr>
          <w:rFonts w:ascii="Times New Roman" w:hAnsi="Times New Roman" w:cs="Times New Roman"/>
          <w:sz w:val="24"/>
          <w:szCs w:val="24"/>
        </w:rPr>
        <w:t xml:space="preserve"> </w:t>
      </w:r>
      <w:r w:rsidRPr="006B17E4">
        <w:rPr>
          <w:rFonts w:ascii="Times New Roman" w:hAnsi="Times New Roman" w:cs="Times New Roman"/>
          <w:sz w:val="24"/>
          <w:szCs w:val="24"/>
        </w:rPr>
        <w:t>=</w:t>
      </w:r>
      <w:r w:rsidRPr="006B17E4">
        <w:rPr>
          <w:rFonts w:ascii="Times New Roman" w:hAnsi="Times New Roman" w:cs="Times New Roman"/>
          <w:sz w:val="24"/>
          <w:szCs w:val="24"/>
          <w:lang w:val="en-IN"/>
        </w:rPr>
        <w:t>58.76KN</w:t>
      </w:r>
    </w:p>
    <w:p w14:paraId="373EA06D" w14:textId="77777777" w:rsidR="00A54C88" w:rsidRPr="006B17E4" w:rsidRDefault="00A54C88" w:rsidP="00297F1C">
      <w:pPr>
        <w:tabs>
          <w:tab w:val="left" w:pos="1464"/>
        </w:tabs>
        <w:spacing w:before="80"/>
        <w:jc w:val="both"/>
        <w:rPr>
          <w:rFonts w:ascii="Times New Roman" w:hAnsi="Times New Roman" w:cs="Times New Roman"/>
          <w:sz w:val="24"/>
          <w:szCs w:val="24"/>
          <w:lang w:val="en-IN"/>
        </w:rPr>
      </w:pPr>
      <w:proofErr w:type="spellStart"/>
      <w:r w:rsidRPr="006B17E4">
        <w:rPr>
          <w:rFonts w:ascii="Times New Roman" w:hAnsi="Times New Roman" w:cs="Times New Roman"/>
          <w:sz w:val="24"/>
          <w:szCs w:val="24"/>
          <w:lang w:val="en-IN"/>
        </w:rPr>
        <w:t>Self weight</w:t>
      </w:r>
      <w:proofErr w:type="spellEnd"/>
      <w:r w:rsidRPr="006B17E4">
        <w:rPr>
          <w:rFonts w:ascii="Times New Roman" w:hAnsi="Times New Roman" w:cs="Times New Roman"/>
          <w:sz w:val="24"/>
          <w:szCs w:val="24"/>
          <w:lang w:val="en-IN"/>
        </w:rPr>
        <w:t xml:space="preserve"> of column = 0.230*0.305*13.72*25 = 24.06KN</w:t>
      </w:r>
    </w:p>
    <w:p w14:paraId="789D3728" w14:textId="77777777" w:rsidR="00A54C88" w:rsidRPr="006B17E4" w:rsidRDefault="00A54C88" w:rsidP="00297F1C">
      <w:pPr>
        <w:tabs>
          <w:tab w:val="left" w:pos="1464"/>
        </w:tabs>
        <w:spacing w:before="80"/>
        <w:jc w:val="both"/>
        <w:rPr>
          <w:rFonts w:ascii="Times New Roman" w:hAnsi="Times New Roman" w:cs="Times New Roman"/>
          <w:sz w:val="24"/>
          <w:szCs w:val="24"/>
          <w:lang w:val="en-IN"/>
        </w:rPr>
      </w:pPr>
      <w:r w:rsidRPr="006B17E4">
        <w:rPr>
          <w:rFonts w:ascii="Times New Roman" w:hAnsi="Times New Roman" w:cs="Times New Roman"/>
          <w:sz w:val="24"/>
          <w:szCs w:val="24"/>
          <w:lang w:val="en-IN"/>
        </w:rPr>
        <w:t>Total load of column C1 = 644.2+24.06+58.76=727.02KN</w:t>
      </w:r>
    </w:p>
    <w:p w14:paraId="1657CEF7" w14:textId="77777777" w:rsidR="00EF0303" w:rsidRPr="006B17E4" w:rsidRDefault="00EF0303" w:rsidP="00297F1C">
      <w:pPr>
        <w:tabs>
          <w:tab w:val="left" w:pos="1464"/>
        </w:tabs>
        <w:jc w:val="both"/>
        <w:rPr>
          <w:rFonts w:ascii="Times New Roman" w:hAnsi="Times New Roman" w:cs="Times New Roman"/>
          <w:sz w:val="24"/>
          <w:szCs w:val="24"/>
          <w:lang w:val="en-IN"/>
        </w:rPr>
      </w:pPr>
    </w:p>
    <w:p w14:paraId="32B5E991" w14:textId="77777777" w:rsidR="006433B4" w:rsidRPr="006B17E4" w:rsidRDefault="006433B4" w:rsidP="00297F1C">
      <w:pPr>
        <w:tabs>
          <w:tab w:val="left" w:pos="1464"/>
        </w:tabs>
        <w:jc w:val="both"/>
        <w:rPr>
          <w:rFonts w:ascii="Times New Roman" w:hAnsi="Times New Roman" w:cs="Times New Roman"/>
          <w:b/>
          <w:bCs/>
          <w:sz w:val="24"/>
          <w:szCs w:val="24"/>
        </w:rPr>
      </w:pPr>
    </w:p>
    <w:p w14:paraId="0CE055DF" w14:textId="77777777" w:rsidR="006433B4" w:rsidRPr="006B17E4" w:rsidRDefault="006433B4" w:rsidP="00297F1C">
      <w:pPr>
        <w:tabs>
          <w:tab w:val="left" w:pos="1464"/>
        </w:tabs>
        <w:jc w:val="both"/>
        <w:rPr>
          <w:rFonts w:ascii="Times New Roman" w:hAnsi="Times New Roman" w:cs="Times New Roman"/>
          <w:b/>
          <w:bCs/>
          <w:sz w:val="24"/>
          <w:szCs w:val="24"/>
        </w:rPr>
      </w:pPr>
    </w:p>
    <w:p w14:paraId="793DEFD2" w14:textId="77777777" w:rsidR="006433B4" w:rsidRPr="006B17E4" w:rsidRDefault="006433B4" w:rsidP="00297F1C">
      <w:pPr>
        <w:tabs>
          <w:tab w:val="left" w:pos="1464"/>
        </w:tabs>
        <w:jc w:val="both"/>
        <w:rPr>
          <w:rFonts w:ascii="Times New Roman" w:hAnsi="Times New Roman" w:cs="Times New Roman"/>
          <w:b/>
          <w:bCs/>
          <w:sz w:val="24"/>
          <w:szCs w:val="24"/>
        </w:rPr>
      </w:pPr>
    </w:p>
    <w:p w14:paraId="4EDD8185" w14:textId="77777777" w:rsidR="006433B4" w:rsidRPr="006B17E4" w:rsidRDefault="006433B4" w:rsidP="00297F1C">
      <w:pPr>
        <w:tabs>
          <w:tab w:val="left" w:pos="1464"/>
        </w:tabs>
        <w:jc w:val="both"/>
        <w:rPr>
          <w:rFonts w:ascii="Times New Roman" w:hAnsi="Times New Roman" w:cs="Times New Roman"/>
          <w:b/>
          <w:bCs/>
          <w:sz w:val="24"/>
          <w:szCs w:val="24"/>
        </w:rPr>
      </w:pPr>
    </w:p>
    <w:p w14:paraId="0A73376F" w14:textId="77777777" w:rsidR="006433B4" w:rsidRPr="006B17E4" w:rsidRDefault="006433B4" w:rsidP="00297F1C">
      <w:pPr>
        <w:tabs>
          <w:tab w:val="left" w:pos="1464"/>
        </w:tabs>
        <w:jc w:val="both"/>
        <w:rPr>
          <w:rFonts w:ascii="Times New Roman" w:hAnsi="Times New Roman" w:cs="Times New Roman"/>
          <w:b/>
          <w:bCs/>
          <w:sz w:val="24"/>
          <w:szCs w:val="24"/>
        </w:rPr>
      </w:pPr>
    </w:p>
    <w:p w14:paraId="1E2EE6E1" w14:textId="77777777" w:rsidR="006433B4" w:rsidRPr="006B17E4" w:rsidRDefault="006433B4" w:rsidP="00297F1C">
      <w:pPr>
        <w:tabs>
          <w:tab w:val="left" w:pos="1464"/>
        </w:tabs>
        <w:jc w:val="both"/>
        <w:rPr>
          <w:rFonts w:ascii="Times New Roman" w:hAnsi="Times New Roman" w:cs="Times New Roman"/>
          <w:b/>
          <w:bCs/>
          <w:sz w:val="24"/>
          <w:szCs w:val="24"/>
        </w:rPr>
      </w:pPr>
    </w:p>
    <w:p w14:paraId="4B5AB151" w14:textId="77777777" w:rsidR="006433B4" w:rsidRPr="006B17E4" w:rsidRDefault="006433B4" w:rsidP="00297F1C">
      <w:pPr>
        <w:tabs>
          <w:tab w:val="left" w:pos="1464"/>
        </w:tabs>
        <w:jc w:val="both"/>
        <w:rPr>
          <w:rFonts w:ascii="Times New Roman" w:hAnsi="Times New Roman" w:cs="Times New Roman"/>
          <w:b/>
          <w:bCs/>
          <w:sz w:val="24"/>
          <w:szCs w:val="24"/>
        </w:rPr>
      </w:pPr>
    </w:p>
    <w:p w14:paraId="588ABE07" w14:textId="77777777" w:rsidR="006433B4" w:rsidRPr="006B17E4" w:rsidRDefault="006433B4" w:rsidP="00297F1C">
      <w:pPr>
        <w:tabs>
          <w:tab w:val="left" w:pos="1464"/>
        </w:tabs>
        <w:jc w:val="both"/>
        <w:rPr>
          <w:rFonts w:ascii="Times New Roman" w:hAnsi="Times New Roman" w:cs="Times New Roman"/>
          <w:b/>
          <w:bCs/>
          <w:sz w:val="24"/>
          <w:szCs w:val="24"/>
        </w:rPr>
      </w:pPr>
    </w:p>
    <w:p w14:paraId="369DA4F6" w14:textId="77777777" w:rsidR="006433B4" w:rsidRPr="006B17E4" w:rsidRDefault="006433B4" w:rsidP="00297F1C">
      <w:pPr>
        <w:tabs>
          <w:tab w:val="left" w:pos="1464"/>
        </w:tabs>
        <w:jc w:val="both"/>
        <w:rPr>
          <w:rFonts w:ascii="Times New Roman" w:hAnsi="Times New Roman" w:cs="Times New Roman"/>
          <w:b/>
          <w:bCs/>
          <w:sz w:val="24"/>
          <w:szCs w:val="24"/>
        </w:rPr>
      </w:pPr>
    </w:p>
    <w:p w14:paraId="7BF74FA2" w14:textId="77777777" w:rsidR="006433B4" w:rsidRPr="006B17E4" w:rsidRDefault="006433B4" w:rsidP="00297F1C">
      <w:pPr>
        <w:tabs>
          <w:tab w:val="left" w:pos="1464"/>
        </w:tabs>
        <w:jc w:val="both"/>
        <w:rPr>
          <w:rFonts w:ascii="Times New Roman" w:hAnsi="Times New Roman" w:cs="Times New Roman"/>
          <w:b/>
          <w:bCs/>
          <w:sz w:val="24"/>
          <w:szCs w:val="24"/>
        </w:rPr>
      </w:pPr>
    </w:p>
    <w:p w14:paraId="580BE637" w14:textId="77777777" w:rsidR="006433B4" w:rsidRPr="006B17E4" w:rsidRDefault="006433B4" w:rsidP="00297F1C">
      <w:pPr>
        <w:tabs>
          <w:tab w:val="left" w:pos="1464"/>
        </w:tabs>
        <w:jc w:val="both"/>
        <w:rPr>
          <w:rFonts w:ascii="Times New Roman" w:hAnsi="Times New Roman" w:cs="Times New Roman"/>
          <w:b/>
          <w:bCs/>
          <w:sz w:val="24"/>
          <w:szCs w:val="24"/>
        </w:rPr>
      </w:pPr>
    </w:p>
    <w:p w14:paraId="1A8736E2" w14:textId="77777777" w:rsidR="006433B4" w:rsidRPr="006B17E4" w:rsidRDefault="006433B4" w:rsidP="00297F1C">
      <w:pPr>
        <w:tabs>
          <w:tab w:val="left" w:pos="1464"/>
        </w:tabs>
        <w:jc w:val="both"/>
        <w:rPr>
          <w:rFonts w:ascii="Times New Roman" w:hAnsi="Times New Roman" w:cs="Times New Roman"/>
          <w:b/>
          <w:bCs/>
          <w:sz w:val="24"/>
          <w:szCs w:val="24"/>
        </w:rPr>
      </w:pPr>
    </w:p>
    <w:p w14:paraId="55B4F146" w14:textId="77777777" w:rsidR="006433B4" w:rsidRPr="006B17E4" w:rsidRDefault="006433B4" w:rsidP="00297F1C">
      <w:pPr>
        <w:tabs>
          <w:tab w:val="left" w:pos="1464"/>
        </w:tabs>
        <w:jc w:val="both"/>
        <w:rPr>
          <w:rFonts w:ascii="Times New Roman" w:hAnsi="Times New Roman" w:cs="Times New Roman"/>
          <w:b/>
          <w:bCs/>
          <w:sz w:val="24"/>
          <w:szCs w:val="24"/>
        </w:rPr>
      </w:pPr>
    </w:p>
    <w:p w14:paraId="19999B51" w14:textId="77777777" w:rsidR="006433B4" w:rsidRPr="006B17E4" w:rsidRDefault="006433B4" w:rsidP="00297F1C">
      <w:pPr>
        <w:tabs>
          <w:tab w:val="left" w:pos="1464"/>
        </w:tabs>
        <w:jc w:val="both"/>
        <w:rPr>
          <w:rFonts w:ascii="Times New Roman" w:hAnsi="Times New Roman" w:cs="Times New Roman"/>
          <w:b/>
          <w:bCs/>
          <w:sz w:val="24"/>
          <w:szCs w:val="24"/>
        </w:rPr>
      </w:pPr>
    </w:p>
    <w:p w14:paraId="4DA60B2D" w14:textId="77777777" w:rsidR="006433B4" w:rsidRPr="006B17E4" w:rsidRDefault="006433B4" w:rsidP="00297F1C">
      <w:pPr>
        <w:tabs>
          <w:tab w:val="left" w:pos="1464"/>
        </w:tabs>
        <w:jc w:val="both"/>
        <w:rPr>
          <w:rFonts w:ascii="Times New Roman" w:hAnsi="Times New Roman" w:cs="Times New Roman"/>
          <w:b/>
          <w:bCs/>
          <w:sz w:val="24"/>
          <w:szCs w:val="24"/>
        </w:rPr>
      </w:pPr>
    </w:p>
    <w:p w14:paraId="1FD4D4DB" w14:textId="77777777" w:rsidR="006433B4" w:rsidRPr="006B17E4" w:rsidRDefault="006433B4" w:rsidP="00297F1C">
      <w:pPr>
        <w:tabs>
          <w:tab w:val="left" w:pos="1464"/>
        </w:tabs>
        <w:jc w:val="both"/>
        <w:rPr>
          <w:rFonts w:ascii="Times New Roman" w:hAnsi="Times New Roman" w:cs="Times New Roman"/>
          <w:b/>
          <w:bCs/>
          <w:sz w:val="24"/>
          <w:szCs w:val="24"/>
        </w:rPr>
      </w:pPr>
    </w:p>
    <w:p w14:paraId="0B1B8018" w14:textId="77777777" w:rsidR="006433B4" w:rsidRPr="006B17E4" w:rsidRDefault="006433B4" w:rsidP="00297F1C">
      <w:pPr>
        <w:tabs>
          <w:tab w:val="left" w:pos="1464"/>
        </w:tabs>
        <w:jc w:val="both"/>
        <w:rPr>
          <w:rFonts w:ascii="Times New Roman" w:hAnsi="Times New Roman" w:cs="Times New Roman"/>
          <w:b/>
          <w:bCs/>
          <w:sz w:val="24"/>
          <w:szCs w:val="24"/>
        </w:rPr>
      </w:pPr>
    </w:p>
    <w:p w14:paraId="62C3DBCC" w14:textId="77777777" w:rsidR="006433B4" w:rsidRPr="006B17E4" w:rsidRDefault="006433B4" w:rsidP="00297F1C">
      <w:pPr>
        <w:tabs>
          <w:tab w:val="left" w:pos="1464"/>
        </w:tabs>
        <w:jc w:val="both"/>
        <w:rPr>
          <w:rFonts w:ascii="Times New Roman" w:hAnsi="Times New Roman" w:cs="Times New Roman"/>
          <w:b/>
          <w:bCs/>
          <w:sz w:val="24"/>
          <w:szCs w:val="24"/>
        </w:rPr>
      </w:pPr>
    </w:p>
    <w:p w14:paraId="792621B7" w14:textId="77777777" w:rsidR="006433B4" w:rsidRPr="006B17E4" w:rsidRDefault="006433B4" w:rsidP="00297F1C">
      <w:pPr>
        <w:tabs>
          <w:tab w:val="left" w:pos="1464"/>
        </w:tabs>
        <w:jc w:val="both"/>
        <w:rPr>
          <w:rFonts w:ascii="Times New Roman" w:hAnsi="Times New Roman" w:cs="Times New Roman"/>
          <w:b/>
          <w:bCs/>
          <w:sz w:val="24"/>
          <w:szCs w:val="24"/>
        </w:rPr>
      </w:pPr>
    </w:p>
    <w:p w14:paraId="5E9B1FC4" w14:textId="77777777" w:rsidR="006433B4" w:rsidRPr="006B17E4" w:rsidRDefault="006433B4" w:rsidP="00297F1C">
      <w:pPr>
        <w:tabs>
          <w:tab w:val="left" w:pos="1464"/>
        </w:tabs>
        <w:jc w:val="both"/>
        <w:rPr>
          <w:rFonts w:ascii="Times New Roman" w:hAnsi="Times New Roman" w:cs="Times New Roman"/>
          <w:b/>
          <w:bCs/>
          <w:sz w:val="24"/>
          <w:szCs w:val="24"/>
        </w:rPr>
      </w:pPr>
    </w:p>
    <w:p w14:paraId="2EF387DD" w14:textId="77777777" w:rsidR="006433B4" w:rsidRPr="006B17E4" w:rsidRDefault="006433B4" w:rsidP="00297F1C">
      <w:pPr>
        <w:tabs>
          <w:tab w:val="left" w:pos="1464"/>
        </w:tabs>
        <w:jc w:val="both"/>
        <w:rPr>
          <w:rFonts w:ascii="Times New Roman" w:hAnsi="Times New Roman" w:cs="Times New Roman"/>
          <w:b/>
          <w:bCs/>
          <w:sz w:val="24"/>
          <w:szCs w:val="24"/>
        </w:rPr>
      </w:pPr>
    </w:p>
    <w:p w14:paraId="41E71645" w14:textId="77777777" w:rsidR="006D0A4A" w:rsidRDefault="006D0A4A" w:rsidP="006D0A4A">
      <w:pPr>
        <w:tabs>
          <w:tab w:val="left" w:pos="1464"/>
        </w:tabs>
        <w:rPr>
          <w:rFonts w:ascii="Times New Roman" w:hAnsi="Times New Roman" w:cs="Times New Roman"/>
          <w:b/>
          <w:bCs/>
          <w:sz w:val="24"/>
          <w:szCs w:val="24"/>
        </w:rPr>
      </w:pPr>
    </w:p>
    <w:p w14:paraId="7051786B" w14:textId="20C92FEE" w:rsidR="007C25FA" w:rsidRDefault="007C25FA" w:rsidP="007C25FA">
      <w:pPr>
        <w:tabs>
          <w:tab w:val="left" w:pos="1464"/>
        </w:tabs>
        <w:spacing w:after="240"/>
        <w:jc w:val="center"/>
        <w:rPr>
          <w:rFonts w:ascii="Times New Roman" w:hAnsi="Times New Roman" w:cs="Times New Roman"/>
          <w:sz w:val="24"/>
          <w:szCs w:val="24"/>
        </w:rPr>
      </w:pPr>
      <w:r w:rsidRPr="007C25FA">
        <w:rPr>
          <w:rFonts w:ascii="Times New Roman" w:hAnsi="Times New Roman" w:cs="Times New Roman"/>
          <w:b/>
          <w:bCs/>
          <w:sz w:val="28"/>
          <w:szCs w:val="28"/>
        </w:rPr>
        <w:t>CONCLUSION</w:t>
      </w:r>
    </w:p>
    <w:p w14:paraId="26A3233C" w14:textId="367678D1" w:rsidR="006433B4" w:rsidRPr="00144389" w:rsidRDefault="007C3032" w:rsidP="00EB63FB">
      <w:pPr>
        <w:tabs>
          <w:tab w:val="left" w:pos="1464"/>
        </w:tabs>
        <w:spacing w:after="240" w:line="360" w:lineRule="auto"/>
        <w:jc w:val="both"/>
        <w:rPr>
          <w:rFonts w:ascii="Times New Roman" w:hAnsi="Times New Roman" w:cs="Times New Roman"/>
          <w:b/>
          <w:bCs/>
          <w:sz w:val="28"/>
          <w:szCs w:val="28"/>
        </w:rPr>
      </w:pPr>
      <w:r w:rsidRPr="002E739B">
        <w:rPr>
          <w:rFonts w:ascii="Times New Roman" w:hAnsi="Times New Roman" w:cs="Times New Roman"/>
          <w:sz w:val="24"/>
          <w:szCs w:val="24"/>
        </w:rPr>
        <w:t xml:space="preserve">The proposed Shopping Mall Building </w:t>
      </w:r>
      <w:proofErr w:type="gramStart"/>
      <w:r w:rsidRPr="002E739B">
        <w:rPr>
          <w:rFonts w:ascii="Times New Roman" w:hAnsi="Times New Roman" w:cs="Times New Roman"/>
          <w:sz w:val="24"/>
          <w:szCs w:val="24"/>
        </w:rPr>
        <w:t>is planned to be constructed</w:t>
      </w:r>
      <w:proofErr w:type="gramEnd"/>
      <w:r w:rsidRPr="002E739B">
        <w:rPr>
          <w:rFonts w:ascii="Times New Roman" w:hAnsi="Times New Roman" w:cs="Times New Roman"/>
          <w:sz w:val="24"/>
          <w:szCs w:val="24"/>
        </w:rPr>
        <w:t xml:space="preserve"> in </w:t>
      </w:r>
      <w:proofErr w:type="spellStart"/>
      <w:r w:rsidR="00E25343" w:rsidRPr="002E739B">
        <w:rPr>
          <w:rFonts w:ascii="Times New Roman" w:hAnsi="Times New Roman" w:cs="Times New Roman"/>
          <w:sz w:val="24"/>
          <w:szCs w:val="24"/>
        </w:rPr>
        <w:t>Motihari</w:t>
      </w:r>
      <w:proofErr w:type="spellEnd"/>
      <w:r w:rsidR="00BE1241" w:rsidRPr="002E739B">
        <w:rPr>
          <w:rFonts w:ascii="Times New Roman" w:hAnsi="Times New Roman" w:cs="Times New Roman"/>
          <w:sz w:val="24"/>
          <w:szCs w:val="24"/>
        </w:rPr>
        <w:t xml:space="preserve"> </w:t>
      </w:r>
      <w:r w:rsidR="00C869DA" w:rsidRPr="002E739B">
        <w:rPr>
          <w:rFonts w:ascii="Times New Roman" w:hAnsi="Times New Roman" w:cs="Times New Roman"/>
          <w:sz w:val="24"/>
          <w:szCs w:val="24"/>
        </w:rPr>
        <w:t>(Bihar)</w:t>
      </w:r>
      <w:r w:rsidRPr="002E739B">
        <w:rPr>
          <w:rFonts w:ascii="Times New Roman" w:hAnsi="Times New Roman" w:cs="Times New Roman"/>
          <w:sz w:val="24"/>
          <w:szCs w:val="24"/>
        </w:rPr>
        <w:t xml:space="preserve">. In this building detailed plan on </w:t>
      </w:r>
      <w:r w:rsidR="00506E7E" w:rsidRPr="002E739B">
        <w:rPr>
          <w:rFonts w:ascii="Times New Roman" w:hAnsi="Times New Roman" w:cs="Times New Roman"/>
          <w:sz w:val="24"/>
          <w:szCs w:val="24"/>
        </w:rPr>
        <w:t>analysis</w:t>
      </w:r>
      <w:r w:rsidRPr="002E739B">
        <w:rPr>
          <w:rFonts w:ascii="Times New Roman" w:hAnsi="Times New Roman" w:cs="Times New Roman"/>
          <w:sz w:val="24"/>
          <w:szCs w:val="24"/>
        </w:rPr>
        <w:t xml:space="preserve"> are prepared as per standard specification. We have</w:t>
      </w:r>
      <w:r w:rsidR="002E739B" w:rsidRPr="002E739B">
        <w:rPr>
          <w:rFonts w:ascii="Times New Roman" w:hAnsi="Times New Roman" w:cs="Times New Roman"/>
          <w:sz w:val="24"/>
          <w:szCs w:val="24"/>
        </w:rPr>
        <w:t xml:space="preserve"> anal</w:t>
      </w:r>
      <w:r w:rsidR="00F8052C">
        <w:rPr>
          <w:rFonts w:ascii="Times New Roman" w:hAnsi="Times New Roman" w:cs="Times New Roman"/>
          <w:sz w:val="24"/>
          <w:szCs w:val="24"/>
        </w:rPr>
        <w:t>y</w:t>
      </w:r>
      <w:r w:rsidR="00E60FE0">
        <w:rPr>
          <w:rFonts w:ascii="Times New Roman" w:hAnsi="Times New Roman" w:cs="Times New Roman"/>
          <w:sz w:val="24"/>
          <w:szCs w:val="24"/>
        </w:rPr>
        <w:t>z</w:t>
      </w:r>
      <w:r w:rsidR="002E739B" w:rsidRPr="002E739B">
        <w:rPr>
          <w:rFonts w:ascii="Times New Roman" w:hAnsi="Times New Roman" w:cs="Times New Roman"/>
          <w:sz w:val="24"/>
          <w:szCs w:val="24"/>
        </w:rPr>
        <w:t>ed</w:t>
      </w:r>
      <w:r w:rsidR="009435F0">
        <w:rPr>
          <w:rFonts w:ascii="Times New Roman" w:hAnsi="Times New Roman" w:cs="Times New Roman"/>
          <w:sz w:val="24"/>
          <w:szCs w:val="24"/>
        </w:rPr>
        <w:t xml:space="preserve"> </w:t>
      </w:r>
      <w:r w:rsidRPr="002E739B">
        <w:rPr>
          <w:rFonts w:ascii="Times New Roman" w:hAnsi="Times New Roman" w:cs="Times New Roman"/>
          <w:sz w:val="24"/>
          <w:szCs w:val="24"/>
        </w:rPr>
        <w:t>the</w:t>
      </w:r>
      <w:r w:rsidR="002E739B" w:rsidRPr="002E739B">
        <w:rPr>
          <w:rFonts w:ascii="Times New Roman" w:hAnsi="Times New Roman" w:cs="Times New Roman"/>
          <w:sz w:val="24"/>
          <w:szCs w:val="24"/>
        </w:rPr>
        <w:t xml:space="preserve"> loads of slabs, beam</w:t>
      </w:r>
      <w:r w:rsidR="002E739B">
        <w:rPr>
          <w:rFonts w:ascii="Times New Roman" w:hAnsi="Times New Roman" w:cs="Times New Roman"/>
          <w:sz w:val="24"/>
          <w:szCs w:val="24"/>
        </w:rPr>
        <w:t>s</w:t>
      </w:r>
      <w:r w:rsidR="002E739B" w:rsidRPr="002E739B">
        <w:rPr>
          <w:rFonts w:ascii="Times New Roman" w:hAnsi="Times New Roman" w:cs="Times New Roman"/>
          <w:sz w:val="24"/>
          <w:szCs w:val="24"/>
        </w:rPr>
        <w:t>, column and footing of shopping mall according</w:t>
      </w:r>
      <w:r w:rsidRPr="002E739B">
        <w:rPr>
          <w:rFonts w:ascii="Times New Roman" w:hAnsi="Times New Roman" w:cs="Times New Roman"/>
          <w:sz w:val="24"/>
          <w:szCs w:val="24"/>
        </w:rPr>
        <w:t xml:space="preserve"> building to IS 456:2000 and we have used the limit state concept for the members. By this </w:t>
      </w:r>
      <w:proofErr w:type="gramStart"/>
      <w:r w:rsidRPr="002E739B">
        <w:rPr>
          <w:rFonts w:ascii="Times New Roman" w:hAnsi="Times New Roman" w:cs="Times New Roman"/>
          <w:sz w:val="24"/>
          <w:szCs w:val="24"/>
        </w:rPr>
        <w:t>project</w:t>
      </w:r>
      <w:proofErr w:type="gramEnd"/>
      <w:r w:rsidRPr="002E739B">
        <w:rPr>
          <w:rFonts w:ascii="Times New Roman" w:hAnsi="Times New Roman" w:cs="Times New Roman"/>
          <w:sz w:val="24"/>
          <w:szCs w:val="24"/>
        </w:rPr>
        <w:t xml:space="preserve"> the objective of</w:t>
      </w:r>
      <w:r w:rsidR="00EB63FB">
        <w:rPr>
          <w:rFonts w:ascii="Times New Roman" w:hAnsi="Times New Roman" w:cs="Times New Roman"/>
          <w:sz w:val="24"/>
          <w:szCs w:val="24"/>
        </w:rPr>
        <w:t xml:space="preserve"> </w:t>
      </w:r>
      <w:r w:rsidRPr="002E739B">
        <w:rPr>
          <w:rFonts w:ascii="Times New Roman" w:hAnsi="Times New Roman" w:cs="Times New Roman"/>
          <w:sz w:val="24"/>
          <w:szCs w:val="24"/>
        </w:rPr>
        <w:t xml:space="preserve">entertaining the people under one roof is met with the inclusion of all the amenities and requirements. The attempt of this project made us to understand concepts </w:t>
      </w:r>
      <w:r w:rsidR="00736873">
        <w:rPr>
          <w:rFonts w:ascii="Times New Roman" w:hAnsi="Times New Roman" w:cs="Times New Roman"/>
          <w:sz w:val="24"/>
          <w:szCs w:val="24"/>
        </w:rPr>
        <w:t>analysis</w:t>
      </w:r>
      <w:r w:rsidRPr="002E739B">
        <w:rPr>
          <w:rFonts w:ascii="Times New Roman" w:hAnsi="Times New Roman" w:cs="Times New Roman"/>
          <w:sz w:val="24"/>
          <w:szCs w:val="24"/>
        </w:rPr>
        <w:t xml:space="preserve"> of slab, beam, column and footing we gained knowledge in </w:t>
      </w:r>
      <w:r w:rsidR="005313AC" w:rsidRPr="002E739B">
        <w:rPr>
          <w:rFonts w:ascii="Times New Roman" w:hAnsi="Times New Roman" w:cs="Times New Roman"/>
          <w:sz w:val="24"/>
          <w:szCs w:val="24"/>
        </w:rPr>
        <w:t>software’s</w:t>
      </w:r>
      <w:r w:rsidRPr="002E739B">
        <w:rPr>
          <w:rFonts w:ascii="Times New Roman" w:hAnsi="Times New Roman" w:cs="Times New Roman"/>
          <w:sz w:val="24"/>
          <w:szCs w:val="24"/>
        </w:rPr>
        <w:t xml:space="preserve"> like</w:t>
      </w:r>
      <w:r w:rsidR="00736873">
        <w:rPr>
          <w:rFonts w:ascii="Times New Roman" w:hAnsi="Times New Roman" w:cs="Times New Roman"/>
          <w:sz w:val="24"/>
          <w:szCs w:val="24"/>
        </w:rPr>
        <w:t xml:space="preserve"> </w:t>
      </w:r>
      <w:r w:rsidRPr="002E739B">
        <w:rPr>
          <w:rFonts w:ascii="Times New Roman" w:hAnsi="Times New Roman" w:cs="Times New Roman"/>
          <w:sz w:val="24"/>
          <w:szCs w:val="24"/>
        </w:rPr>
        <w:t>Auto</w:t>
      </w:r>
      <w:r w:rsidR="005313AC" w:rsidRPr="002E739B">
        <w:rPr>
          <w:rFonts w:ascii="Times New Roman" w:hAnsi="Times New Roman" w:cs="Times New Roman"/>
          <w:sz w:val="24"/>
          <w:szCs w:val="24"/>
        </w:rPr>
        <w:t xml:space="preserve"> </w:t>
      </w:r>
      <w:r w:rsidRPr="002E739B">
        <w:rPr>
          <w:rFonts w:ascii="Times New Roman" w:hAnsi="Times New Roman" w:cs="Times New Roman"/>
          <w:sz w:val="24"/>
          <w:szCs w:val="24"/>
        </w:rPr>
        <w:t xml:space="preserve">CADD and some </w:t>
      </w:r>
      <w:proofErr w:type="spellStart"/>
      <w:r w:rsidRPr="002E739B">
        <w:rPr>
          <w:rFonts w:ascii="Times New Roman" w:hAnsi="Times New Roman" w:cs="Times New Roman"/>
          <w:sz w:val="24"/>
          <w:szCs w:val="24"/>
        </w:rPr>
        <w:t>codal</w:t>
      </w:r>
      <w:proofErr w:type="spellEnd"/>
      <w:r w:rsidR="005D1056">
        <w:rPr>
          <w:rFonts w:ascii="Times New Roman" w:hAnsi="Times New Roman" w:cs="Times New Roman"/>
          <w:sz w:val="24"/>
          <w:szCs w:val="24"/>
        </w:rPr>
        <w:t xml:space="preserve"> </w:t>
      </w:r>
      <w:r w:rsidRPr="002E739B">
        <w:rPr>
          <w:rFonts w:ascii="Times New Roman" w:hAnsi="Times New Roman" w:cs="Times New Roman"/>
          <w:sz w:val="24"/>
          <w:szCs w:val="24"/>
        </w:rPr>
        <w:t>provisions</w:t>
      </w:r>
      <w:r w:rsidRPr="007C3032">
        <w:rPr>
          <w:sz w:val="24"/>
          <w:szCs w:val="24"/>
        </w:rPr>
        <w:t>.</w:t>
      </w:r>
    </w:p>
    <w:p w14:paraId="11E66C2B" w14:textId="77777777" w:rsidR="006433B4" w:rsidRPr="007C3032" w:rsidRDefault="006433B4" w:rsidP="00B21111">
      <w:pPr>
        <w:tabs>
          <w:tab w:val="left" w:pos="1464"/>
        </w:tabs>
        <w:rPr>
          <w:sz w:val="24"/>
          <w:szCs w:val="24"/>
        </w:rPr>
      </w:pPr>
    </w:p>
    <w:p w14:paraId="0A06F84A" w14:textId="77777777" w:rsidR="006433B4" w:rsidRDefault="006433B4" w:rsidP="00B21111">
      <w:pPr>
        <w:tabs>
          <w:tab w:val="left" w:pos="1464"/>
        </w:tabs>
        <w:rPr>
          <w:sz w:val="24"/>
          <w:szCs w:val="24"/>
        </w:rPr>
      </w:pPr>
    </w:p>
    <w:p w14:paraId="0831AAC0" w14:textId="77777777" w:rsidR="006433B4" w:rsidRDefault="006433B4" w:rsidP="00B21111">
      <w:pPr>
        <w:tabs>
          <w:tab w:val="left" w:pos="1464"/>
        </w:tabs>
        <w:rPr>
          <w:sz w:val="24"/>
          <w:szCs w:val="24"/>
        </w:rPr>
      </w:pPr>
    </w:p>
    <w:p w14:paraId="12E1979F" w14:textId="77777777" w:rsidR="006433B4" w:rsidRDefault="006433B4" w:rsidP="00B21111">
      <w:pPr>
        <w:tabs>
          <w:tab w:val="left" w:pos="1464"/>
        </w:tabs>
        <w:rPr>
          <w:sz w:val="24"/>
          <w:szCs w:val="24"/>
        </w:rPr>
      </w:pPr>
    </w:p>
    <w:p w14:paraId="6DA8FCB0" w14:textId="77777777" w:rsidR="006433B4" w:rsidRDefault="006433B4" w:rsidP="00B21111">
      <w:pPr>
        <w:tabs>
          <w:tab w:val="left" w:pos="1464"/>
        </w:tabs>
        <w:rPr>
          <w:sz w:val="24"/>
          <w:szCs w:val="24"/>
        </w:rPr>
      </w:pPr>
    </w:p>
    <w:p w14:paraId="30E3EC9E" w14:textId="77777777" w:rsidR="006433B4" w:rsidRDefault="006433B4" w:rsidP="00B21111">
      <w:pPr>
        <w:tabs>
          <w:tab w:val="left" w:pos="1464"/>
        </w:tabs>
        <w:rPr>
          <w:sz w:val="24"/>
          <w:szCs w:val="24"/>
        </w:rPr>
      </w:pPr>
    </w:p>
    <w:p w14:paraId="1FA96BEE" w14:textId="77777777" w:rsidR="006433B4" w:rsidRDefault="006433B4" w:rsidP="00B21111">
      <w:pPr>
        <w:tabs>
          <w:tab w:val="left" w:pos="1464"/>
        </w:tabs>
        <w:rPr>
          <w:sz w:val="24"/>
          <w:szCs w:val="24"/>
        </w:rPr>
      </w:pPr>
    </w:p>
    <w:p w14:paraId="6FF06535" w14:textId="77777777" w:rsidR="006433B4" w:rsidRDefault="006433B4" w:rsidP="00B21111">
      <w:pPr>
        <w:tabs>
          <w:tab w:val="left" w:pos="1464"/>
        </w:tabs>
        <w:rPr>
          <w:sz w:val="24"/>
          <w:szCs w:val="24"/>
        </w:rPr>
      </w:pPr>
    </w:p>
    <w:p w14:paraId="46C1D4F9" w14:textId="77777777" w:rsidR="006433B4" w:rsidRDefault="006433B4" w:rsidP="00B21111">
      <w:pPr>
        <w:tabs>
          <w:tab w:val="left" w:pos="1464"/>
        </w:tabs>
        <w:rPr>
          <w:sz w:val="24"/>
          <w:szCs w:val="24"/>
        </w:rPr>
      </w:pPr>
    </w:p>
    <w:p w14:paraId="419FF286" w14:textId="77777777" w:rsidR="006433B4" w:rsidRDefault="006433B4" w:rsidP="00B21111">
      <w:pPr>
        <w:tabs>
          <w:tab w:val="left" w:pos="1464"/>
        </w:tabs>
        <w:rPr>
          <w:sz w:val="24"/>
          <w:szCs w:val="24"/>
        </w:rPr>
      </w:pPr>
    </w:p>
    <w:p w14:paraId="03AFF7BC" w14:textId="77777777" w:rsidR="006433B4" w:rsidRDefault="006433B4" w:rsidP="00B21111">
      <w:pPr>
        <w:tabs>
          <w:tab w:val="left" w:pos="1464"/>
        </w:tabs>
        <w:rPr>
          <w:sz w:val="24"/>
          <w:szCs w:val="24"/>
        </w:rPr>
      </w:pPr>
    </w:p>
    <w:p w14:paraId="2053FE9B" w14:textId="77777777" w:rsidR="006433B4" w:rsidRDefault="006433B4" w:rsidP="00B21111">
      <w:pPr>
        <w:tabs>
          <w:tab w:val="left" w:pos="1464"/>
        </w:tabs>
        <w:rPr>
          <w:sz w:val="24"/>
          <w:szCs w:val="24"/>
        </w:rPr>
      </w:pPr>
    </w:p>
    <w:p w14:paraId="357399F3" w14:textId="77777777" w:rsidR="006433B4" w:rsidRDefault="006433B4" w:rsidP="00B21111">
      <w:pPr>
        <w:tabs>
          <w:tab w:val="left" w:pos="1464"/>
        </w:tabs>
        <w:rPr>
          <w:sz w:val="24"/>
          <w:szCs w:val="24"/>
        </w:rPr>
      </w:pPr>
    </w:p>
    <w:p w14:paraId="3EA5552A" w14:textId="77777777" w:rsidR="006433B4" w:rsidRDefault="006433B4" w:rsidP="00B21111">
      <w:pPr>
        <w:tabs>
          <w:tab w:val="left" w:pos="1464"/>
        </w:tabs>
        <w:rPr>
          <w:sz w:val="24"/>
          <w:szCs w:val="24"/>
        </w:rPr>
      </w:pPr>
    </w:p>
    <w:p w14:paraId="70509E91" w14:textId="77777777" w:rsidR="006433B4" w:rsidRDefault="006433B4" w:rsidP="00B21111">
      <w:pPr>
        <w:tabs>
          <w:tab w:val="left" w:pos="1464"/>
        </w:tabs>
        <w:rPr>
          <w:sz w:val="24"/>
          <w:szCs w:val="24"/>
        </w:rPr>
      </w:pPr>
    </w:p>
    <w:p w14:paraId="30FBD049" w14:textId="77777777" w:rsidR="006433B4" w:rsidRDefault="006433B4" w:rsidP="00B21111">
      <w:pPr>
        <w:tabs>
          <w:tab w:val="left" w:pos="1464"/>
        </w:tabs>
        <w:rPr>
          <w:sz w:val="24"/>
          <w:szCs w:val="24"/>
        </w:rPr>
      </w:pPr>
    </w:p>
    <w:p w14:paraId="0589150F" w14:textId="77777777" w:rsidR="006433B4" w:rsidRDefault="006433B4" w:rsidP="00B21111">
      <w:pPr>
        <w:tabs>
          <w:tab w:val="left" w:pos="1464"/>
        </w:tabs>
        <w:rPr>
          <w:sz w:val="24"/>
          <w:szCs w:val="24"/>
        </w:rPr>
      </w:pPr>
    </w:p>
    <w:p w14:paraId="60B810BE" w14:textId="77777777" w:rsidR="006433B4" w:rsidRDefault="006433B4" w:rsidP="00B21111">
      <w:pPr>
        <w:tabs>
          <w:tab w:val="left" w:pos="1464"/>
        </w:tabs>
        <w:rPr>
          <w:sz w:val="24"/>
          <w:szCs w:val="24"/>
        </w:rPr>
      </w:pPr>
    </w:p>
    <w:p w14:paraId="5FB149F5" w14:textId="77777777" w:rsidR="006433B4" w:rsidRDefault="006433B4" w:rsidP="00B21111">
      <w:pPr>
        <w:tabs>
          <w:tab w:val="left" w:pos="1464"/>
        </w:tabs>
        <w:rPr>
          <w:sz w:val="24"/>
          <w:szCs w:val="24"/>
        </w:rPr>
      </w:pPr>
    </w:p>
    <w:p w14:paraId="539491EA" w14:textId="77777777" w:rsidR="006433B4" w:rsidRDefault="006433B4" w:rsidP="00B21111">
      <w:pPr>
        <w:tabs>
          <w:tab w:val="left" w:pos="1464"/>
        </w:tabs>
        <w:rPr>
          <w:sz w:val="24"/>
          <w:szCs w:val="24"/>
        </w:rPr>
      </w:pPr>
    </w:p>
    <w:p w14:paraId="59D10CEA" w14:textId="77777777" w:rsidR="00AE2F9D" w:rsidRDefault="006433B4" w:rsidP="00B21111">
      <w:pPr>
        <w:tabs>
          <w:tab w:val="left" w:pos="1464"/>
        </w:tabs>
        <w:rPr>
          <w:b/>
          <w:bCs/>
          <w:sz w:val="24"/>
          <w:szCs w:val="24"/>
        </w:rPr>
      </w:pPr>
      <w:r w:rsidRPr="006433B4">
        <w:rPr>
          <w:b/>
          <w:bCs/>
          <w:sz w:val="24"/>
          <w:szCs w:val="24"/>
        </w:rPr>
        <w:t xml:space="preserve">      </w:t>
      </w:r>
    </w:p>
    <w:p w14:paraId="6A328344" w14:textId="77777777" w:rsidR="00AE2F9D" w:rsidRDefault="00AE2F9D" w:rsidP="00B21111">
      <w:pPr>
        <w:tabs>
          <w:tab w:val="left" w:pos="1464"/>
        </w:tabs>
        <w:rPr>
          <w:b/>
          <w:bCs/>
          <w:sz w:val="24"/>
          <w:szCs w:val="24"/>
        </w:rPr>
      </w:pPr>
    </w:p>
    <w:p w14:paraId="498CA9F3" w14:textId="77777777" w:rsidR="00AE2F9D" w:rsidRDefault="00AE2F9D" w:rsidP="00B21111">
      <w:pPr>
        <w:tabs>
          <w:tab w:val="left" w:pos="1464"/>
        </w:tabs>
        <w:rPr>
          <w:b/>
          <w:bCs/>
          <w:sz w:val="24"/>
          <w:szCs w:val="24"/>
        </w:rPr>
      </w:pPr>
    </w:p>
    <w:p w14:paraId="7B8112DA" w14:textId="77777777" w:rsidR="00AE2F9D" w:rsidRDefault="00AE2F9D" w:rsidP="00B21111">
      <w:pPr>
        <w:tabs>
          <w:tab w:val="left" w:pos="1464"/>
        </w:tabs>
        <w:rPr>
          <w:b/>
          <w:bCs/>
          <w:sz w:val="24"/>
          <w:szCs w:val="24"/>
        </w:rPr>
      </w:pPr>
    </w:p>
    <w:p w14:paraId="712C8D97" w14:textId="77777777" w:rsidR="00AE2F9D" w:rsidRDefault="00AE2F9D" w:rsidP="00B21111">
      <w:pPr>
        <w:tabs>
          <w:tab w:val="left" w:pos="1464"/>
        </w:tabs>
        <w:rPr>
          <w:b/>
          <w:bCs/>
          <w:sz w:val="24"/>
          <w:szCs w:val="24"/>
        </w:rPr>
      </w:pPr>
    </w:p>
    <w:p w14:paraId="345EDEBF" w14:textId="77777777" w:rsidR="00AE2F9D" w:rsidRDefault="00AE2F9D" w:rsidP="00B21111">
      <w:pPr>
        <w:tabs>
          <w:tab w:val="left" w:pos="1464"/>
        </w:tabs>
        <w:rPr>
          <w:b/>
          <w:bCs/>
          <w:sz w:val="24"/>
          <w:szCs w:val="24"/>
        </w:rPr>
      </w:pPr>
    </w:p>
    <w:p w14:paraId="692600C5" w14:textId="77777777" w:rsidR="00AE2F9D" w:rsidRDefault="00AE2F9D" w:rsidP="00B21111">
      <w:pPr>
        <w:tabs>
          <w:tab w:val="left" w:pos="1464"/>
        </w:tabs>
        <w:rPr>
          <w:b/>
          <w:bCs/>
          <w:sz w:val="24"/>
          <w:szCs w:val="24"/>
        </w:rPr>
      </w:pPr>
    </w:p>
    <w:p w14:paraId="62F7AD5A" w14:textId="77777777" w:rsidR="00AE2F9D" w:rsidRDefault="00AE2F9D" w:rsidP="00B21111">
      <w:pPr>
        <w:tabs>
          <w:tab w:val="left" w:pos="1464"/>
        </w:tabs>
        <w:rPr>
          <w:b/>
          <w:bCs/>
          <w:sz w:val="24"/>
          <w:szCs w:val="24"/>
        </w:rPr>
      </w:pPr>
    </w:p>
    <w:p w14:paraId="68941711" w14:textId="77777777" w:rsidR="00A008C9" w:rsidRDefault="00A008C9" w:rsidP="00B21111">
      <w:pPr>
        <w:tabs>
          <w:tab w:val="left" w:pos="1464"/>
        </w:tabs>
        <w:rPr>
          <w:b/>
          <w:bCs/>
          <w:sz w:val="24"/>
          <w:szCs w:val="24"/>
        </w:rPr>
      </w:pPr>
    </w:p>
    <w:p w14:paraId="587CA967" w14:textId="77777777" w:rsidR="00A008C9" w:rsidRDefault="00A008C9" w:rsidP="00B21111">
      <w:pPr>
        <w:tabs>
          <w:tab w:val="left" w:pos="1464"/>
        </w:tabs>
        <w:rPr>
          <w:b/>
          <w:bCs/>
          <w:sz w:val="24"/>
          <w:szCs w:val="24"/>
        </w:rPr>
      </w:pPr>
    </w:p>
    <w:p w14:paraId="40351305" w14:textId="77777777" w:rsidR="00A008C9" w:rsidRDefault="00A008C9" w:rsidP="00B21111">
      <w:pPr>
        <w:tabs>
          <w:tab w:val="left" w:pos="1464"/>
        </w:tabs>
        <w:rPr>
          <w:b/>
          <w:bCs/>
          <w:sz w:val="24"/>
          <w:szCs w:val="24"/>
        </w:rPr>
      </w:pPr>
    </w:p>
    <w:p w14:paraId="7949737F" w14:textId="417BA9FC" w:rsidR="006433B4" w:rsidRPr="00736873" w:rsidRDefault="006433B4" w:rsidP="00B21111">
      <w:pPr>
        <w:tabs>
          <w:tab w:val="left" w:pos="1464"/>
        </w:tabs>
        <w:rPr>
          <w:rFonts w:ascii="Times New Roman" w:hAnsi="Times New Roman" w:cs="Times New Roman"/>
          <w:b/>
          <w:bCs/>
          <w:sz w:val="28"/>
          <w:szCs w:val="28"/>
        </w:rPr>
      </w:pPr>
      <w:r w:rsidRPr="00736873">
        <w:rPr>
          <w:rFonts w:ascii="Times New Roman" w:hAnsi="Times New Roman" w:cs="Times New Roman"/>
          <w:b/>
          <w:bCs/>
          <w:sz w:val="28"/>
          <w:szCs w:val="28"/>
        </w:rPr>
        <w:t>REFERENCES</w:t>
      </w:r>
    </w:p>
    <w:p w14:paraId="3A0EA7AC" w14:textId="77777777" w:rsidR="006433B4" w:rsidRDefault="006433B4" w:rsidP="00B21111">
      <w:pPr>
        <w:tabs>
          <w:tab w:val="left" w:pos="1464"/>
        </w:tabs>
      </w:pPr>
    </w:p>
    <w:p w14:paraId="0E861B75" w14:textId="77777777" w:rsidR="006433B4" w:rsidRPr="00736873" w:rsidRDefault="006433B4" w:rsidP="00B00260">
      <w:pPr>
        <w:tabs>
          <w:tab w:val="left" w:pos="1464"/>
        </w:tabs>
        <w:spacing w:line="360" w:lineRule="auto"/>
        <w:rPr>
          <w:rFonts w:ascii="Times New Roman" w:hAnsi="Times New Roman" w:cs="Times New Roman"/>
          <w:sz w:val="24"/>
          <w:szCs w:val="24"/>
        </w:rPr>
      </w:pPr>
      <w:r w:rsidRPr="00736873">
        <w:rPr>
          <w:rFonts w:ascii="Times New Roman" w:hAnsi="Times New Roman" w:cs="Times New Roman"/>
          <w:sz w:val="24"/>
          <w:szCs w:val="24"/>
        </w:rPr>
        <w:t xml:space="preserve">1. National Building Code – 2005. </w:t>
      </w:r>
    </w:p>
    <w:p w14:paraId="2B0B60D1" w14:textId="7CAB832A" w:rsidR="00340384" w:rsidRPr="00736873" w:rsidRDefault="006433B4" w:rsidP="00B00260">
      <w:pPr>
        <w:tabs>
          <w:tab w:val="left" w:pos="1464"/>
        </w:tabs>
        <w:spacing w:line="360" w:lineRule="auto"/>
        <w:rPr>
          <w:rFonts w:ascii="Times New Roman" w:hAnsi="Times New Roman" w:cs="Times New Roman"/>
          <w:sz w:val="24"/>
          <w:szCs w:val="24"/>
        </w:rPr>
      </w:pPr>
      <w:r w:rsidRPr="00736873">
        <w:rPr>
          <w:rFonts w:ascii="Times New Roman" w:hAnsi="Times New Roman" w:cs="Times New Roman"/>
          <w:sz w:val="24"/>
          <w:szCs w:val="24"/>
        </w:rPr>
        <w:t>2. Design standards for urban infrastructure shopping centers and other public urban space</w:t>
      </w:r>
      <w:r w:rsidR="00736873">
        <w:rPr>
          <w:rFonts w:ascii="Times New Roman" w:hAnsi="Times New Roman" w:cs="Times New Roman"/>
          <w:sz w:val="24"/>
          <w:szCs w:val="24"/>
        </w:rPr>
        <w:t xml:space="preserve">s       </w:t>
      </w:r>
      <w:r w:rsidR="00340384">
        <w:rPr>
          <w:rFonts w:ascii="Times New Roman" w:hAnsi="Times New Roman" w:cs="Times New Roman"/>
          <w:sz w:val="24"/>
          <w:szCs w:val="24"/>
        </w:rPr>
        <w:t xml:space="preserve">         </w:t>
      </w:r>
      <w:r w:rsidRPr="00736873">
        <w:rPr>
          <w:rFonts w:ascii="Times New Roman" w:hAnsi="Times New Roman" w:cs="Times New Roman"/>
          <w:sz w:val="24"/>
          <w:szCs w:val="24"/>
        </w:rPr>
        <w:t xml:space="preserve"> </w:t>
      </w:r>
      <w:r w:rsidR="00B04023">
        <w:rPr>
          <w:rFonts w:ascii="Times New Roman" w:hAnsi="Times New Roman" w:cs="Times New Roman"/>
          <w:sz w:val="24"/>
          <w:szCs w:val="24"/>
        </w:rPr>
        <w:t xml:space="preserve">  </w:t>
      </w:r>
      <w:r w:rsidR="00340384" w:rsidRPr="00736873">
        <w:rPr>
          <w:rFonts w:ascii="Times New Roman" w:hAnsi="Times New Roman" w:cs="Times New Roman"/>
          <w:sz w:val="24"/>
          <w:szCs w:val="24"/>
        </w:rPr>
        <w:t xml:space="preserve">Edition 1 Revision 0, page </w:t>
      </w:r>
      <w:proofErr w:type="gramStart"/>
      <w:r w:rsidR="00340384" w:rsidRPr="00736873">
        <w:rPr>
          <w:rFonts w:ascii="Times New Roman" w:hAnsi="Times New Roman" w:cs="Times New Roman"/>
          <w:sz w:val="24"/>
          <w:szCs w:val="24"/>
        </w:rPr>
        <w:t>no:</w:t>
      </w:r>
      <w:proofErr w:type="gramEnd"/>
      <w:r w:rsidR="00340384" w:rsidRPr="00736873">
        <w:rPr>
          <w:rFonts w:ascii="Times New Roman" w:hAnsi="Times New Roman" w:cs="Times New Roman"/>
          <w:sz w:val="24"/>
          <w:szCs w:val="24"/>
        </w:rPr>
        <w:t xml:space="preserve"> 17-4. </w:t>
      </w:r>
    </w:p>
    <w:p w14:paraId="0F06ED59" w14:textId="77777777" w:rsidR="006433B4" w:rsidRPr="00736873" w:rsidRDefault="006433B4" w:rsidP="00B00260">
      <w:pPr>
        <w:tabs>
          <w:tab w:val="left" w:pos="1464"/>
        </w:tabs>
        <w:spacing w:line="360" w:lineRule="auto"/>
        <w:rPr>
          <w:rFonts w:ascii="Times New Roman" w:hAnsi="Times New Roman" w:cs="Times New Roman"/>
          <w:sz w:val="24"/>
          <w:szCs w:val="24"/>
        </w:rPr>
      </w:pPr>
      <w:r w:rsidRPr="00736873">
        <w:rPr>
          <w:rFonts w:ascii="Times New Roman" w:hAnsi="Times New Roman" w:cs="Times New Roman"/>
          <w:sz w:val="24"/>
          <w:szCs w:val="24"/>
        </w:rPr>
        <w:t xml:space="preserve">3. IS 456:2000 Code of Practice for Plain and Reinforced </w:t>
      </w:r>
      <w:proofErr w:type="gramStart"/>
      <w:r w:rsidRPr="00736873">
        <w:rPr>
          <w:rFonts w:ascii="Times New Roman" w:hAnsi="Times New Roman" w:cs="Times New Roman"/>
          <w:sz w:val="24"/>
          <w:szCs w:val="24"/>
        </w:rPr>
        <w:t>Concrete.</w:t>
      </w:r>
      <w:proofErr w:type="gramEnd"/>
      <w:r w:rsidRPr="00736873">
        <w:rPr>
          <w:rFonts w:ascii="Times New Roman" w:hAnsi="Times New Roman" w:cs="Times New Roman"/>
          <w:sz w:val="24"/>
          <w:szCs w:val="24"/>
        </w:rPr>
        <w:t xml:space="preserve"> </w:t>
      </w:r>
    </w:p>
    <w:p w14:paraId="0BC8033D" w14:textId="77777777" w:rsidR="006433B4" w:rsidRPr="00736873" w:rsidRDefault="006433B4" w:rsidP="00B00260">
      <w:pPr>
        <w:tabs>
          <w:tab w:val="left" w:pos="1464"/>
        </w:tabs>
        <w:spacing w:line="360" w:lineRule="auto"/>
        <w:rPr>
          <w:rFonts w:ascii="Times New Roman" w:hAnsi="Times New Roman" w:cs="Times New Roman"/>
          <w:sz w:val="24"/>
          <w:szCs w:val="24"/>
        </w:rPr>
      </w:pPr>
      <w:r w:rsidRPr="00736873">
        <w:rPr>
          <w:rFonts w:ascii="Times New Roman" w:hAnsi="Times New Roman" w:cs="Times New Roman"/>
          <w:sz w:val="24"/>
          <w:szCs w:val="24"/>
        </w:rPr>
        <w:t xml:space="preserve">4. IS 875 part 2, Design loads Table 26. </w:t>
      </w:r>
    </w:p>
    <w:p w14:paraId="58A424D9" w14:textId="77777777" w:rsidR="006433B4" w:rsidRPr="00736873" w:rsidRDefault="006433B4" w:rsidP="00B00260">
      <w:pPr>
        <w:tabs>
          <w:tab w:val="left" w:pos="1464"/>
        </w:tabs>
        <w:spacing w:line="360" w:lineRule="auto"/>
        <w:rPr>
          <w:rFonts w:ascii="Times New Roman" w:hAnsi="Times New Roman" w:cs="Times New Roman"/>
          <w:sz w:val="24"/>
          <w:szCs w:val="24"/>
        </w:rPr>
      </w:pPr>
      <w:r w:rsidRPr="00736873">
        <w:rPr>
          <w:rFonts w:ascii="Times New Roman" w:hAnsi="Times New Roman" w:cs="Times New Roman"/>
          <w:sz w:val="24"/>
          <w:szCs w:val="24"/>
        </w:rPr>
        <w:t xml:space="preserve">5. Design of R.C.C. Structures by N. Krishna Raju. </w:t>
      </w:r>
    </w:p>
    <w:p w14:paraId="383AFE4E" w14:textId="65931EC9" w:rsidR="006433B4" w:rsidRPr="00736873" w:rsidRDefault="002075A2" w:rsidP="00B00260">
      <w:pPr>
        <w:tabs>
          <w:tab w:val="left" w:pos="1464"/>
        </w:tabs>
        <w:spacing w:line="360" w:lineRule="auto"/>
        <w:rPr>
          <w:rFonts w:ascii="Times New Roman" w:hAnsi="Times New Roman" w:cs="Times New Roman"/>
          <w:sz w:val="24"/>
          <w:szCs w:val="24"/>
        </w:rPr>
      </w:pPr>
      <w:r w:rsidRPr="00736873">
        <w:rPr>
          <w:rFonts w:ascii="Times New Roman" w:hAnsi="Times New Roman" w:cs="Times New Roman"/>
          <w:sz w:val="24"/>
          <w:szCs w:val="24"/>
        </w:rPr>
        <w:t>6</w:t>
      </w:r>
      <w:r w:rsidR="006433B4" w:rsidRPr="00736873">
        <w:rPr>
          <w:rFonts w:ascii="Times New Roman" w:hAnsi="Times New Roman" w:cs="Times New Roman"/>
          <w:sz w:val="24"/>
          <w:szCs w:val="24"/>
        </w:rPr>
        <w:t xml:space="preserve">. SP16, Bureau of Indian standard, New Delhi, 1990. </w:t>
      </w:r>
    </w:p>
    <w:p w14:paraId="4EAFD03E" w14:textId="1BFFFB8D" w:rsidR="006433B4" w:rsidRPr="00736873" w:rsidRDefault="002075A2" w:rsidP="00B00260">
      <w:pPr>
        <w:tabs>
          <w:tab w:val="left" w:pos="1464"/>
        </w:tabs>
        <w:spacing w:line="360" w:lineRule="auto"/>
        <w:rPr>
          <w:rFonts w:ascii="Times New Roman" w:hAnsi="Times New Roman" w:cs="Times New Roman"/>
          <w:sz w:val="24"/>
          <w:szCs w:val="24"/>
        </w:rPr>
      </w:pPr>
      <w:r w:rsidRPr="00736873">
        <w:rPr>
          <w:rFonts w:ascii="Times New Roman" w:hAnsi="Times New Roman" w:cs="Times New Roman"/>
          <w:sz w:val="24"/>
          <w:szCs w:val="24"/>
        </w:rPr>
        <w:t>7</w:t>
      </w:r>
      <w:r w:rsidR="006433B4" w:rsidRPr="00736873">
        <w:rPr>
          <w:rFonts w:ascii="Times New Roman" w:hAnsi="Times New Roman" w:cs="Times New Roman"/>
          <w:sz w:val="24"/>
          <w:szCs w:val="24"/>
        </w:rPr>
        <w:t xml:space="preserve">. Ten Principles for Rethinking the Mall, Page No: </w:t>
      </w:r>
      <w:proofErr w:type="gramStart"/>
      <w:r w:rsidR="006433B4" w:rsidRPr="00736873">
        <w:rPr>
          <w:rFonts w:ascii="Times New Roman" w:hAnsi="Times New Roman" w:cs="Times New Roman"/>
          <w:sz w:val="24"/>
          <w:szCs w:val="24"/>
        </w:rPr>
        <w:t>6</w:t>
      </w:r>
      <w:proofErr w:type="gramEnd"/>
      <w:r w:rsidR="006433B4" w:rsidRPr="00736873">
        <w:rPr>
          <w:rFonts w:ascii="Times New Roman" w:hAnsi="Times New Roman" w:cs="Times New Roman"/>
          <w:sz w:val="24"/>
          <w:szCs w:val="24"/>
        </w:rPr>
        <w:t xml:space="preserve">. </w:t>
      </w:r>
    </w:p>
    <w:p w14:paraId="7F6BAD37" w14:textId="3B260554" w:rsidR="006433B4" w:rsidRPr="00736873" w:rsidRDefault="002075A2" w:rsidP="00B00260">
      <w:pPr>
        <w:tabs>
          <w:tab w:val="left" w:pos="1464"/>
        </w:tabs>
        <w:spacing w:line="360" w:lineRule="auto"/>
        <w:rPr>
          <w:sz w:val="24"/>
          <w:szCs w:val="24"/>
        </w:rPr>
      </w:pPr>
      <w:r w:rsidRPr="00736873">
        <w:rPr>
          <w:rFonts w:ascii="Times New Roman" w:hAnsi="Times New Roman" w:cs="Times New Roman"/>
          <w:sz w:val="24"/>
          <w:szCs w:val="24"/>
        </w:rPr>
        <w:t>8</w:t>
      </w:r>
      <w:r w:rsidR="006433B4" w:rsidRPr="00736873">
        <w:rPr>
          <w:rFonts w:ascii="Times New Roman" w:hAnsi="Times New Roman" w:cs="Times New Roman"/>
          <w:sz w:val="24"/>
          <w:szCs w:val="24"/>
        </w:rPr>
        <w:t>. AUTO CADD user manual</w:t>
      </w:r>
      <w:r w:rsidR="006433B4" w:rsidRPr="00736873">
        <w:rPr>
          <w:sz w:val="24"/>
          <w:szCs w:val="24"/>
        </w:rPr>
        <w:t xml:space="preserve"> </w:t>
      </w:r>
    </w:p>
    <w:sectPr w:rsidR="006433B4" w:rsidRPr="00736873" w:rsidSect="00183D45">
      <w:footerReference w:type="default" r:id="rId19"/>
      <w:pgSz w:w="12240" w:h="15840"/>
      <w:pgMar w:top="1134" w:right="1418" w:bottom="964"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4F5BD1" w14:textId="77777777" w:rsidR="007A46E9" w:rsidRDefault="007A46E9" w:rsidP="006F14BD">
      <w:r>
        <w:separator/>
      </w:r>
    </w:p>
    <w:p w14:paraId="5282548A" w14:textId="77777777" w:rsidR="007A46E9" w:rsidRDefault="007A46E9"/>
  </w:endnote>
  <w:endnote w:type="continuationSeparator" w:id="0">
    <w:p w14:paraId="1E548F07" w14:textId="77777777" w:rsidR="007A46E9" w:rsidRDefault="007A46E9" w:rsidP="006F14BD">
      <w:r>
        <w:continuationSeparator/>
      </w:r>
    </w:p>
    <w:p w14:paraId="2CFFB139" w14:textId="77777777" w:rsidR="007A46E9" w:rsidRDefault="007A46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MT">
    <w:altName w:val="Aria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1484314"/>
      <w:docPartObj>
        <w:docPartGallery w:val="Page Numbers (Bottom of Page)"/>
        <w:docPartUnique/>
      </w:docPartObj>
    </w:sdtPr>
    <w:sdtEndPr>
      <w:rPr>
        <w:noProof/>
      </w:rPr>
    </w:sdtEndPr>
    <w:sdtContent>
      <w:p w14:paraId="2A8775AC" w14:textId="3DFF4D93" w:rsidR="00404C65" w:rsidRDefault="00404C65">
        <w:pPr>
          <w:pStyle w:val="Footer"/>
          <w:jc w:val="center"/>
        </w:pPr>
        <w:r>
          <w:fldChar w:fldCharType="begin"/>
        </w:r>
        <w:r>
          <w:instrText xml:space="preserve"> PAGE   \* MERGEFORMAT </w:instrText>
        </w:r>
        <w:r>
          <w:fldChar w:fldCharType="separate"/>
        </w:r>
        <w:r w:rsidR="0055520F">
          <w:rPr>
            <w:noProof/>
          </w:rPr>
          <w:t>19</w:t>
        </w:r>
        <w:r>
          <w:rPr>
            <w:noProof/>
          </w:rPr>
          <w:fldChar w:fldCharType="end"/>
        </w:r>
      </w:p>
    </w:sdtContent>
  </w:sdt>
  <w:p w14:paraId="08BEEFDB" w14:textId="22525FB6" w:rsidR="00404C65" w:rsidRDefault="00404C65">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787B8" w14:textId="77777777" w:rsidR="007A46E9" w:rsidRDefault="007A46E9" w:rsidP="006F14BD">
      <w:r>
        <w:separator/>
      </w:r>
    </w:p>
    <w:p w14:paraId="502E4EFF" w14:textId="77777777" w:rsidR="007A46E9" w:rsidRDefault="007A46E9"/>
  </w:footnote>
  <w:footnote w:type="continuationSeparator" w:id="0">
    <w:p w14:paraId="67E31DA5" w14:textId="77777777" w:rsidR="007A46E9" w:rsidRDefault="007A46E9" w:rsidP="006F14BD">
      <w:r>
        <w:continuationSeparator/>
      </w:r>
    </w:p>
    <w:p w14:paraId="0EF52BEB" w14:textId="77777777" w:rsidR="007A46E9" w:rsidRDefault="007A46E9"/>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713D6"/>
    <w:multiLevelType w:val="hybridMultilevel"/>
    <w:tmpl w:val="08783A9C"/>
    <w:lvl w:ilvl="0" w:tplc="96303766">
      <w:start w:val="1"/>
      <w:numFmt w:val="bullet"/>
      <w:lvlText w:val="•"/>
      <w:lvlJc w:val="left"/>
      <w:pPr>
        <w:tabs>
          <w:tab w:val="num" w:pos="720"/>
        </w:tabs>
        <w:ind w:left="720" w:hanging="360"/>
      </w:pPr>
      <w:rPr>
        <w:rFonts w:ascii="Arial MT" w:hAnsi="Arial MT" w:hint="default"/>
      </w:rPr>
    </w:lvl>
    <w:lvl w:ilvl="1" w:tplc="BE544D62" w:tentative="1">
      <w:start w:val="1"/>
      <w:numFmt w:val="bullet"/>
      <w:lvlText w:val="•"/>
      <w:lvlJc w:val="left"/>
      <w:pPr>
        <w:tabs>
          <w:tab w:val="num" w:pos="1440"/>
        </w:tabs>
        <w:ind w:left="1440" w:hanging="360"/>
      </w:pPr>
      <w:rPr>
        <w:rFonts w:ascii="Arial MT" w:hAnsi="Arial MT" w:hint="default"/>
      </w:rPr>
    </w:lvl>
    <w:lvl w:ilvl="2" w:tplc="26E477B2" w:tentative="1">
      <w:start w:val="1"/>
      <w:numFmt w:val="bullet"/>
      <w:lvlText w:val="•"/>
      <w:lvlJc w:val="left"/>
      <w:pPr>
        <w:tabs>
          <w:tab w:val="num" w:pos="2160"/>
        </w:tabs>
        <w:ind w:left="2160" w:hanging="360"/>
      </w:pPr>
      <w:rPr>
        <w:rFonts w:ascii="Arial MT" w:hAnsi="Arial MT" w:hint="default"/>
      </w:rPr>
    </w:lvl>
    <w:lvl w:ilvl="3" w:tplc="4FF4A4F6" w:tentative="1">
      <w:start w:val="1"/>
      <w:numFmt w:val="bullet"/>
      <w:lvlText w:val="•"/>
      <w:lvlJc w:val="left"/>
      <w:pPr>
        <w:tabs>
          <w:tab w:val="num" w:pos="2880"/>
        </w:tabs>
        <w:ind w:left="2880" w:hanging="360"/>
      </w:pPr>
      <w:rPr>
        <w:rFonts w:ascii="Arial MT" w:hAnsi="Arial MT" w:hint="default"/>
      </w:rPr>
    </w:lvl>
    <w:lvl w:ilvl="4" w:tplc="185E3396" w:tentative="1">
      <w:start w:val="1"/>
      <w:numFmt w:val="bullet"/>
      <w:lvlText w:val="•"/>
      <w:lvlJc w:val="left"/>
      <w:pPr>
        <w:tabs>
          <w:tab w:val="num" w:pos="3600"/>
        </w:tabs>
        <w:ind w:left="3600" w:hanging="360"/>
      </w:pPr>
      <w:rPr>
        <w:rFonts w:ascii="Arial MT" w:hAnsi="Arial MT" w:hint="default"/>
      </w:rPr>
    </w:lvl>
    <w:lvl w:ilvl="5" w:tplc="62E8FAA0" w:tentative="1">
      <w:start w:val="1"/>
      <w:numFmt w:val="bullet"/>
      <w:lvlText w:val="•"/>
      <w:lvlJc w:val="left"/>
      <w:pPr>
        <w:tabs>
          <w:tab w:val="num" w:pos="4320"/>
        </w:tabs>
        <w:ind w:left="4320" w:hanging="360"/>
      </w:pPr>
      <w:rPr>
        <w:rFonts w:ascii="Arial MT" w:hAnsi="Arial MT" w:hint="default"/>
      </w:rPr>
    </w:lvl>
    <w:lvl w:ilvl="6" w:tplc="76D09712" w:tentative="1">
      <w:start w:val="1"/>
      <w:numFmt w:val="bullet"/>
      <w:lvlText w:val="•"/>
      <w:lvlJc w:val="left"/>
      <w:pPr>
        <w:tabs>
          <w:tab w:val="num" w:pos="5040"/>
        </w:tabs>
        <w:ind w:left="5040" w:hanging="360"/>
      </w:pPr>
      <w:rPr>
        <w:rFonts w:ascii="Arial MT" w:hAnsi="Arial MT" w:hint="default"/>
      </w:rPr>
    </w:lvl>
    <w:lvl w:ilvl="7" w:tplc="363619BE" w:tentative="1">
      <w:start w:val="1"/>
      <w:numFmt w:val="bullet"/>
      <w:lvlText w:val="•"/>
      <w:lvlJc w:val="left"/>
      <w:pPr>
        <w:tabs>
          <w:tab w:val="num" w:pos="5760"/>
        </w:tabs>
        <w:ind w:left="5760" w:hanging="360"/>
      </w:pPr>
      <w:rPr>
        <w:rFonts w:ascii="Arial MT" w:hAnsi="Arial MT" w:hint="default"/>
      </w:rPr>
    </w:lvl>
    <w:lvl w:ilvl="8" w:tplc="E9088FF8" w:tentative="1">
      <w:start w:val="1"/>
      <w:numFmt w:val="bullet"/>
      <w:lvlText w:val="•"/>
      <w:lvlJc w:val="left"/>
      <w:pPr>
        <w:tabs>
          <w:tab w:val="num" w:pos="6480"/>
        </w:tabs>
        <w:ind w:left="6480" w:hanging="360"/>
      </w:pPr>
      <w:rPr>
        <w:rFonts w:ascii="Arial MT" w:hAnsi="Arial MT" w:hint="default"/>
      </w:rPr>
    </w:lvl>
  </w:abstractNum>
  <w:abstractNum w:abstractNumId="1" w15:restartNumberingAfterBreak="0">
    <w:nsid w:val="0C013A9E"/>
    <w:multiLevelType w:val="hybridMultilevel"/>
    <w:tmpl w:val="0718A472"/>
    <w:lvl w:ilvl="0" w:tplc="34DAEA90">
      <w:start w:val="1"/>
      <w:numFmt w:val="bullet"/>
      <w:lvlText w:val="•"/>
      <w:lvlJc w:val="left"/>
      <w:pPr>
        <w:tabs>
          <w:tab w:val="num" w:pos="720"/>
        </w:tabs>
        <w:ind w:left="720" w:hanging="360"/>
      </w:pPr>
      <w:rPr>
        <w:rFonts w:ascii="Arial MT" w:hAnsi="Arial MT" w:hint="default"/>
      </w:rPr>
    </w:lvl>
    <w:lvl w:ilvl="1" w:tplc="5A8AC97A" w:tentative="1">
      <w:start w:val="1"/>
      <w:numFmt w:val="bullet"/>
      <w:lvlText w:val="•"/>
      <w:lvlJc w:val="left"/>
      <w:pPr>
        <w:tabs>
          <w:tab w:val="num" w:pos="1440"/>
        </w:tabs>
        <w:ind w:left="1440" w:hanging="360"/>
      </w:pPr>
      <w:rPr>
        <w:rFonts w:ascii="Arial MT" w:hAnsi="Arial MT" w:hint="default"/>
      </w:rPr>
    </w:lvl>
    <w:lvl w:ilvl="2" w:tplc="D24E7FD6" w:tentative="1">
      <w:start w:val="1"/>
      <w:numFmt w:val="bullet"/>
      <w:lvlText w:val="•"/>
      <w:lvlJc w:val="left"/>
      <w:pPr>
        <w:tabs>
          <w:tab w:val="num" w:pos="2160"/>
        </w:tabs>
        <w:ind w:left="2160" w:hanging="360"/>
      </w:pPr>
      <w:rPr>
        <w:rFonts w:ascii="Arial MT" w:hAnsi="Arial MT" w:hint="default"/>
      </w:rPr>
    </w:lvl>
    <w:lvl w:ilvl="3" w:tplc="BD76EB16" w:tentative="1">
      <w:start w:val="1"/>
      <w:numFmt w:val="bullet"/>
      <w:lvlText w:val="•"/>
      <w:lvlJc w:val="left"/>
      <w:pPr>
        <w:tabs>
          <w:tab w:val="num" w:pos="2880"/>
        </w:tabs>
        <w:ind w:left="2880" w:hanging="360"/>
      </w:pPr>
      <w:rPr>
        <w:rFonts w:ascii="Arial MT" w:hAnsi="Arial MT" w:hint="default"/>
      </w:rPr>
    </w:lvl>
    <w:lvl w:ilvl="4" w:tplc="539A8FA2" w:tentative="1">
      <w:start w:val="1"/>
      <w:numFmt w:val="bullet"/>
      <w:lvlText w:val="•"/>
      <w:lvlJc w:val="left"/>
      <w:pPr>
        <w:tabs>
          <w:tab w:val="num" w:pos="3600"/>
        </w:tabs>
        <w:ind w:left="3600" w:hanging="360"/>
      </w:pPr>
      <w:rPr>
        <w:rFonts w:ascii="Arial MT" w:hAnsi="Arial MT" w:hint="default"/>
      </w:rPr>
    </w:lvl>
    <w:lvl w:ilvl="5" w:tplc="C72C82E2" w:tentative="1">
      <w:start w:val="1"/>
      <w:numFmt w:val="bullet"/>
      <w:lvlText w:val="•"/>
      <w:lvlJc w:val="left"/>
      <w:pPr>
        <w:tabs>
          <w:tab w:val="num" w:pos="4320"/>
        </w:tabs>
        <w:ind w:left="4320" w:hanging="360"/>
      </w:pPr>
      <w:rPr>
        <w:rFonts w:ascii="Arial MT" w:hAnsi="Arial MT" w:hint="default"/>
      </w:rPr>
    </w:lvl>
    <w:lvl w:ilvl="6" w:tplc="8F1CCC5C" w:tentative="1">
      <w:start w:val="1"/>
      <w:numFmt w:val="bullet"/>
      <w:lvlText w:val="•"/>
      <w:lvlJc w:val="left"/>
      <w:pPr>
        <w:tabs>
          <w:tab w:val="num" w:pos="5040"/>
        </w:tabs>
        <w:ind w:left="5040" w:hanging="360"/>
      </w:pPr>
      <w:rPr>
        <w:rFonts w:ascii="Arial MT" w:hAnsi="Arial MT" w:hint="default"/>
      </w:rPr>
    </w:lvl>
    <w:lvl w:ilvl="7" w:tplc="5EA2E1EE" w:tentative="1">
      <w:start w:val="1"/>
      <w:numFmt w:val="bullet"/>
      <w:lvlText w:val="•"/>
      <w:lvlJc w:val="left"/>
      <w:pPr>
        <w:tabs>
          <w:tab w:val="num" w:pos="5760"/>
        </w:tabs>
        <w:ind w:left="5760" w:hanging="360"/>
      </w:pPr>
      <w:rPr>
        <w:rFonts w:ascii="Arial MT" w:hAnsi="Arial MT" w:hint="default"/>
      </w:rPr>
    </w:lvl>
    <w:lvl w:ilvl="8" w:tplc="EBE8E778" w:tentative="1">
      <w:start w:val="1"/>
      <w:numFmt w:val="bullet"/>
      <w:lvlText w:val="•"/>
      <w:lvlJc w:val="left"/>
      <w:pPr>
        <w:tabs>
          <w:tab w:val="num" w:pos="6480"/>
        </w:tabs>
        <w:ind w:left="6480" w:hanging="360"/>
      </w:pPr>
      <w:rPr>
        <w:rFonts w:ascii="Arial MT" w:hAnsi="Arial MT" w:hint="default"/>
      </w:rPr>
    </w:lvl>
  </w:abstractNum>
  <w:abstractNum w:abstractNumId="2" w15:restartNumberingAfterBreak="0">
    <w:nsid w:val="0FA97789"/>
    <w:multiLevelType w:val="multilevel"/>
    <w:tmpl w:val="17129462"/>
    <w:lvl w:ilvl="0">
      <w:start w:val="1"/>
      <w:numFmt w:val="decimal"/>
      <w:lvlText w:val="%1"/>
      <w:lvlJc w:val="left"/>
      <w:pPr>
        <w:ind w:left="1368" w:hanging="1368"/>
      </w:pPr>
      <w:rPr>
        <w:rFonts w:hint="default"/>
      </w:rPr>
    </w:lvl>
    <w:lvl w:ilvl="1">
      <w:start w:val="1"/>
      <w:numFmt w:val="decimal"/>
      <w:lvlText w:val="%1.%2"/>
      <w:lvlJc w:val="left"/>
      <w:pPr>
        <w:ind w:left="1368" w:hanging="1368"/>
      </w:pPr>
      <w:rPr>
        <w:rFonts w:hint="default"/>
      </w:rPr>
    </w:lvl>
    <w:lvl w:ilvl="2">
      <w:start w:val="1"/>
      <w:numFmt w:val="decimal"/>
      <w:lvlText w:val="%1.%2.%3"/>
      <w:lvlJc w:val="left"/>
      <w:pPr>
        <w:ind w:left="1368" w:hanging="1368"/>
      </w:pPr>
      <w:rPr>
        <w:rFonts w:hint="default"/>
      </w:rPr>
    </w:lvl>
    <w:lvl w:ilvl="3">
      <w:start w:val="1"/>
      <w:numFmt w:val="decimal"/>
      <w:lvlText w:val="%1.%2.%3.%4"/>
      <w:lvlJc w:val="left"/>
      <w:pPr>
        <w:ind w:left="1368" w:hanging="1368"/>
      </w:pPr>
      <w:rPr>
        <w:rFonts w:hint="default"/>
      </w:rPr>
    </w:lvl>
    <w:lvl w:ilvl="4">
      <w:start w:val="1"/>
      <w:numFmt w:val="decimal"/>
      <w:lvlText w:val="%1.%2.%3.%4.%5"/>
      <w:lvlJc w:val="left"/>
      <w:pPr>
        <w:ind w:left="1368" w:hanging="1368"/>
      </w:pPr>
      <w:rPr>
        <w:rFonts w:hint="default"/>
      </w:rPr>
    </w:lvl>
    <w:lvl w:ilvl="5">
      <w:start w:val="1"/>
      <w:numFmt w:val="decimal"/>
      <w:lvlText w:val="%1.%2.%3.%4.%5.%6"/>
      <w:lvlJc w:val="left"/>
      <w:pPr>
        <w:ind w:left="1368" w:hanging="1368"/>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49E240C"/>
    <w:multiLevelType w:val="hybridMultilevel"/>
    <w:tmpl w:val="3420F898"/>
    <w:lvl w:ilvl="0" w:tplc="960E152A">
      <w:start w:val="1"/>
      <w:numFmt w:val="bullet"/>
      <w:lvlText w:val="•"/>
      <w:lvlJc w:val="left"/>
      <w:pPr>
        <w:tabs>
          <w:tab w:val="num" w:pos="720"/>
        </w:tabs>
        <w:ind w:left="720" w:hanging="360"/>
      </w:pPr>
      <w:rPr>
        <w:rFonts w:ascii="Arial MT" w:hAnsi="Arial MT" w:hint="default"/>
      </w:rPr>
    </w:lvl>
    <w:lvl w:ilvl="1" w:tplc="2F484B0C" w:tentative="1">
      <w:start w:val="1"/>
      <w:numFmt w:val="bullet"/>
      <w:lvlText w:val="•"/>
      <w:lvlJc w:val="left"/>
      <w:pPr>
        <w:tabs>
          <w:tab w:val="num" w:pos="1440"/>
        </w:tabs>
        <w:ind w:left="1440" w:hanging="360"/>
      </w:pPr>
      <w:rPr>
        <w:rFonts w:ascii="Arial MT" w:hAnsi="Arial MT" w:hint="default"/>
      </w:rPr>
    </w:lvl>
    <w:lvl w:ilvl="2" w:tplc="9C7CC286" w:tentative="1">
      <w:start w:val="1"/>
      <w:numFmt w:val="bullet"/>
      <w:lvlText w:val="•"/>
      <w:lvlJc w:val="left"/>
      <w:pPr>
        <w:tabs>
          <w:tab w:val="num" w:pos="2160"/>
        </w:tabs>
        <w:ind w:left="2160" w:hanging="360"/>
      </w:pPr>
      <w:rPr>
        <w:rFonts w:ascii="Arial MT" w:hAnsi="Arial MT" w:hint="default"/>
      </w:rPr>
    </w:lvl>
    <w:lvl w:ilvl="3" w:tplc="48CADC48" w:tentative="1">
      <w:start w:val="1"/>
      <w:numFmt w:val="bullet"/>
      <w:lvlText w:val="•"/>
      <w:lvlJc w:val="left"/>
      <w:pPr>
        <w:tabs>
          <w:tab w:val="num" w:pos="2880"/>
        </w:tabs>
        <w:ind w:left="2880" w:hanging="360"/>
      </w:pPr>
      <w:rPr>
        <w:rFonts w:ascii="Arial MT" w:hAnsi="Arial MT" w:hint="default"/>
      </w:rPr>
    </w:lvl>
    <w:lvl w:ilvl="4" w:tplc="5150CE76" w:tentative="1">
      <w:start w:val="1"/>
      <w:numFmt w:val="bullet"/>
      <w:lvlText w:val="•"/>
      <w:lvlJc w:val="left"/>
      <w:pPr>
        <w:tabs>
          <w:tab w:val="num" w:pos="3600"/>
        </w:tabs>
        <w:ind w:left="3600" w:hanging="360"/>
      </w:pPr>
      <w:rPr>
        <w:rFonts w:ascii="Arial MT" w:hAnsi="Arial MT" w:hint="default"/>
      </w:rPr>
    </w:lvl>
    <w:lvl w:ilvl="5" w:tplc="3D26325E" w:tentative="1">
      <w:start w:val="1"/>
      <w:numFmt w:val="bullet"/>
      <w:lvlText w:val="•"/>
      <w:lvlJc w:val="left"/>
      <w:pPr>
        <w:tabs>
          <w:tab w:val="num" w:pos="4320"/>
        </w:tabs>
        <w:ind w:left="4320" w:hanging="360"/>
      </w:pPr>
      <w:rPr>
        <w:rFonts w:ascii="Arial MT" w:hAnsi="Arial MT" w:hint="default"/>
      </w:rPr>
    </w:lvl>
    <w:lvl w:ilvl="6" w:tplc="87867EEC" w:tentative="1">
      <w:start w:val="1"/>
      <w:numFmt w:val="bullet"/>
      <w:lvlText w:val="•"/>
      <w:lvlJc w:val="left"/>
      <w:pPr>
        <w:tabs>
          <w:tab w:val="num" w:pos="5040"/>
        </w:tabs>
        <w:ind w:left="5040" w:hanging="360"/>
      </w:pPr>
      <w:rPr>
        <w:rFonts w:ascii="Arial MT" w:hAnsi="Arial MT" w:hint="default"/>
      </w:rPr>
    </w:lvl>
    <w:lvl w:ilvl="7" w:tplc="9DDA5CB6" w:tentative="1">
      <w:start w:val="1"/>
      <w:numFmt w:val="bullet"/>
      <w:lvlText w:val="•"/>
      <w:lvlJc w:val="left"/>
      <w:pPr>
        <w:tabs>
          <w:tab w:val="num" w:pos="5760"/>
        </w:tabs>
        <w:ind w:left="5760" w:hanging="360"/>
      </w:pPr>
      <w:rPr>
        <w:rFonts w:ascii="Arial MT" w:hAnsi="Arial MT" w:hint="default"/>
      </w:rPr>
    </w:lvl>
    <w:lvl w:ilvl="8" w:tplc="19FE84EE" w:tentative="1">
      <w:start w:val="1"/>
      <w:numFmt w:val="bullet"/>
      <w:lvlText w:val="•"/>
      <w:lvlJc w:val="left"/>
      <w:pPr>
        <w:tabs>
          <w:tab w:val="num" w:pos="6480"/>
        </w:tabs>
        <w:ind w:left="6480" w:hanging="360"/>
      </w:pPr>
      <w:rPr>
        <w:rFonts w:ascii="Arial MT" w:hAnsi="Arial MT" w:hint="default"/>
      </w:rPr>
    </w:lvl>
  </w:abstractNum>
  <w:abstractNum w:abstractNumId="4" w15:restartNumberingAfterBreak="0">
    <w:nsid w:val="1C88350A"/>
    <w:multiLevelType w:val="hybridMultilevel"/>
    <w:tmpl w:val="ED52F656"/>
    <w:lvl w:ilvl="0" w:tplc="F6D8481A">
      <w:start w:val="1"/>
      <w:numFmt w:val="bullet"/>
      <w:lvlText w:val="•"/>
      <w:lvlJc w:val="left"/>
      <w:pPr>
        <w:tabs>
          <w:tab w:val="num" w:pos="720"/>
        </w:tabs>
        <w:ind w:left="720" w:hanging="360"/>
      </w:pPr>
      <w:rPr>
        <w:rFonts w:ascii="Arial MT" w:hAnsi="Arial MT" w:hint="default"/>
      </w:rPr>
    </w:lvl>
    <w:lvl w:ilvl="1" w:tplc="8C144D92" w:tentative="1">
      <w:start w:val="1"/>
      <w:numFmt w:val="bullet"/>
      <w:lvlText w:val="•"/>
      <w:lvlJc w:val="left"/>
      <w:pPr>
        <w:tabs>
          <w:tab w:val="num" w:pos="1440"/>
        </w:tabs>
        <w:ind w:left="1440" w:hanging="360"/>
      </w:pPr>
      <w:rPr>
        <w:rFonts w:ascii="Arial MT" w:hAnsi="Arial MT" w:hint="default"/>
      </w:rPr>
    </w:lvl>
    <w:lvl w:ilvl="2" w:tplc="3F8C6C4C" w:tentative="1">
      <w:start w:val="1"/>
      <w:numFmt w:val="bullet"/>
      <w:lvlText w:val="•"/>
      <w:lvlJc w:val="left"/>
      <w:pPr>
        <w:tabs>
          <w:tab w:val="num" w:pos="2160"/>
        </w:tabs>
        <w:ind w:left="2160" w:hanging="360"/>
      </w:pPr>
      <w:rPr>
        <w:rFonts w:ascii="Arial MT" w:hAnsi="Arial MT" w:hint="default"/>
      </w:rPr>
    </w:lvl>
    <w:lvl w:ilvl="3" w:tplc="FED4C61E" w:tentative="1">
      <w:start w:val="1"/>
      <w:numFmt w:val="bullet"/>
      <w:lvlText w:val="•"/>
      <w:lvlJc w:val="left"/>
      <w:pPr>
        <w:tabs>
          <w:tab w:val="num" w:pos="2880"/>
        </w:tabs>
        <w:ind w:left="2880" w:hanging="360"/>
      </w:pPr>
      <w:rPr>
        <w:rFonts w:ascii="Arial MT" w:hAnsi="Arial MT" w:hint="default"/>
      </w:rPr>
    </w:lvl>
    <w:lvl w:ilvl="4" w:tplc="25FE000E" w:tentative="1">
      <w:start w:val="1"/>
      <w:numFmt w:val="bullet"/>
      <w:lvlText w:val="•"/>
      <w:lvlJc w:val="left"/>
      <w:pPr>
        <w:tabs>
          <w:tab w:val="num" w:pos="3600"/>
        </w:tabs>
        <w:ind w:left="3600" w:hanging="360"/>
      </w:pPr>
      <w:rPr>
        <w:rFonts w:ascii="Arial MT" w:hAnsi="Arial MT" w:hint="default"/>
      </w:rPr>
    </w:lvl>
    <w:lvl w:ilvl="5" w:tplc="85FEC324" w:tentative="1">
      <w:start w:val="1"/>
      <w:numFmt w:val="bullet"/>
      <w:lvlText w:val="•"/>
      <w:lvlJc w:val="left"/>
      <w:pPr>
        <w:tabs>
          <w:tab w:val="num" w:pos="4320"/>
        </w:tabs>
        <w:ind w:left="4320" w:hanging="360"/>
      </w:pPr>
      <w:rPr>
        <w:rFonts w:ascii="Arial MT" w:hAnsi="Arial MT" w:hint="default"/>
      </w:rPr>
    </w:lvl>
    <w:lvl w:ilvl="6" w:tplc="C084F7D4" w:tentative="1">
      <w:start w:val="1"/>
      <w:numFmt w:val="bullet"/>
      <w:lvlText w:val="•"/>
      <w:lvlJc w:val="left"/>
      <w:pPr>
        <w:tabs>
          <w:tab w:val="num" w:pos="5040"/>
        </w:tabs>
        <w:ind w:left="5040" w:hanging="360"/>
      </w:pPr>
      <w:rPr>
        <w:rFonts w:ascii="Arial MT" w:hAnsi="Arial MT" w:hint="default"/>
      </w:rPr>
    </w:lvl>
    <w:lvl w:ilvl="7" w:tplc="0374FCEE" w:tentative="1">
      <w:start w:val="1"/>
      <w:numFmt w:val="bullet"/>
      <w:lvlText w:val="•"/>
      <w:lvlJc w:val="left"/>
      <w:pPr>
        <w:tabs>
          <w:tab w:val="num" w:pos="5760"/>
        </w:tabs>
        <w:ind w:left="5760" w:hanging="360"/>
      </w:pPr>
      <w:rPr>
        <w:rFonts w:ascii="Arial MT" w:hAnsi="Arial MT" w:hint="default"/>
      </w:rPr>
    </w:lvl>
    <w:lvl w:ilvl="8" w:tplc="CB843DE2" w:tentative="1">
      <w:start w:val="1"/>
      <w:numFmt w:val="bullet"/>
      <w:lvlText w:val="•"/>
      <w:lvlJc w:val="left"/>
      <w:pPr>
        <w:tabs>
          <w:tab w:val="num" w:pos="6480"/>
        </w:tabs>
        <w:ind w:left="6480" w:hanging="360"/>
      </w:pPr>
      <w:rPr>
        <w:rFonts w:ascii="Arial MT" w:hAnsi="Arial MT" w:hint="default"/>
      </w:rPr>
    </w:lvl>
  </w:abstractNum>
  <w:abstractNum w:abstractNumId="5" w15:restartNumberingAfterBreak="0">
    <w:nsid w:val="1E8B6D54"/>
    <w:multiLevelType w:val="hybridMultilevel"/>
    <w:tmpl w:val="BC72DC74"/>
    <w:lvl w:ilvl="0" w:tplc="38E03D9A">
      <w:start w:val="1"/>
      <w:numFmt w:val="bullet"/>
      <w:lvlText w:val=""/>
      <w:lvlJc w:val="left"/>
      <w:pPr>
        <w:ind w:left="927"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177B05"/>
    <w:multiLevelType w:val="hybridMultilevel"/>
    <w:tmpl w:val="9366510E"/>
    <w:lvl w:ilvl="0" w:tplc="F356B310">
      <w:start w:val="1"/>
      <w:numFmt w:val="bullet"/>
      <w:lvlText w:val="•"/>
      <w:lvlJc w:val="left"/>
      <w:pPr>
        <w:tabs>
          <w:tab w:val="num" w:pos="720"/>
        </w:tabs>
        <w:ind w:left="720" w:hanging="360"/>
      </w:pPr>
      <w:rPr>
        <w:rFonts w:ascii="Arial MT" w:hAnsi="Arial MT" w:hint="default"/>
      </w:rPr>
    </w:lvl>
    <w:lvl w:ilvl="1" w:tplc="F5763F8E" w:tentative="1">
      <w:start w:val="1"/>
      <w:numFmt w:val="bullet"/>
      <w:lvlText w:val="•"/>
      <w:lvlJc w:val="left"/>
      <w:pPr>
        <w:tabs>
          <w:tab w:val="num" w:pos="1440"/>
        </w:tabs>
        <w:ind w:left="1440" w:hanging="360"/>
      </w:pPr>
      <w:rPr>
        <w:rFonts w:ascii="Arial MT" w:hAnsi="Arial MT" w:hint="default"/>
      </w:rPr>
    </w:lvl>
    <w:lvl w:ilvl="2" w:tplc="85965B4E" w:tentative="1">
      <w:start w:val="1"/>
      <w:numFmt w:val="bullet"/>
      <w:lvlText w:val="•"/>
      <w:lvlJc w:val="left"/>
      <w:pPr>
        <w:tabs>
          <w:tab w:val="num" w:pos="2160"/>
        </w:tabs>
        <w:ind w:left="2160" w:hanging="360"/>
      </w:pPr>
      <w:rPr>
        <w:rFonts w:ascii="Arial MT" w:hAnsi="Arial MT" w:hint="default"/>
      </w:rPr>
    </w:lvl>
    <w:lvl w:ilvl="3" w:tplc="52F04654" w:tentative="1">
      <w:start w:val="1"/>
      <w:numFmt w:val="bullet"/>
      <w:lvlText w:val="•"/>
      <w:lvlJc w:val="left"/>
      <w:pPr>
        <w:tabs>
          <w:tab w:val="num" w:pos="2880"/>
        </w:tabs>
        <w:ind w:left="2880" w:hanging="360"/>
      </w:pPr>
      <w:rPr>
        <w:rFonts w:ascii="Arial MT" w:hAnsi="Arial MT" w:hint="default"/>
      </w:rPr>
    </w:lvl>
    <w:lvl w:ilvl="4" w:tplc="57387E4E" w:tentative="1">
      <w:start w:val="1"/>
      <w:numFmt w:val="bullet"/>
      <w:lvlText w:val="•"/>
      <w:lvlJc w:val="left"/>
      <w:pPr>
        <w:tabs>
          <w:tab w:val="num" w:pos="3600"/>
        </w:tabs>
        <w:ind w:left="3600" w:hanging="360"/>
      </w:pPr>
      <w:rPr>
        <w:rFonts w:ascii="Arial MT" w:hAnsi="Arial MT" w:hint="default"/>
      </w:rPr>
    </w:lvl>
    <w:lvl w:ilvl="5" w:tplc="01349396" w:tentative="1">
      <w:start w:val="1"/>
      <w:numFmt w:val="bullet"/>
      <w:lvlText w:val="•"/>
      <w:lvlJc w:val="left"/>
      <w:pPr>
        <w:tabs>
          <w:tab w:val="num" w:pos="4320"/>
        </w:tabs>
        <w:ind w:left="4320" w:hanging="360"/>
      </w:pPr>
      <w:rPr>
        <w:rFonts w:ascii="Arial MT" w:hAnsi="Arial MT" w:hint="default"/>
      </w:rPr>
    </w:lvl>
    <w:lvl w:ilvl="6" w:tplc="6C9872B0" w:tentative="1">
      <w:start w:val="1"/>
      <w:numFmt w:val="bullet"/>
      <w:lvlText w:val="•"/>
      <w:lvlJc w:val="left"/>
      <w:pPr>
        <w:tabs>
          <w:tab w:val="num" w:pos="5040"/>
        </w:tabs>
        <w:ind w:left="5040" w:hanging="360"/>
      </w:pPr>
      <w:rPr>
        <w:rFonts w:ascii="Arial MT" w:hAnsi="Arial MT" w:hint="default"/>
      </w:rPr>
    </w:lvl>
    <w:lvl w:ilvl="7" w:tplc="4FACEFDA" w:tentative="1">
      <w:start w:val="1"/>
      <w:numFmt w:val="bullet"/>
      <w:lvlText w:val="•"/>
      <w:lvlJc w:val="left"/>
      <w:pPr>
        <w:tabs>
          <w:tab w:val="num" w:pos="5760"/>
        </w:tabs>
        <w:ind w:left="5760" w:hanging="360"/>
      </w:pPr>
      <w:rPr>
        <w:rFonts w:ascii="Arial MT" w:hAnsi="Arial MT" w:hint="default"/>
      </w:rPr>
    </w:lvl>
    <w:lvl w:ilvl="8" w:tplc="3864A592" w:tentative="1">
      <w:start w:val="1"/>
      <w:numFmt w:val="bullet"/>
      <w:lvlText w:val="•"/>
      <w:lvlJc w:val="left"/>
      <w:pPr>
        <w:tabs>
          <w:tab w:val="num" w:pos="6480"/>
        </w:tabs>
        <w:ind w:left="6480" w:hanging="360"/>
      </w:pPr>
      <w:rPr>
        <w:rFonts w:ascii="Arial MT" w:hAnsi="Arial MT" w:hint="default"/>
      </w:rPr>
    </w:lvl>
  </w:abstractNum>
  <w:abstractNum w:abstractNumId="7" w15:restartNumberingAfterBreak="0">
    <w:nsid w:val="22FB2E5F"/>
    <w:multiLevelType w:val="hybridMultilevel"/>
    <w:tmpl w:val="66C86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6852A7"/>
    <w:multiLevelType w:val="hybridMultilevel"/>
    <w:tmpl w:val="E9FACC10"/>
    <w:lvl w:ilvl="0" w:tplc="CF42AD60">
      <w:start w:val="1"/>
      <w:numFmt w:val="bullet"/>
      <w:lvlText w:val="•"/>
      <w:lvlJc w:val="left"/>
      <w:pPr>
        <w:ind w:left="1080" w:hanging="360"/>
      </w:pPr>
      <w:rPr>
        <w:rFonts w:ascii="Arial MT" w:hAnsi="Arial MT"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3770C12"/>
    <w:multiLevelType w:val="hybridMultilevel"/>
    <w:tmpl w:val="6D20C106"/>
    <w:lvl w:ilvl="0" w:tplc="54CA629E">
      <w:start w:val="1"/>
      <w:numFmt w:val="bullet"/>
      <w:lvlText w:val="•"/>
      <w:lvlJc w:val="left"/>
      <w:pPr>
        <w:tabs>
          <w:tab w:val="num" w:pos="720"/>
        </w:tabs>
        <w:ind w:left="720" w:hanging="360"/>
      </w:pPr>
      <w:rPr>
        <w:rFonts w:ascii="Arial MT" w:hAnsi="Arial MT" w:hint="default"/>
      </w:rPr>
    </w:lvl>
    <w:lvl w:ilvl="1" w:tplc="9EA82624" w:tentative="1">
      <w:start w:val="1"/>
      <w:numFmt w:val="bullet"/>
      <w:lvlText w:val="•"/>
      <w:lvlJc w:val="left"/>
      <w:pPr>
        <w:tabs>
          <w:tab w:val="num" w:pos="1440"/>
        </w:tabs>
        <w:ind w:left="1440" w:hanging="360"/>
      </w:pPr>
      <w:rPr>
        <w:rFonts w:ascii="Arial MT" w:hAnsi="Arial MT" w:hint="default"/>
      </w:rPr>
    </w:lvl>
    <w:lvl w:ilvl="2" w:tplc="912E13AA" w:tentative="1">
      <w:start w:val="1"/>
      <w:numFmt w:val="bullet"/>
      <w:lvlText w:val="•"/>
      <w:lvlJc w:val="left"/>
      <w:pPr>
        <w:tabs>
          <w:tab w:val="num" w:pos="2160"/>
        </w:tabs>
        <w:ind w:left="2160" w:hanging="360"/>
      </w:pPr>
      <w:rPr>
        <w:rFonts w:ascii="Arial MT" w:hAnsi="Arial MT" w:hint="default"/>
      </w:rPr>
    </w:lvl>
    <w:lvl w:ilvl="3" w:tplc="CB704364" w:tentative="1">
      <w:start w:val="1"/>
      <w:numFmt w:val="bullet"/>
      <w:lvlText w:val="•"/>
      <w:lvlJc w:val="left"/>
      <w:pPr>
        <w:tabs>
          <w:tab w:val="num" w:pos="2880"/>
        </w:tabs>
        <w:ind w:left="2880" w:hanging="360"/>
      </w:pPr>
      <w:rPr>
        <w:rFonts w:ascii="Arial MT" w:hAnsi="Arial MT" w:hint="default"/>
      </w:rPr>
    </w:lvl>
    <w:lvl w:ilvl="4" w:tplc="9F3640D0" w:tentative="1">
      <w:start w:val="1"/>
      <w:numFmt w:val="bullet"/>
      <w:lvlText w:val="•"/>
      <w:lvlJc w:val="left"/>
      <w:pPr>
        <w:tabs>
          <w:tab w:val="num" w:pos="3600"/>
        </w:tabs>
        <w:ind w:left="3600" w:hanging="360"/>
      </w:pPr>
      <w:rPr>
        <w:rFonts w:ascii="Arial MT" w:hAnsi="Arial MT" w:hint="default"/>
      </w:rPr>
    </w:lvl>
    <w:lvl w:ilvl="5" w:tplc="E168F83E" w:tentative="1">
      <w:start w:val="1"/>
      <w:numFmt w:val="bullet"/>
      <w:lvlText w:val="•"/>
      <w:lvlJc w:val="left"/>
      <w:pPr>
        <w:tabs>
          <w:tab w:val="num" w:pos="4320"/>
        </w:tabs>
        <w:ind w:left="4320" w:hanging="360"/>
      </w:pPr>
      <w:rPr>
        <w:rFonts w:ascii="Arial MT" w:hAnsi="Arial MT" w:hint="default"/>
      </w:rPr>
    </w:lvl>
    <w:lvl w:ilvl="6" w:tplc="258CBD40" w:tentative="1">
      <w:start w:val="1"/>
      <w:numFmt w:val="bullet"/>
      <w:lvlText w:val="•"/>
      <w:lvlJc w:val="left"/>
      <w:pPr>
        <w:tabs>
          <w:tab w:val="num" w:pos="5040"/>
        </w:tabs>
        <w:ind w:left="5040" w:hanging="360"/>
      </w:pPr>
      <w:rPr>
        <w:rFonts w:ascii="Arial MT" w:hAnsi="Arial MT" w:hint="default"/>
      </w:rPr>
    </w:lvl>
    <w:lvl w:ilvl="7" w:tplc="D5E8E65A" w:tentative="1">
      <w:start w:val="1"/>
      <w:numFmt w:val="bullet"/>
      <w:lvlText w:val="•"/>
      <w:lvlJc w:val="left"/>
      <w:pPr>
        <w:tabs>
          <w:tab w:val="num" w:pos="5760"/>
        </w:tabs>
        <w:ind w:left="5760" w:hanging="360"/>
      </w:pPr>
      <w:rPr>
        <w:rFonts w:ascii="Arial MT" w:hAnsi="Arial MT" w:hint="default"/>
      </w:rPr>
    </w:lvl>
    <w:lvl w:ilvl="8" w:tplc="C432670A" w:tentative="1">
      <w:start w:val="1"/>
      <w:numFmt w:val="bullet"/>
      <w:lvlText w:val="•"/>
      <w:lvlJc w:val="left"/>
      <w:pPr>
        <w:tabs>
          <w:tab w:val="num" w:pos="6480"/>
        </w:tabs>
        <w:ind w:left="6480" w:hanging="360"/>
      </w:pPr>
      <w:rPr>
        <w:rFonts w:ascii="Arial MT" w:hAnsi="Arial MT" w:hint="default"/>
      </w:rPr>
    </w:lvl>
  </w:abstractNum>
  <w:abstractNum w:abstractNumId="10" w15:restartNumberingAfterBreak="0">
    <w:nsid w:val="34AA2468"/>
    <w:multiLevelType w:val="hybridMultilevel"/>
    <w:tmpl w:val="2AE297C4"/>
    <w:lvl w:ilvl="0" w:tplc="CF42AD60">
      <w:start w:val="1"/>
      <w:numFmt w:val="bullet"/>
      <w:lvlText w:val="•"/>
      <w:lvlJc w:val="left"/>
      <w:pPr>
        <w:tabs>
          <w:tab w:val="num" w:pos="720"/>
        </w:tabs>
        <w:ind w:left="720" w:hanging="360"/>
      </w:pPr>
      <w:rPr>
        <w:rFonts w:ascii="Arial MT" w:hAnsi="Arial MT" w:hint="default"/>
      </w:rPr>
    </w:lvl>
    <w:lvl w:ilvl="1" w:tplc="A8E4D31E" w:tentative="1">
      <w:start w:val="1"/>
      <w:numFmt w:val="bullet"/>
      <w:lvlText w:val="•"/>
      <w:lvlJc w:val="left"/>
      <w:pPr>
        <w:tabs>
          <w:tab w:val="num" w:pos="1440"/>
        </w:tabs>
        <w:ind w:left="1440" w:hanging="360"/>
      </w:pPr>
      <w:rPr>
        <w:rFonts w:ascii="Arial MT" w:hAnsi="Arial MT" w:hint="default"/>
      </w:rPr>
    </w:lvl>
    <w:lvl w:ilvl="2" w:tplc="A51A8870" w:tentative="1">
      <w:start w:val="1"/>
      <w:numFmt w:val="bullet"/>
      <w:lvlText w:val="•"/>
      <w:lvlJc w:val="left"/>
      <w:pPr>
        <w:tabs>
          <w:tab w:val="num" w:pos="2160"/>
        </w:tabs>
        <w:ind w:left="2160" w:hanging="360"/>
      </w:pPr>
      <w:rPr>
        <w:rFonts w:ascii="Arial MT" w:hAnsi="Arial MT" w:hint="default"/>
      </w:rPr>
    </w:lvl>
    <w:lvl w:ilvl="3" w:tplc="C1E60C36" w:tentative="1">
      <w:start w:val="1"/>
      <w:numFmt w:val="bullet"/>
      <w:lvlText w:val="•"/>
      <w:lvlJc w:val="left"/>
      <w:pPr>
        <w:tabs>
          <w:tab w:val="num" w:pos="2880"/>
        </w:tabs>
        <w:ind w:left="2880" w:hanging="360"/>
      </w:pPr>
      <w:rPr>
        <w:rFonts w:ascii="Arial MT" w:hAnsi="Arial MT" w:hint="default"/>
      </w:rPr>
    </w:lvl>
    <w:lvl w:ilvl="4" w:tplc="E9724EB0" w:tentative="1">
      <w:start w:val="1"/>
      <w:numFmt w:val="bullet"/>
      <w:lvlText w:val="•"/>
      <w:lvlJc w:val="left"/>
      <w:pPr>
        <w:tabs>
          <w:tab w:val="num" w:pos="3600"/>
        </w:tabs>
        <w:ind w:left="3600" w:hanging="360"/>
      </w:pPr>
      <w:rPr>
        <w:rFonts w:ascii="Arial MT" w:hAnsi="Arial MT" w:hint="default"/>
      </w:rPr>
    </w:lvl>
    <w:lvl w:ilvl="5" w:tplc="1648090C" w:tentative="1">
      <w:start w:val="1"/>
      <w:numFmt w:val="bullet"/>
      <w:lvlText w:val="•"/>
      <w:lvlJc w:val="left"/>
      <w:pPr>
        <w:tabs>
          <w:tab w:val="num" w:pos="4320"/>
        </w:tabs>
        <w:ind w:left="4320" w:hanging="360"/>
      </w:pPr>
      <w:rPr>
        <w:rFonts w:ascii="Arial MT" w:hAnsi="Arial MT" w:hint="default"/>
      </w:rPr>
    </w:lvl>
    <w:lvl w:ilvl="6" w:tplc="672EA664" w:tentative="1">
      <w:start w:val="1"/>
      <w:numFmt w:val="bullet"/>
      <w:lvlText w:val="•"/>
      <w:lvlJc w:val="left"/>
      <w:pPr>
        <w:tabs>
          <w:tab w:val="num" w:pos="5040"/>
        </w:tabs>
        <w:ind w:left="5040" w:hanging="360"/>
      </w:pPr>
      <w:rPr>
        <w:rFonts w:ascii="Arial MT" w:hAnsi="Arial MT" w:hint="default"/>
      </w:rPr>
    </w:lvl>
    <w:lvl w:ilvl="7" w:tplc="FA52B918" w:tentative="1">
      <w:start w:val="1"/>
      <w:numFmt w:val="bullet"/>
      <w:lvlText w:val="•"/>
      <w:lvlJc w:val="left"/>
      <w:pPr>
        <w:tabs>
          <w:tab w:val="num" w:pos="5760"/>
        </w:tabs>
        <w:ind w:left="5760" w:hanging="360"/>
      </w:pPr>
      <w:rPr>
        <w:rFonts w:ascii="Arial MT" w:hAnsi="Arial MT" w:hint="default"/>
      </w:rPr>
    </w:lvl>
    <w:lvl w:ilvl="8" w:tplc="687E0C08" w:tentative="1">
      <w:start w:val="1"/>
      <w:numFmt w:val="bullet"/>
      <w:lvlText w:val="•"/>
      <w:lvlJc w:val="left"/>
      <w:pPr>
        <w:tabs>
          <w:tab w:val="num" w:pos="6480"/>
        </w:tabs>
        <w:ind w:left="6480" w:hanging="360"/>
      </w:pPr>
      <w:rPr>
        <w:rFonts w:ascii="Arial MT" w:hAnsi="Arial MT" w:hint="default"/>
      </w:rPr>
    </w:lvl>
  </w:abstractNum>
  <w:abstractNum w:abstractNumId="11" w15:restartNumberingAfterBreak="0">
    <w:nsid w:val="39E127CD"/>
    <w:multiLevelType w:val="hybridMultilevel"/>
    <w:tmpl w:val="60BEEC36"/>
    <w:lvl w:ilvl="0" w:tplc="96303766">
      <w:start w:val="1"/>
      <w:numFmt w:val="bullet"/>
      <w:lvlText w:val="•"/>
      <w:lvlJc w:val="left"/>
      <w:pPr>
        <w:ind w:left="720" w:hanging="360"/>
      </w:pPr>
      <w:rPr>
        <w:rFonts w:ascii="Arial MT" w:hAnsi="Arial MT"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CB10C6"/>
    <w:multiLevelType w:val="hybridMultilevel"/>
    <w:tmpl w:val="6234E4F0"/>
    <w:lvl w:ilvl="0" w:tplc="5530A30C">
      <w:start w:val="1"/>
      <w:numFmt w:val="bullet"/>
      <w:lvlText w:val="•"/>
      <w:lvlJc w:val="left"/>
      <w:pPr>
        <w:tabs>
          <w:tab w:val="num" w:pos="720"/>
        </w:tabs>
        <w:ind w:left="720" w:hanging="360"/>
      </w:pPr>
      <w:rPr>
        <w:rFonts w:ascii="Arial MT" w:hAnsi="Arial MT" w:hint="default"/>
      </w:rPr>
    </w:lvl>
    <w:lvl w:ilvl="1" w:tplc="7220C66E" w:tentative="1">
      <w:start w:val="1"/>
      <w:numFmt w:val="bullet"/>
      <w:lvlText w:val="•"/>
      <w:lvlJc w:val="left"/>
      <w:pPr>
        <w:tabs>
          <w:tab w:val="num" w:pos="1440"/>
        </w:tabs>
        <w:ind w:left="1440" w:hanging="360"/>
      </w:pPr>
      <w:rPr>
        <w:rFonts w:ascii="Arial MT" w:hAnsi="Arial MT" w:hint="default"/>
      </w:rPr>
    </w:lvl>
    <w:lvl w:ilvl="2" w:tplc="F0DE09D6" w:tentative="1">
      <w:start w:val="1"/>
      <w:numFmt w:val="bullet"/>
      <w:lvlText w:val="•"/>
      <w:lvlJc w:val="left"/>
      <w:pPr>
        <w:tabs>
          <w:tab w:val="num" w:pos="2160"/>
        </w:tabs>
        <w:ind w:left="2160" w:hanging="360"/>
      </w:pPr>
      <w:rPr>
        <w:rFonts w:ascii="Arial MT" w:hAnsi="Arial MT" w:hint="default"/>
      </w:rPr>
    </w:lvl>
    <w:lvl w:ilvl="3" w:tplc="A9F0D500" w:tentative="1">
      <w:start w:val="1"/>
      <w:numFmt w:val="bullet"/>
      <w:lvlText w:val="•"/>
      <w:lvlJc w:val="left"/>
      <w:pPr>
        <w:tabs>
          <w:tab w:val="num" w:pos="2880"/>
        </w:tabs>
        <w:ind w:left="2880" w:hanging="360"/>
      </w:pPr>
      <w:rPr>
        <w:rFonts w:ascii="Arial MT" w:hAnsi="Arial MT" w:hint="default"/>
      </w:rPr>
    </w:lvl>
    <w:lvl w:ilvl="4" w:tplc="E43C8C82" w:tentative="1">
      <w:start w:val="1"/>
      <w:numFmt w:val="bullet"/>
      <w:lvlText w:val="•"/>
      <w:lvlJc w:val="left"/>
      <w:pPr>
        <w:tabs>
          <w:tab w:val="num" w:pos="3600"/>
        </w:tabs>
        <w:ind w:left="3600" w:hanging="360"/>
      </w:pPr>
      <w:rPr>
        <w:rFonts w:ascii="Arial MT" w:hAnsi="Arial MT" w:hint="default"/>
      </w:rPr>
    </w:lvl>
    <w:lvl w:ilvl="5" w:tplc="E3DACB20" w:tentative="1">
      <w:start w:val="1"/>
      <w:numFmt w:val="bullet"/>
      <w:lvlText w:val="•"/>
      <w:lvlJc w:val="left"/>
      <w:pPr>
        <w:tabs>
          <w:tab w:val="num" w:pos="4320"/>
        </w:tabs>
        <w:ind w:left="4320" w:hanging="360"/>
      </w:pPr>
      <w:rPr>
        <w:rFonts w:ascii="Arial MT" w:hAnsi="Arial MT" w:hint="default"/>
      </w:rPr>
    </w:lvl>
    <w:lvl w:ilvl="6" w:tplc="3DE4C2F8" w:tentative="1">
      <w:start w:val="1"/>
      <w:numFmt w:val="bullet"/>
      <w:lvlText w:val="•"/>
      <w:lvlJc w:val="left"/>
      <w:pPr>
        <w:tabs>
          <w:tab w:val="num" w:pos="5040"/>
        </w:tabs>
        <w:ind w:left="5040" w:hanging="360"/>
      </w:pPr>
      <w:rPr>
        <w:rFonts w:ascii="Arial MT" w:hAnsi="Arial MT" w:hint="default"/>
      </w:rPr>
    </w:lvl>
    <w:lvl w:ilvl="7" w:tplc="5972BDEE" w:tentative="1">
      <w:start w:val="1"/>
      <w:numFmt w:val="bullet"/>
      <w:lvlText w:val="•"/>
      <w:lvlJc w:val="left"/>
      <w:pPr>
        <w:tabs>
          <w:tab w:val="num" w:pos="5760"/>
        </w:tabs>
        <w:ind w:left="5760" w:hanging="360"/>
      </w:pPr>
      <w:rPr>
        <w:rFonts w:ascii="Arial MT" w:hAnsi="Arial MT" w:hint="default"/>
      </w:rPr>
    </w:lvl>
    <w:lvl w:ilvl="8" w:tplc="E4CE3A7A" w:tentative="1">
      <w:start w:val="1"/>
      <w:numFmt w:val="bullet"/>
      <w:lvlText w:val="•"/>
      <w:lvlJc w:val="left"/>
      <w:pPr>
        <w:tabs>
          <w:tab w:val="num" w:pos="6480"/>
        </w:tabs>
        <w:ind w:left="6480" w:hanging="360"/>
      </w:pPr>
      <w:rPr>
        <w:rFonts w:ascii="Arial MT" w:hAnsi="Arial MT" w:hint="default"/>
      </w:rPr>
    </w:lvl>
  </w:abstractNum>
  <w:abstractNum w:abstractNumId="13" w15:restartNumberingAfterBreak="0">
    <w:nsid w:val="3FF55606"/>
    <w:multiLevelType w:val="hybridMultilevel"/>
    <w:tmpl w:val="9E500C66"/>
    <w:lvl w:ilvl="0" w:tplc="3EFCD68C">
      <w:start w:val="1"/>
      <w:numFmt w:val="bullet"/>
      <w:lvlText w:val="•"/>
      <w:lvlJc w:val="left"/>
      <w:pPr>
        <w:tabs>
          <w:tab w:val="num" w:pos="720"/>
        </w:tabs>
        <w:ind w:left="720" w:hanging="360"/>
      </w:pPr>
      <w:rPr>
        <w:rFonts w:ascii="Arial MT" w:hAnsi="Arial MT" w:hint="default"/>
      </w:rPr>
    </w:lvl>
    <w:lvl w:ilvl="1" w:tplc="6C1CCE96" w:tentative="1">
      <w:start w:val="1"/>
      <w:numFmt w:val="bullet"/>
      <w:lvlText w:val="•"/>
      <w:lvlJc w:val="left"/>
      <w:pPr>
        <w:tabs>
          <w:tab w:val="num" w:pos="1440"/>
        </w:tabs>
        <w:ind w:left="1440" w:hanging="360"/>
      </w:pPr>
      <w:rPr>
        <w:rFonts w:ascii="Arial MT" w:hAnsi="Arial MT" w:hint="default"/>
      </w:rPr>
    </w:lvl>
    <w:lvl w:ilvl="2" w:tplc="FED84748" w:tentative="1">
      <w:start w:val="1"/>
      <w:numFmt w:val="bullet"/>
      <w:lvlText w:val="•"/>
      <w:lvlJc w:val="left"/>
      <w:pPr>
        <w:tabs>
          <w:tab w:val="num" w:pos="2160"/>
        </w:tabs>
        <w:ind w:left="2160" w:hanging="360"/>
      </w:pPr>
      <w:rPr>
        <w:rFonts w:ascii="Arial MT" w:hAnsi="Arial MT" w:hint="default"/>
      </w:rPr>
    </w:lvl>
    <w:lvl w:ilvl="3" w:tplc="06844378" w:tentative="1">
      <w:start w:val="1"/>
      <w:numFmt w:val="bullet"/>
      <w:lvlText w:val="•"/>
      <w:lvlJc w:val="left"/>
      <w:pPr>
        <w:tabs>
          <w:tab w:val="num" w:pos="2880"/>
        </w:tabs>
        <w:ind w:left="2880" w:hanging="360"/>
      </w:pPr>
      <w:rPr>
        <w:rFonts w:ascii="Arial MT" w:hAnsi="Arial MT" w:hint="default"/>
      </w:rPr>
    </w:lvl>
    <w:lvl w:ilvl="4" w:tplc="E1CE2C1A" w:tentative="1">
      <w:start w:val="1"/>
      <w:numFmt w:val="bullet"/>
      <w:lvlText w:val="•"/>
      <w:lvlJc w:val="left"/>
      <w:pPr>
        <w:tabs>
          <w:tab w:val="num" w:pos="3600"/>
        </w:tabs>
        <w:ind w:left="3600" w:hanging="360"/>
      </w:pPr>
      <w:rPr>
        <w:rFonts w:ascii="Arial MT" w:hAnsi="Arial MT" w:hint="default"/>
      </w:rPr>
    </w:lvl>
    <w:lvl w:ilvl="5" w:tplc="3BBE5E54" w:tentative="1">
      <w:start w:val="1"/>
      <w:numFmt w:val="bullet"/>
      <w:lvlText w:val="•"/>
      <w:lvlJc w:val="left"/>
      <w:pPr>
        <w:tabs>
          <w:tab w:val="num" w:pos="4320"/>
        </w:tabs>
        <w:ind w:left="4320" w:hanging="360"/>
      </w:pPr>
      <w:rPr>
        <w:rFonts w:ascii="Arial MT" w:hAnsi="Arial MT" w:hint="default"/>
      </w:rPr>
    </w:lvl>
    <w:lvl w:ilvl="6" w:tplc="364C7028" w:tentative="1">
      <w:start w:val="1"/>
      <w:numFmt w:val="bullet"/>
      <w:lvlText w:val="•"/>
      <w:lvlJc w:val="left"/>
      <w:pPr>
        <w:tabs>
          <w:tab w:val="num" w:pos="5040"/>
        </w:tabs>
        <w:ind w:left="5040" w:hanging="360"/>
      </w:pPr>
      <w:rPr>
        <w:rFonts w:ascii="Arial MT" w:hAnsi="Arial MT" w:hint="default"/>
      </w:rPr>
    </w:lvl>
    <w:lvl w:ilvl="7" w:tplc="34D8CE46" w:tentative="1">
      <w:start w:val="1"/>
      <w:numFmt w:val="bullet"/>
      <w:lvlText w:val="•"/>
      <w:lvlJc w:val="left"/>
      <w:pPr>
        <w:tabs>
          <w:tab w:val="num" w:pos="5760"/>
        </w:tabs>
        <w:ind w:left="5760" w:hanging="360"/>
      </w:pPr>
      <w:rPr>
        <w:rFonts w:ascii="Arial MT" w:hAnsi="Arial MT" w:hint="default"/>
      </w:rPr>
    </w:lvl>
    <w:lvl w:ilvl="8" w:tplc="076AEF5A" w:tentative="1">
      <w:start w:val="1"/>
      <w:numFmt w:val="bullet"/>
      <w:lvlText w:val="•"/>
      <w:lvlJc w:val="left"/>
      <w:pPr>
        <w:tabs>
          <w:tab w:val="num" w:pos="6480"/>
        </w:tabs>
        <w:ind w:left="6480" w:hanging="360"/>
      </w:pPr>
      <w:rPr>
        <w:rFonts w:ascii="Arial MT" w:hAnsi="Arial MT" w:hint="default"/>
      </w:rPr>
    </w:lvl>
  </w:abstractNum>
  <w:abstractNum w:abstractNumId="14" w15:restartNumberingAfterBreak="0">
    <w:nsid w:val="4237712B"/>
    <w:multiLevelType w:val="hybridMultilevel"/>
    <w:tmpl w:val="A65CA1A6"/>
    <w:lvl w:ilvl="0" w:tplc="D5F6DBE2">
      <w:start w:val="1"/>
      <w:numFmt w:val="bullet"/>
      <w:lvlText w:val="•"/>
      <w:lvlJc w:val="left"/>
      <w:pPr>
        <w:tabs>
          <w:tab w:val="num" w:pos="720"/>
        </w:tabs>
        <w:ind w:left="720" w:hanging="360"/>
      </w:pPr>
      <w:rPr>
        <w:rFonts w:ascii="Arial MT" w:hAnsi="Arial MT" w:hint="default"/>
      </w:rPr>
    </w:lvl>
    <w:lvl w:ilvl="1" w:tplc="E8CED3A4" w:tentative="1">
      <w:start w:val="1"/>
      <w:numFmt w:val="bullet"/>
      <w:lvlText w:val="•"/>
      <w:lvlJc w:val="left"/>
      <w:pPr>
        <w:tabs>
          <w:tab w:val="num" w:pos="1440"/>
        </w:tabs>
        <w:ind w:left="1440" w:hanging="360"/>
      </w:pPr>
      <w:rPr>
        <w:rFonts w:ascii="Arial MT" w:hAnsi="Arial MT" w:hint="default"/>
      </w:rPr>
    </w:lvl>
    <w:lvl w:ilvl="2" w:tplc="C144F8FA" w:tentative="1">
      <w:start w:val="1"/>
      <w:numFmt w:val="bullet"/>
      <w:lvlText w:val="•"/>
      <w:lvlJc w:val="left"/>
      <w:pPr>
        <w:tabs>
          <w:tab w:val="num" w:pos="2160"/>
        </w:tabs>
        <w:ind w:left="2160" w:hanging="360"/>
      </w:pPr>
      <w:rPr>
        <w:rFonts w:ascii="Arial MT" w:hAnsi="Arial MT" w:hint="default"/>
      </w:rPr>
    </w:lvl>
    <w:lvl w:ilvl="3" w:tplc="2B5CC17A" w:tentative="1">
      <w:start w:val="1"/>
      <w:numFmt w:val="bullet"/>
      <w:lvlText w:val="•"/>
      <w:lvlJc w:val="left"/>
      <w:pPr>
        <w:tabs>
          <w:tab w:val="num" w:pos="2880"/>
        </w:tabs>
        <w:ind w:left="2880" w:hanging="360"/>
      </w:pPr>
      <w:rPr>
        <w:rFonts w:ascii="Arial MT" w:hAnsi="Arial MT" w:hint="default"/>
      </w:rPr>
    </w:lvl>
    <w:lvl w:ilvl="4" w:tplc="012A0280" w:tentative="1">
      <w:start w:val="1"/>
      <w:numFmt w:val="bullet"/>
      <w:lvlText w:val="•"/>
      <w:lvlJc w:val="left"/>
      <w:pPr>
        <w:tabs>
          <w:tab w:val="num" w:pos="3600"/>
        </w:tabs>
        <w:ind w:left="3600" w:hanging="360"/>
      </w:pPr>
      <w:rPr>
        <w:rFonts w:ascii="Arial MT" w:hAnsi="Arial MT" w:hint="default"/>
      </w:rPr>
    </w:lvl>
    <w:lvl w:ilvl="5" w:tplc="2180B578" w:tentative="1">
      <w:start w:val="1"/>
      <w:numFmt w:val="bullet"/>
      <w:lvlText w:val="•"/>
      <w:lvlJc w:val="left"/>
      <w:pPr>
        <w:tabs>
          <w:tab w:val="num" w:pos="4320"/>
        </w:tabs>
        <w:ind w:left="4320" w:hanging="360"/>
      </w:pPr>
      <w:rPr>
        <w:rFonts w:ascii="Arial MT" w:hAnsi="Arial MT" w:hint="default"/>
      </w:rPr>
    </w:lvl>
    <w:lvl w:ilvl="6" w:tplc="43629992" w:tentative="1">
      <w:start w:val="1"/>
      <w:numFmt w:val="bullet"/>
      <w:lvlText w:val="•"/>
      <w:lvlJc w:val="left"/>
      <w:pPr>
        <w:tabs>
          <w:tab w:val="num" w:pos="5040"/>
        </w:tabs>
        <w:ind w:left="5040" w:hanging="360"/>
      </w:pPr>
      <w:rPr>
        <w:rFonts w:ascii="Arial MT" w:hAnsi="Arial MT" w:hint="default"/>
      </w:rPr>
    </w:lvl>
    <w:lvl w:ilvl="7" w:tplc="0C8EE628" w:tentative="1">
      <w:start w:val="1"/>
      <w:numFmt w:val="bullet"/>
      <w:lvlText w:val="•"/>
      <w:lvlJc w:val="left"/>
      <w:pPr>
        <w:tabs>
          <w:tab w:val="num" w:pos="5760"/>
        </w:tabs>
        <w:ind w:left="5760" w:hanging="360"/>
      </w:pPr>
      <w:rPr>
        <w:rFonts w:ascii="Arial MT" w:hAnsi="Arial MT" w:hint="default"/>
      </w:rPr>
    </w:lvl>
    <w:lvl w:ilvl="8" w:tplc="3B64CE22" w:tentative="1">
      <w:start w:val="1"/>
      <w:numFmt w:val="bullet"/>
      <w:lvlText w:val="•"/>
      <w:lvlJc w:val="left"/>
      <w:pPr>
        <w:tabs>
          <w:tab w:val="num" w:pos="6480"/>
        </w:tabs>
        <w:ind w:left="6480" w:hanging="360"/>
      </w:pPr>
      <w:rPr>
        <w:rFonts w:ascii="Arial MT" w:hAnsi="Arial MT" w:hint="default"/>
      </w:rPr>
    </w:lvl>
  </w:abstractNum>
  <w:abstractNum w:abstractNumId="15" w15:restartNumberingAfterBreak="0">
    <w:nsid w:val="4E25215C"/>
    <w:multiLevelType w:val="hybridMultilevel"/>
    <w:tmpl w:val="1CA6612E"/>
    <w:lvl w:ilvl="0" w:tplc="77D46B96">
      <w:start w:val="1"/>
      <w:numFmt w:val="bullet"/>
      <w:lvlText w:val="•"/>
      <w:lvlJc w:val="left"/>
      <w:pPr>
        <w:tabs>
          <w:tab w:val="num" w:pos="720"/>
        </w:tabs>
        <w:ind w:left="720" w:hanging="360"/>
      </w:pPr>
      <w:rPr>
        <w:rFonts w:ascii="Arial MT" w:hAnsi="Arial MT" w:hint="default"/>
      </w:rPr>
    </w:lvl>
    <w:lvl w:ilvl="1" w:tplc="FB769840" w:tentative="1">
      <w:start w:val="1"/>
      <w:numFmt w:val="bullet"/>
      <w:lvlText w:val="•"/>
      <w:lvlJc w:val="left"/>
      <w:pPr>
        <w:tabs>
          <w:tab w:val="num" w:pos="1440"/>
        </w:tabs>
        <w:ind w:left="1440" w:hanging="360"/>
      </w:pPr>
      <w:rPr>
        <w:rFonts w:ascii="Arial MT" w:hAnsi="Arial MT" w:hint="default"/>
      </w:rPr>
    </w:lvl>
    <w:lvl w:ilvl="2" w:tplc="3AA66A7E" w:tentative="1">
      <w:start w:val="1"/>
      <w:numFmt w:val="bullet"/>
      <w:lvlText w:val="•"/>
      <w:lvlJc w:val="left"/>
      <w:pPr>
        <w:tabs>
          <w:tab w:val="num" w:pos="2160"/>
        </w:tabs>
        <w:ind w:left="2160" w:hanging="360"/>
      </w:pPr>
      <w:rPr>
        <w:rFonts w:ascii="Arial MT" w:hAnsi="Arial MT" w:hint="default"/>
      </w:rPr>
    </w:lvl>
    <w:lvl w:ilvl="3" w:tplc="DDDA781A" w:tentative="1">
      <w:start w:val="1"/>
      <w:numFmt w:val="bullet"/>
      <w:lvlText w:val="•"/>
      <w:lvlJc w:val="left"/>
      <w:pPr>
        <w:tabs>
          <w:tab w:val="num" w:pos="2880"/>
        </w:tabs>
        <w:ind w:left="2880" w:hanging="360"/>
      </w:pPr>
      <w:rPr>
        <w:rFonts w:ascii="Arial MT" w:hAnsi="Arial MT" w:hint="default"/>
      </w:rPr>
    </w:lvl>
    <w:lvl w:ilvl="4" w:tplc="11B46A7C" w:tentative="1">
      <w:start w:val="1"/>
      <w:numFmt w:val="bullet"/>
      <w:lvlText w:val="•"/>
      <w:lvlJc w:val="left"/>
      <w:pPr>
        <w:tabs>
          <w:tab w:val="num" w:pos="3600"/>
        </w:tabs>
        <w:ind w:left="3600" w:hanging="360"/>
      </w:pPr>
      <w:rPr>
        <w:rFonts w:ascii="Arial MT" w:hAnsi="Arial MT" w:hint="default"/>
      </w:rPr>
    </w:lvl>
    <w:lvl w:ilvl="5" w:tplc="7B5E4366" w:tentative="1">
      <w:start w:val="1"/>
      <w:numFmt w:val="bullet"/>
      <w:lvlText w:val="•"/>
      <w:lvlJc w:val="left"/>
      <w:pPr>
        <w:tabs>
          <w:tab w:val="num" w:pos="4320"/>
        </w:tabs>
        <w:ind w:left="4320" w:hanging="360"/>
      </w:pPr>
      <w:rPr>
        <w:rFonts w:ascii="Arial MT" w:hAnsi="Arial MT" w:hint="default"/>
      </w:rPr>
    </w:lvl>
    <w:lvl w:ilvl="6" w:tplc="0FD0DE2E" w:tentative="1">
      <w:start w:val="1"/>
      <w:numFmt w:val="bullet"/>
      <w:lvlText w:val="•"/>
      <w:lvlJc w:val="left"/>
      <w:pPr>
        <w:tabs>
          <w:tab w:val="num" w:pos="5040"/>
        </w:tabs>
        <w:ind w:left="5040" w:hanging="360"/>
      </w:pPr>
      <w:rPr>
        <w:rFonts w:ascii="Arial MT" w:hAnsi="Arial MT" w:hint="default"/>
      </w:rPr>
    </w:lvl>
    <w:lvl w:ilvl="7" w:tplc="119E42F6" w:tentative="1">
      <w:start w:val="1"/>
      <w:numFmt w:val="bullet"/>
      <w:lvlText w:val="•"/>
      <w:lvlJc w:val="left"/>
      <w:pPr>
        <w:tabs>
          <w:tab w:val="num" w:pos="5760"/>
        </w:tabs>
        <w:ind w:left="5760" w:hanging="360"/>
      </w:pPr>
      <w:rPr>
        <w:rFonts w:ascii="Arial MT" w:hAnsi="Arial MT" w:hint="default"/>
      </w:rPr>
    </w:lvl>
    <w:lvl w:ilvl="8" w:tplc="47A622A2" w:tentative="1">
      <w:start w:val="1"/>
      <w:numFmt w:val="bullet"/>
      <w:lvlText w:val="•"/>
      <w:lvlJc w:val="left"/>
      <w:pPr>
        <w:tabs>
          <w:tab w:val="num" w:pos="6480"/>
        </w:tabs>
        <w:ind w:left="6480" w:hanging="360"/>
      </w:pPr>
      <w:rPr>
        <w:rFonts w:ascii="Arial MT" w:hAnsi="Arial MT" w:hint="default"/>
      </w:rPr>
    </w:lvl>
  </w:abstractNum>
  <w:abstractNum w:abstractNumId="16" w15:restartNumberingAfterBreak="0">
    <w:nsid w:val="51A90C7D"/>
    <w:multiLevelType w:val="hybridMultilevel"/>
    <w:tmpl w:val="F8D48C78"/>
    <w:lvl w:ilvl="0" w:tplc="AD2E73F2">
      <w:start w:val="1"/>
      <w:numFmt w:val="bullet"/>
      <w:lvlText w:val="•"/>
      <w:lvlJc w:val="left"/>
      <w:pPr>
        <w:tabs>
          <w:tab w:val="num" w:pos="720"/>
        </w:tabs>
        <w:ind w:left="720" w:hanging="360"/>
      </w:pPr>
      <w:rPr>
        <w:rFonts w:ascii="Arial MT" w:hAnsi="Arial MT" w:hint="default"/>
      </w:rPr>
    </w:lvl>
    <w:lvl w:ilvl="1" w:tplc="A9C2E3D8" w:tentative="1">
      <w:start w:val="1"/>
      <w:numFmt w:val="bullet"/>
      <w:lvlText w:val="•"/>
      <w:lvlJc w:val="left"/>
      <w:pPr>
        <w:tabs>
          <w:tab w:val="num" w:pos="1440"/>
        </w:tabs>
        <w:ind w:left="1440" w:hanging="360"/>
      </w:pPr>
      <w:rPr>
        <w:rFonts w:ascii="Arial MT" w:hAnsi="Arial MT" w:hint="default"/>
      </w:rPr>
    </w:lvl>
    <w:lvl w:ilvl="2" w:tplc="5FCA5AE8" w:tentative="1">
      <w:start w:val="1"/>
      <w:numFmt w:val="bullet"/>
      <w:lvlText w:val="•"/>
      <w:lvlJc w:val="left"/>
      <w:pPr>
        <w:tabs>
          <w:tab w:val="num" w:pos="2160"/>
        </w:tabs>
        <w:ind w:left="2160" w:hanging="360"/>
      </w:pPr>
      <w:rPr>
        <w:rFonts w:ascii="Arial MT" w:hAnsi="Arial MT" w:hint="default"/>
      </w:rPr>
    </w:lvl>
    <w:lvl w:ilvl="3" w:tplc="06DA1360" w:tentative="1">
      <w:start w:val="1"/>
      <w:numFmt w:val="bullet"/>
      <w:lvlText w:val="•"/>
      <w:lvlJc w:val="left"/>
      <w:pPr>
        <w:tabs>
          <w:tab w:val="num" w:pos="2880"/>
        </w:tabs>
        <w:ind w:left="2880" w:hanging="360"/>
      </w:pPr>
      <w:rPr>
        <w:rFonts w:ascii="Arial MT" w:hAnsi="Arial MT" w:hint="default"/>
      </w:rPr>
    </w:lvl>
    <w:lvl w:ilvl="4" w:tplc="893420F4" w:tentative="1">
      <w:start w:val="1"/>
      <w:numFmt w:val="bullet"/>
      <w:lvlText w:val="•"/>
      <w:lvlJc w:val="left"/>
      <w:pPr>
        <w:tabs>
          <w:tab w:val="num" w:pos="3600"/>
        </w:tabs>
        <w:ind w:left="3600" w:hanging="360"/>
      </w:pPr>
      <w:rPr>
        <w:rFonts w:ascii="Arial MT" w:hAnsi="Arial MT" w:hint="default"/>
      </w:rPr>
    </w:lvl>
    <w:lvl w:ilvl="5" w:tplc="904089F2" w:tentative="1">
      <w:start w:val="1"/>
      <w:numFmt w:val="bullet"/>
      <w:lvlText w:val="•"/>
      <w:lvlJc w:val="left"/>
      <w:pPr>
        <w:tabs>
          <w:tab w:val="num" w:pos="4320"/>
        </w:tabs>
        <w:ind w:left="4320" w:hanging="360"/>
      </w:pPr>
      <w:rPr>
        <w:rFonts w:ascii="Arial MT" w:hAnsi="Arial MT" w:hint="default"/>
      </w:rPr>
    </w:lvl>
    <w:lvl w:ilvl="6" w:tplc="9202BF88" w:tentative="1">
      <w:start w:val="1"/>
      <w:numFmt w:val="bullet"/>
      <w:lvlText w:val="•"/>
      <w:lvlJc w:val="left"/>
      <w:pPr>
        <w:tabs>
          <w:tab w:val="num" w:pos="5040"/>
        </w:tabs>
        <w:ind w:left="5040" w:hanging="360"/>
      </w:pPr>
      <w:rPr>
        <w:rFonts w:ascii="Arial MT" w:hAnsi="Arial MT" w:hint="default"/>
      </w:rPr>
    </w:lvl>
    <w:lvl w:ilvl="7" w:tplc="4ED004E6" w:tentative="1">
      <w:start w:val="1"/>
      <w:numFmt w:val="bullet"/>
      <w:lvlText w:val="•"/>
      <w:lvlJc w:val="left"/>
      <w:pPr>
        <w:tabs>
          <w:tab w:val="num" w:pos="5760"/>
        </w:tabs>
        <w:ind w:left="5760" w:hanging="360"/>
      </w:pPr>
      <w:rPr>
        <w:rFonts w:ascii="Arial MT" w:hAnsi="Arial MT" w:hint="default"/>
      </w:rPr>
    </w:lvl>
    <w:lvl w:ilvl="8" w:tplc="37842D54" w:tentative="1">
      <w:start w:val="1"/>
      <w:numFmt w:val="bullet"/>
      <w:lvlText w:val="•"/>
      <w:lvlJc w:val="left"/>
      <w:pPr>
        <w:tabs>
          <w:tab w:val="num" w:pos="6480"/>
        </w:tabs>
        <w:ind w:left="6480" w:hanging="360"/>
      </w:pPr>
      <w:rPr>
        <w:rFonts w:ascii="Arial MT" w:hAnsi="Arial MT" w:hint="default"/>
      </w:rPr>
    </w:lvl>
  </w:abstractNum>
  <w:abstractNum w:abstractNumId="17" w15:restartNumberingAfterBreak="0">
    <w:nsid w:val="52FD7D2B"/>
    <w:multiLevelType w:val="hybridMultilevel"/>
    <w:tmpl w:val="BFEEA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45D388B"/>
    <w:multiLevelType w:val="hybridMultilevel"/>
    <w:tmpl w:val="DF50C490"/>
    <w:lvl w:ilvl="0" w:tplc="4C4087B2">
      <w:start w:val="1"/>
      <w:numFmt w:val="bullet"/>
      <w:lvlText w:val="•"/>
      <w:lvlJc w:val="left"/>
      <w:pPr>
        <w:tabs>
          <w:tab w:val="num" w:pos="720"/>
        </w:tabs>
        <w:ind w:left="720" w:hanging="360"/>
      </w:pPr>
      <w:rPr>
        <w:rFonts w:ascii="Arial MT" w:hAnsi="Arial MT" w:hint="default"/>
      </w:rPr>
    </w:lvl>
    <w:lvl w:ilvl="1" w:tplc="1AF2FBCA" w:tentative="1">
      <w:start w:val="1"/>
      <w:numFmt w:val="bullet"/>
      <w:lvlText w:val="•"/>
      <w:lvlJc w:val="left"/>
      <w:pPr>
        <w:tabs>
          <w:tab w:val="num" w:pos="1440"/>
        </w:tabs>
        <w:ind w:left="1440" w:hanging="360"/>
      </w:pPr>
      <w:rPr>
        <w:rFonts w:ascii="Arial MT" w:hAnsi="Arial MT" w:hint="default"/>
      </w:rPr>
    </w:lvl>
    <w:lvl w:ilvl="2" w:tplc="104A4FDA" w:tentative="1">
      <w:start w:val="1"/>
      <w:numFmt w:val="bullet"/>
      <w:lvlText w:val="•"/>
      <w:lvlJc w:val="left"/>
      <w:pPr>
        <w:tabs>
          <w:tab w:val="num" w:pos="2160"/>
        </w:tabs>
        <w:ind w:left="2160" w:hanging="360"/>
      </w:pPr>
      <w:rPr>
        <w:rFonts w:ascii="Arial MT" w:hAnsi="Arial MT" w:hint="default"/>
      </w:rPr>
    </w:lvl>
    <w:lvl w:ilvl="3" w:tplc="F6048A4E" w:tentative="1">
      <w:start w:val="1"/>
      <w:numFmt w:val="bullet"/>
      <w:lvlText w:val="•"/>
      <w:lvlJc w:val="left"/>
      <w:pPr>
        <w:tabs>
          <w:tab w:val="num" w:pos="2880"/>
        </w:tabs>
        <w:ind w:left="2880" w:hanging="360"/>
      </w:pPr>
      <w:rPr>
        <w:rFonts w:ascii="Arial MT" w:hAnsi="Arial MT" w:hint="default"/>
      </w:rPr>
    </w:lvl>
    <w:lvl w:ilvl="4" w:tplc="60CE4A00" w:tentative="1">
      <w:start w:val="1"/>
      <w:numFmt w:val="bullet"/>
      <w:lvlText w:val="•"/>
      <w:lvlJc w:val="left"/>
      <w:pPr>
        <w:tabs>
          <w:tab w:val="num" w:pos="3600"/>
        </w:tabs>
        <w:ind w:left="3600" w:hanging="360"/>
      </w:pPr>
      <w:rPr>
        <w:rFonts w:ascii="Arial MT" w:hAnsi="Arial MT" w:hint="default"/>
      </w:rPr>
    </w:lvl>
    <w:lvl w:ilvl="5" w:tplc="623AC8C4" w:tentative="1">
      <w:start w:val="1"/>
      <w:numFmt w:val="bullet"/>
      <w:lvlText w:val="•"/>
      <w:lvlJc w:val="left"/>
      <w:pPr>
        <w:tabs>
          <w:tab w:val="num" w:pos="4320"/>
        </w:tabs>
        <w:ind w:left="4320" w:hanging="360"/>
      </w:pPr>
      <w:rPr>
        <w:rFonts w:ascii="Arial MT" w:hAnsi="Arial MT" w:hint="default"/>
      </w:rPr>
    </w:lvl>
    <w:lvl w:ilvl="6" w:tplc="B10A6B50" w:tentative="1">
      <w:start w:val="1"/>
      <w:numFmt w:val="bullet"/>
      <w:lvlText w:val="•"/>
      <w:lvlJc w:val="left"/>
      <w:pPr>
        <w:tabs>
          <w:tab w:val="num" w:pos="5040"/>
        </w:tabs>
        <w:ind w:left="5040" w:hanging="360"/>
      </w:pPr>
      <w:rPr>
        <w:rFonts w:ascii="Arial MT" w:hAnsi="Arial MT" w:hint="default"/>
      </w:rPr>
    </w:lvl>
    <w:lvl w:ilvl="7" w:tplc="5492ED46" w:tentative="1">
      <w:start w:val="1"/>
      <w:numFmt w:val="bullet"/>
      <w:lvlText w:val="•"/>
      <w:lvlJc w:val="left"/>
      <w:pPr>
        <w:tabs>
          <w:tab w:val="num" w:pos="5760"/>
        </w:tabs>
        <w:ind w:left="5760" w:hanging="360"/>
      </w:pPr>
      <w:rPr>
        <w:rFonts w:ascii="Arial MT" w:hAnsi="Arial MT" w:hint="default"/>
      </w:rPr>
    </w:lvl>
    <w:lvl w:ilvl="8" w:tplc="1D78D00C" w:tentative="1">
      <w:start w:val="1"/>
      <w:numFmt w:val="bullet"/>
      <w:lvlText w:val="•"/>
      <w:lvlJc w:val="left"/>
      <w:pPr>
        <w:tabs>
          <w:tab w:val="num" w:pos="6480"/>
        </w:tabs>
        <w:ind w:left="6480" w:hanging="360"/>
      </w:pPr>
      <w:rPr>
        <w:rFonts w:ascii="Arial MT" w:hAnsi="Arial MT" w:hint="default"/>
      </w:rPr>
    </w:lvl>
  </w:abstractNum>
  <w:abstractNum w:abstractNumId="19" w15:restartNumberingAfterBreak="0">
    <w:nsid w:val="58A738DA"/>
    <w:multiLevelType w:val="hybridMultilevel"/>
    <w:tmpl w:val="8480B386"/>
    <w:lvl w:ilvl="0" w:tplc="CA1E5BD6">
      <w:start w:val="1"/>
      <w:numFmt w:val="bullet"/>
      <w:lvlText w:val="•"/>
      <w:lvlJc w:val="left"/>
      <w:pPr>
        <w:tabs>
          <w:tab w:val="num" w:pos="720"/>
        </w:tabs>
        <w:ind w:left="720" w:hanging="360"/>
      </w:pPr>
      <w:rPr>
        <w:rFonts w:ascii="Arial MT" w:hAnsi="Arial MT" w:hint="default"/>
      </w:rPr>
    </w:lvl>
    <w:lvl w:ilvl="1" w:tplc="94DC596E" w:tentative="1">
      <w:start w:val="1"/>
      <w:numFmt w:val="bullet"/>
      <w:lvlText w:val="•"/>
      <w:lvlJc w:val="left"/>
      <w:pPr>
        <w:tabs>
          <w:tab w:val="num" w:pos="1440"/>
        </w:tabs>
        <w:ind w:left="1440" w:hanging="360"/>
      </w:pPr>
      <w:rPr>
        <w:rFonts w:ascii="Arial MT" w:hAnsi="Arial MT" w:hint="default"/>
      </w:rPr>
    </w:lvl>
    <w:lvl w:ilvl="2" w:tplc="6D8AAFC0" w:tentative="1">
      <w:start w:val="1"/>
      <w:numFmt w:val="bullet"/>
      <w:lvlText w:val="•"/>
      <w:lvlJc w:val="left"/>
      <w:pPr>
        <w:tabs>
          <w:tab w:val="num" w:pos="2160"/>
        </w:tabs>
        <w:ind w:left="2160" w:hanging="360"/>
      </w:pPr>
      <w:rPr>
        <w:rFonts w:ascii="Arial MT" w:hAnsi="Arial MT" w:hint="default"/>
      </w:rPr>
    </w:lvl>
    <w:lvl w:ilvl="3" w:tplc="F61896A8" w:tentative="1">
      <w:start w:val="1"/>
      <w:numFmt w:val="bullet"/>
      <w:lvlText w:val="•"/>
      <w:lvlJc w:val="left"/>
      <w:pPr>
        <w:tabs>
          <w:tab w:val="num" w:pos="2880"/>
        </w:tabs>
        <w:ind w:left="2880" w:hanging="360"/>
      </w:pPr>
      <w:rPr>
        <w:rFonts w:ascii="Arial MT" w:hAnsi="Arial MT" w:hint="default"/>
      </w:rPr>
    </w:lvl>
    <w:lvl w:ilvl="4" w:tplc="1722CD20" w:tentative="1">
      <w:start w:val="1"/>
      <w:numFmt w:val="bullet"/>
      <w:lvlText w:val="•"/>
      <w:lvlJc w:val="left"/>
      <w:pPr>
        <w:tabs>
          <w:tab w:val="num" w:pos="3600"/>
        </w:tabs>
        <w:ind w:left="3600" w:hanging="360"/>
      </w:pPr>
      <w:rPr>
        <w:rFonts w:ascii="Arial MT" w:hAnsi="Arial MT" w:hint="default"/>
      </w:rPr>
    </w:lvl>
    <w:lvl w:ilvl="5" w:tplc="FF7E22F2" w:tentative="1">
      <w:start w:val="1"/>
      <w:numFmt w:val="bullet"/>
      <w:lvlText w:val="•"/>
      <w:lvlJc w:val="left"/>
      <w:pPr>
        <w:tabs>
          <w:tab w:val="num" w:pos="4320"/>
        </w:tabs>
        <w:ind w:left="4320" w:hanging="360"/>
      </w:pPr>
      <w:rPr>
        <w:rFonts w:ascii="Arial MT" w:hAnsi="Arial MT" w:hint="default"/>
      </w:rPr>
    </w:lvl>
    <w:lvl w:ilvl="6" w:tplc="F718E708" w:tentative="1">
      <w:start w:val="1"/>
      <w:numFmt w:val="bullet"/>
      <w:lvlText w:val="•"/>
      <w:lvlJc w:val="left"/>
      <w:pPr>
        <w:tabs>
          <w:tab w:val="num" w:pos="5040"/>
        </w:tabs>
        <w:ind w:left="5040" w:hanging="360"/>
      </w:pPr>
      <w:rPr>
        <w:rFonts w:ascii="Arial MT" w:hAnsi="Arial MT" w:hint="default"/>
      </w:rPr>
    </w:lvl>
    <w:lvl w:ilvl="7" w:tplc="B7805E30" w:tentative="1">
      <w:start w:val="1"/>
      <w:numFmt w:val="bullet"/>
      <w:lvlText w:val="•"/>
      <w:lvlJc w:val="left"/>
      <w:pPr>
        <w:tabs>
          <w:tab w:val="num" w:pos="5760"/>
        </w:tabs>
        <w:ind w:left="5760" w:hanging="360"/>
      </w:pPr>
      <w:rPr>
        <w:rFonts w:ascii="Arial MT" w:hAnsi="Arial MT" w:hint="default"/>
      </w:rPr>
    </w:lvl>
    <w:lvl w:ilvl="8" w:tplc="EAC08154" w:tentative="1">
      <w:start w:val="1"/>
      <w:numFmt w:val="bullet"/>
      <w:lvlText w:val="•"/>
      <w:lvlJc w:val="left"/>
      <w:pPr>
        <w:tabs>
          <w:tab w:val="num" w:pos="6480"/>
        </w:tabs>
        <w:ind w:left="6480" w:hanging="360"/>
      </w:pPr>
      <w:rPr>
        <w:rFonts w:ascii="Arial MT" w:hAnsi="Arial MT" w:hint="default"/>
      </w:rPr>
    </w:lvl>
  </w:abstractNum>
  <w:abstractNum w:abstractNumId="20" w15:restartNumberingAfterBreak="0">
    <w:nsid w:val="59566F79"/>
    <w:multiLevelType w:val="hybridMultilevel"/>
    <w:tmpl w:val="ACF024FE"/>
    <w:lvl w:ilvl="0" w:tplc="7D0E2556">
      <w:start w:val="1"/>
      <w:numFmt w:val="bullet"/>
      <w:lvlText w:val="•"/>
      <w:lvlJc w:val="left"/>
      <w:pPr>
        <w:tabs>
          <w:tab w:val="num" w:pos="720"/>
        </w:tabs>
        <w:ind w:left="720" w:hanging="360"/>
      </w:pPr>
      <w:rPr>
        <w:rFonts w:ascii="Arial MT" w:hAnsi="Arial MT" w:hint="default"/>
      </w:rPr>
    </w:lvl>
    <w:lvl w:ilvl="1" w:tplc="DDE6719A" w:tentative="1">
      <w:start w:val="1"/>
      <w:numFmt w:val="bullet"/>
      <w:lvlText w:val="•"/>
      <w:lvlJc w:val="left"/>
      <w:pPr>
        <w:tabs>
          <w:tab w:val="num" w:pos="1440"/>
        </w:tabs>
        <w:ind w:left="1440" w:hanging="360"/>
      </w:pPr>
      <w:rPr>
        <w:rFonts w:ascii="Arial MT" w:hAnsi="Arial MT" w:hint="default"/>
      </w:rPr>
    </w:lvl>
    <w:lvl w:ilvl="2" w:tplc="8CEA6926" w:tentative="1">
      <w:start w:val="1"/>
      <w:numFmt w:val="bullet"/>
      <w:lvlText w:val="•"/>
      <w:lvlJc w:val="left"/>
      <w:pPr>
        <w:tabs>
          <w:tab w:val="num" w:pos="2160"/>
        </w:tabs>
        <w:ind w:left="2160" w:hanging="360"/>
      </w:pPr>
      <w:rPr>
        <w:rFonts w:ascii="Arial MT" w:hAnsi="Arial MT" w:hint="default"/>
      </w:rPr>
    </w:lvl>
    <w:lvl w:ilvl="3" w:tplc="709A1C5A" w:tentative="1">
      <w:start w:val="1"/>
      <w:numFmt w:val="bullet"/>
      <w:lvlText w:val="•"/>
      <w:lvlJc w:val="left"/>
      <w:pPr>
        <w:tabs>
          <w:tab w:val="num" w:pos="2880"/>
        </w:tabs>
        <w:ind w:left="2880" w:hanging="360"/>
      </w:pPr>
      <w:rPr>
        <w:rFonts w:ascii="Arial MT" w:hAnsi="Arial MT" w:hint="default"/>
      </w:rPr>
    </w:lvl>
    <w:lvl w:ilvl="4" w:tplc="EB70EC52" w:tentative="1">
      <w:start w:val="1"/>
      <w:numFmt w:val="bullet"/>
      <w:lvlText w:val="•"/>
      <w:lvlJc w:val="left"/>
      <w:pPr>
        <w:tabs>
          <w:tab w:val="num" w:pos="3600"/>
        </w:tabs>
        <w:ind w:left="3600" w:hanging="360"/>
      </w:pPr>
      <w:rPr>
        <w:rFonts w:ascii="Arial MT" w:hAnsi="Arial MT" w:hint="default"/>
      </w:rPr>
    </w:lvl>
    <w:lvl w:ilvl="5" w:tplc="9B7A42C4" w:tentative="1">
      <w:start w:val="1"/>
      <w:numFmt w:val="bullet"/>
      <w:lvlText w:val="•"/>
      <w:lvlJc w:val="left"/>
      <w:pPr>
        <w:tabs>
          <w:tab w:val="num" w:pos="4320"/>
        </w:tabs>
        <w:ind w:left="4320" w:hanging="360"/>
      </w:pPr>
      <w:rPr>
        <w:rFonts w:ascii="Arial MT" w:hAnsi="Arial MT" w:hint="default"/>
      </w:rPr>
    </w:lvl>
    <w:lvl w:ilvl="6" w:tplc="AF943EC2" w:tentative="1">
      <w:start w:val="1"/>
      <w:numFmt w:val="bullet"/>
      <w:lvlText w:val="•"/>
      <w:lvlJc w:val="left"/>
      <w:pPr>
        <w:tabs>
          <w:tab w:val="num" w:pos="5040"/>
        </w:tabs>
        <w:ind w:left="5040" w:hanging="360"/>
      </w:pPr>
      <w:rPr>
        <w:rFonts w:ascii="Arial MT" w:hAnsi="Arial MT" w:hint="default"/>
      </w:rPr>
    </w:lvl>
    <w:lvl w:ilvl="7" w:tplc="1DE65AAE" w:tentative="1">
      <w:start w:val="1"/>
      <w:numFmt w:val="bullet"/>
      <w:lvlText w:val="•"/>
      <w:lvlJc w:val="left"/>
      <w:pPr>
        <w:tabs>
          <w:tab w:val="num" w:pos="5760"/>
        </w:tabs>
        <w:ind w:left="5760" w:hanging="360"/>
      </w:pPr>
      <w:rPr>
        <w:rFonts w:ascii="Arial MT" w:hAnsi="Arial MT" w:hint="default"/>
      </w:rPr>
    </w:lvl>
    <w:lvl w:ilvl="8" w:tplc="2CF2BD80" w:tentative="1">
      <w:start w:val="1"/>
      <w:numFmt w:val="bullet"/>
      <w:lvlText w:val="•"/>
      <w:lvlJc w:val="left"/>
      <w:pPr>
        <w:tabs>
          <w:tab w:val="num" w:pos="6480"/>
        </w:tabs>
        <w:ind w:left="6480" w:hanging="360"/>
      </w:pPr>
      <w:rPr>
        <w:rFonts w:ascii="Arial MT" w:hAnsi="Arial MT" w:hint="default"/>
      </w:rPr>
    </w:lvl>
  </w:abstractNum>
  <w:abstractNum w:abstractNumId="21" w15:restartNumberingAfterBreak="0">
    <w:nsid w:val="59EE43DF"/>
    <w:multiLevelType w:val="hybridMultilevel"/>
    <w:tmpl w:val="2A06B522"/>
    <w:lvl w:ilvl="0" w:tplc="6DAAA71A">
      <w:start w:val="1"/>
      <w:numFmt w:val="bullet"/>
      <w:lvlText w:val="•"/>
      <w:lvlJc w:val="left"/>
      <w:pPr>
        <w:tabs>
          <w:tab w:val="num" w:pos="720"/>
        </w:tabs>
        <w:ind w:left="720" w:hanging="360"/>
      </w:pPr>
      <w:rPr>
        <w:rFonts w:ascii="Arial MT" w:hAnsi="Arial MT" w:hint="default"/>
      </w:rPr>
    </w:lvl>
    <w:lvl w:ilvl="1" w:tplc="36F4A066" w:tentative="1">
      <w:start w:val="1"/>
      <w:numFmt w:val="bullet"/>
      <w:lvlText w:val="•"/>
      <w:lvlJc w:val="left"/>
      <w:pPr>
        <w:tabs>
          <w:tab w:val="num" w:pos="1440"/>
        </w:tabs>
        <w:ind w:left="1440" w:hanging="360"/>
      </w:pPr>
      <w:rPr>
        <w:rFonts w:ascii="Arial MT" w:hAnsi="Arial MT" w:hint="default"/>
      </w:rPr>
    </w:lvl>
    <w:lvl w:ilvl="2" w:tplc="F7643E30" w:tentative="1">
      <w:start w:val="1"/>
      <w:numFmt w:val="bullet"/>
      <w:lvlText w:val="•"/>
      <w:lvlJc w:val="left"/>
      <w:pPr>
        <w:tabs>
          <w:tab w:val="num" w:pos="2160"/>
        </w:tabs>
        <w:ind w:left="2160" w:hanging="360"/>
      </w:pPr>
      <w:rPr>
        <w:rFonts w:ascii="Arial MT" w:hAnsi="Arial MT" w:hint="default"/>
      </w:rPr>
    </w:lvl>
    <w:lvl w:ilvl="3" w:tplc="1FCAF78A" w:tentative="1">
      <w:start w:val="1"/>
      <w:numFmt w:val="bullet"/>
      <w:lvlText w:val="•"/>
      <w:lvlJc w:val="left"/>
      <w:pPr>
        <w:tabs>
          <w:tab w:val="num" w:pos="2880"/>
        </w:tabs>
        <w:ind w:left="2880" w:hanging="360"/>
      </w:pPr>
      <w:rPr>
        <w:rFonts w:ascii="Arial MT" w:hAnsi="Arial MT" w:hint="default"/>
      </w:rPr>
    </w:lvl>
    <w:lvl w:ilvl="4" w:tplc="23C21794" w:tentative="1">
      <w:start w:val="1"/>
      <w:numFmt w:val="bullet"/>
      <w:lvlText w:val="•"/>
      <w:lvlJc w:val="left"/>
      <w:pPr>
        <w:tabs>
          <w:tab w:val="num" w:pos="3600"/>
        </w:tabs>
        <w:ind w:left="3600" w:hanging="360"/>
      </w:pPr>
      <w:rPr>
        <w:rFonts w:ascii="Arial MT" w:hAnsi="Arial MT" w:hint="default"/>
      </w:rPr>
    </w:lvl>
    <w:lvl w:ilvl="5" w:tplc="F986226A" w:tentative="1">
      <w:start w:val="1"/>
      <w:numFmt w:val="bullet"/>
      <w:lvlText w:val="•"/>
      <w:lvlJc w:val="left"/>
      <w:pPr>
        <w:tabs>
          <w:tab w:val="num" w:pos="4320"/>
        </w:tabs>
        <w:ind w:left="4320" w:hanging="360"/>
      </w:pPr>
      <w:rPr>
        <w:rFonts w:ascii="Arial MT" w:hAnsi="Arial MT" w:hint="default"/>
      </w:rPr>
    </w:lvl>
    <w:lvl w:ilvl="6" w:tplc="98AC865C" w:tentative="1">
      <w:start w:val="1"/>
      <w:numFmt w:val="bullet"/>
      <w:lvlText w:val="•"/>
      <w:lvlJc w:val="left"/>
      <w:pPr>
        <w:tabs>
          <w:tab w:val="num" w:pos="5040"/>
        </w:tabs>
        <w:ind w:left="5040" w:hanging="360"/>
      </w:pPr>
      <w:rPr>
        <w:rFonts w:ascii="Arial MT" w:hAnsi="Arial MT" w:hint="default"/>
      </w:rPr>
    </w:lvl>
    <w:lvl w:ilvl="7" w:tplc="0B6EE192" w:tentative="1">
      <w:start w:val="1"/>
      <w:numFmt w:val="bullet"/>
      <w:lvlText w:val="•"/>
      <w:lvlJc w:val="left"/>
      <w:pPr>
        <w:tabs>
          <w:tab w:val="num" w:pos="5760"/>
        </w:tabs>
        <w:ind w:left="5760" w:hanging="360"/>
      </w:pPr>
      <w:rPr>
        <w:rFonts w:ascii="Arial MT" w:hAnsi="Arial MT" w:hint="default"/>
      </w:rPr>
    </w:lvl>
    <w:lvl w:ilvl="8" w:tplc="387AFEC0" w:tentative="1">
      <w:start w:val="1"/>
      <w:numFmt w:val="bullet"/>
      <w:lvlText w:val="•"/>
      <w:lvlJc w:val="left"/>
      <w:pPr>
        <w:tabs>
          <w:tab w:val="num" w:pos="6480"/>
        </w:tabs>
        <w:ind w:left="6480" w:hanging="360"/>
      </w:pPr>
      <w:rPr>
        <w:rFonts w:ascii="Arial MT" w:hAnsi="Arial MT" w:hint="default"/>
      </w:rPr>
    </w:lvl>
  </w:abstractNum>
  <w:abstractNum w:abstractNumId="22" w15:restartNumberingAfterBreak="0">
    <w:nsid w:val="658622BA"/>
    <w:multiLevelType w:val="hybridMultilevel"/>
    <w:tmpl w:val="BFB61BF0"/>
    <w:lvl w:ilvl="0" w:tplc="CB82D740">
      <w:start w:val="1"/>
      <w:numFmt w:val="bullet"/>
      <w:lvlText w:val="•"/>
      <w:lvlJc w:val="left"/>
      <w:pPr>
        <w:ind w:left="1080" w:hanging="360"/>
      </w:pPr>
      <w:rPr>
        <w:rFonts w:ascii="Arial MT" w:hAnsi="Arial MT"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A824F93"/>
    <w:multiLevelType w:val="hybridMultilevel"/>
    <w:tmpl w:val="AD7600A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E283B51"/>
    <w:multiLevelType w:val="hybridMultilevel"/>
    <w:tmpl w:val="A9489D78"/>
    <w:lvl w:ilvl="0" w:tplc="AF3E6674">
      <w:start w:val="1"/>
      <w:numFmt w:val="bullet"/>
      <w:lvlText w:val="•"/>
      <w:lvlJc w:val="left"/>
      <w:pPr>
        <w:tabs>
          <w:tab w:val="num" w:pos="720"/>
        </w:tabs>
        <w:ind w:left="720" w:hanging="360"/>
      </w:pPr>
      <w:rPr>
        <w:rFonts w:ascii="Arial MT" w:hAnsi="Arial MT" w:hint="default"/>
      </w:rPr>
    </w:lvl>
    <w:lvl w:ilvl="1" w:tplc="FABC879E" w:tentative="1">
      <w:start w:val="1"/>
      <w:numFmt w:val="bullet"/>
      <w:lvlText w:val="•"/>
      <w:lvlJc w:val="left"/>
      <w:pPr>
        <w:tabs>
          <w:tab w:val="num" w:pos="1440"/>
        </w:tabs>
        <w:ind w:left="1440" w:hanging="360"/>
      </w:pPr>
      <w:rPr>
        <w:rFonts w:ascii="Arial MT" w:hAnsi="Arial MT" w:hint="default"/>
      </w:rPr>
    </w:lvl>
    <w:lvl w:ilvl="2" w:tplc="1CA4143E" w:tentative="1">
      <w:start w:val="1"/>
      <w:numFmt w:val="bullet"/>
      <w:lvlText w:val="•"/>
      <w:lvlJc w:val="left"/>
      <w:pPr>
        <w:tabs>
          <w:tab w:val="num" w:pos="2160"/>
        </w:tabs>
        <w:ind w:left="2160" w:hanging="360"/>
      </w:pPr>
      <w:rPr>
        <w:rFonts w:ascii="Arial MT" w:hAnsi="Arial MT" w:hint="default"/>
      </w:rPr>
    </w:lvl>
    <w:lvl w:ilvl="3" w:tplc="D3BA4718" w:tentative="1">
      <w:start w:val="1"/>
      <w:numFmt w:val="bullet"/>
      <w:lvlText w:val="•"/>
      <w:lvlJc w:val="left"/>
      <w:pPr>
        <w:tabs>
          <w:tab w:val="num" w:pos="2880"/>
        </w:tabs>
        <w:ind w:left="2880" w:hanging="360"/>
      </w:pPr>
      <w:rPr>
        <w:rFonts w:ascii="Arial MT" w:hAnsi="Arial MT" w:hint="default"/>
      </w:rPr>
    </w:lvl>
    <w:lvl w:ilvl="4" w:tplc="DEDC33E6" w:tentative="1">
      <w:start w:val="1"/>
      <w:numFmt w:val="bullet"/>
      <w:lvlText w:val="•"/>
      <w:lvlJc w:val="left"/>
      <w:pPr>
        <w:tabs>
          <w:tab w:val="num" w:pos="3600"/>
        </w:tabs>
        <w:ind w:left="3600" w:hanging="360"/>
      </w:pPr>
      <w:rPr>
        <w:rFonts w:ascii="Arial MT" w:hAnsi="Arial MT" w:hint="default"/>
      </w:rPr>
    </w:lvl>
    <w:lvl w:ilvl="5" w:tplc="4E64C194" w:tentative="1">
      <w:start w:val="1"/>
      <w:numFmt w:val="bullet"/>
      <w:lvlText w:val="•"/>
      <w:lvlJc w:val="left"/>
      <w:pPr>
        <w:tabs>
          <w:tab w:val="num" w:pos="4320"/>
        </w:tabs>
        <w:ind w:left="4320" w:hanging="360"/>
      </w:pPr>
      <w:rPr>
        <w:rFonts w:ascii="Arial MT" w:hAnsi="Arial MT" w:hint="default"/>
      </w:rPr>
    </w:lvl>
    <w:lvl w:ilvl="6" w:tplc="C5CEF50C" w:tentative="1">
      <w:start w:val="1"/>
      <w:numFmt w:val="bullet"/>
      <w:lvlText w:val="•"/>
      <w:lvlJc w:val="left"/>
      <w:pPr>
        <w:tabs>
          <w:tab w:val="num" w:pos="5040"/>
        </w:tabs>
        <w:ind w:left="5040" w:hanging="360"/>
      </w:pPr>
      <w:rPr>
        <w:rFonts w:ascii="Arial MT" w:hAnsi="Arial MT" w:hint="default"/>
      </w:rPr>
    </w:lvl>
    <w:lvl w:ilvl="7" w:tplc="6EE6FB4A" w:tentative="1">
      <w:start w:val="1"/>
      <w:numFmt w:val="bullet"/>
      <w:lvlText w:val="•"/>
      <w:lvlJc w:val="left"/>
      <w:pPr>
        <w:tabs>
          <w:tab w:val="num" w:pos="5760"/>
        </w:tabs>
        <w:ind w:left="5760" w:hanging="360"/>
      </w:pPr>
      <w:rPr>
        <w:rFonts w:ascii="Arial MT" w:hAnsi="Arial MT" w:hint="default"/>
      </w:rPr>
    </w:lvl>
    <w:lvl w:ilvl="8" w:tplc="DC32E9D6" w:tentative="1">
      <w:start w:val="1"/>
      <w:numFmt w:val="bullet"/>
      <w:lvlText w:val="•"/>
      <w:lvlJc w:val="left"/>
      <w:pPr>
        <w:tabs>
          <w:tab w:val="num" w:pos="6480"/>
        </w:tabs>
        <w:ind w:left="6480" w:hanging="360"/>
      </w:pPr>
      <w:rPr>
        <w:rFonts w:ascii="Arial MT" w:hAnsi="Arial MT" w:hint="default"/>
      </w:rPr>
    </w:lvl>
  </w:abstractNum>
  <w:abstractNum w:abstractNumId="25" w15:restartNumberingAfterBreak="0">
    <w:nsid w:val="70177370"/>
    <w:multiLevelType w:val="hybridMultilevel"/>
    <w:tmpl w:val="D7488C7A"/>
    <w:lvl w:ilvl="0" w:tplc="9FC6D91C">
      <w:start w:val="1"/>
      <w:numFmt w:val="bullet"/>
      <w:lvlText w:val="•"/>
      <w:lvlJc w:val="left"/>
      <w:pPr>
        <w:tabs>
          <w:tab w:val="num" w:pos="720"/>
        </w:tabs>
        <w:ind w:left="720" w:hanging="360"/>
      </w:pPr>
      <w:rPr>
        <w:rFonts w:ascii="Arial MT" w:hAnsi="Arial MT" w:hint="default"/>
      </w:rPr>
    </w:lvl>
    <w:lvl w:ilvl="1" w:tplc="8C5AECB4" w:tentative="1">
      <w:start w:val="1"/>
      <w:numFmt w:val="bullet"/>
      <w:lvlText w:val="•"/>
      <w:lvlJc w:val="left"/>
      <w:pPr>
        <w:tabs>
          <w:tab w:val="num" w:pos="1440"/>
        </w:tabs>
        <w:ind w:left="1440" w:hanging="360"/>
      </w:pPr>
      <w:rPr>
        <w:rFonts w:ascii="Arial MT" w:hAnsi="Arial MT" w:hint="default"/>
      </w:rPr>
    </w:lvl>
    <w:lvl w:ilvl="2" w:tplc="365E3442" w:tentative="1">
      <w:start w:val="1"/>
      <w:numFmt w:val="bullet"/>
      <w:lvlText w:val="•"/>
      <w:lvlJc w:val="left"/>
      <w:pPr>
        <w:tabs>
          <w:tab w:val="num" w:pos="2160"/>
        </w:tabs>
        <w:ind w:left="2160" w:hanging="360"/>
      </w:pPr>
      <w:rPr>
        <w:rFonts w:ascii="Arial MT" w:hAnsi="Arial MT" w:hint="default"/>
      </w:rPr>
    </w:lvl>
    <w:lvl w:ilvl="3" w:tplc="551A6064" w:tentative="1">
      <w:start w:val="1"/>
      <w:numFmt w:val="bullet"/>
      <w:lvlText w:val="•"/>
      <w:lvlJc w:val="left"/>
      <w:pPr>
        <w:tabs>
          <w:tab w:val="num" w:pos="2880"/>
        </w:tabs>
        <w:ind w:left="2880" w:hanging="360"/>
      </w:pPr>
      <w:rPr>
        <w:rFonts w:ascii="Arial MT" w:hAnsi="Arial MT" w:hint="default"/>
      </w:rPr>
    </w:lvl>
    <w:lvl w:ilvl="4" w:tplc="691CE8C6" w:tentative="1">
      <w:start w:val="1"/>
      <w:numFmt w:val="bullet"/>
      <w:lvlText w:val="•"/>
      <w:lvlJc w:val="left"/>
      <w:pPr>
        <w:tabs>
          <w:tab w:val="num" w:pos="3600"/>
        </w:tabs>
        <w:ind w:left="3600" w:hanging="360"/>
      </w:pPr>
      <w:rPr>
        <w:rFonts w:ascii="Arial MT" w:hAnsi="Arial MT" w:hint="default"/>
      </w:rPr>
    </w:lvl>
    <w:lvl w:ilvl="5" w:tplc="77A0925C" w:tentative="1">
      <w:start w:val="1"/>
      <w:numFmt w:val="bullet"/>
      <w:lvlText w:val="•"/>
      <w:lvlJc w:val="left"/>
      <w:pPr>
        <w:tabs>
          <w:tab w:val="num" w:pos="4320"/>
        </w:tabs>
        <w:ind w:left="4320" w:hanging="360"/>
      </w:pPr>
      <w:rPr>
        <w:rFonts w:ascii="Arial MT" w:hAnsi="Arial MT" w:hint="default"/>
      </w:rPr>
    </w:lvl>
    <w:lvl w:ilvl="6" w:tplc="6B260C6C" w:tentative="1">
      <w:start w:val="1"/>
      <w:numFmt w:val="bullet"/>
      <w:lvlText w:val="•"/>
      <w:lvlJc w:val="left"/>
      <w:pPr>
        <w:tabs>
          <w:tab w:val="num" w:pos="5040"/>
        </w:tabs>
        <w:ind w:left="5040" w:hanging="360"/>
      </w:pPr>
      <w:rPr>
        <w:rFonts w:ascii="Arial MT" w:hAnsi="Arial MT" w:hint="default"/>
      </w:rPr>
    </w:lvl>
    <w:lvl w:ilvl="7" w:tplc="F22AD38A" w:tentative="1">
      <w:start w:val="1"/>
      <w:numFmt w:val="bullet"/>
      <w:lvlText w:val="•"/>
      <w:lvlJc w:val="left"/>
      <w:pPr>
        <w:tabs>
          <w:tab w:val="num" w:pos="5760"/>
        </w:tabs>
        <w:ind w:left="5760" w:hanging="360"/>
      </w:pPr>
      <w:rPr>
        <w:rFonts w:ascii="Arial MT" w:hAnsi="Arial MT" w:hint="default"/>
      </w:rPr>
    </w:lvl>
    <w:lvl w:ilvl="8" w:tplc="E5429338" w:tentative="1">
      <w:start w:val="1"/>
      <w:numFmt w:val="bullet"/>
      <w:lvlText w:val="•"/>
      <w:lvlJc w:val="left"/>
      <w:pPr>
        <w:tabs>
          <w:tab w:val="num" w:pos="6480"/>
        </w:tabs>
        <w:ind w:left="6480" w:hanging="360"/>
      </w:pPr>
      <w:rPr>
        <w:rFonts w:ascii="Arial MT" w:hAnsi="Arial MT" w:hint="default"/>
      </w:rPr>
    </w:lvl>
  </w:abstractNum>
  <w:abstractNum w:abstractNumId="26" w15:restartNumberingAfterBreak="0">
    <w:nsid w:val="764B69F8"/>
    <w:multiLevelType w:val="hybridMultilevel"/>
    <w:tmpl w:val="1616D000"/>
    <w:lvl w:ilvl="0" w:tplc="117E6FF8">
      <w:start w:val="1"/>
      <w:numFmt w:val="bullet"/>
      <w:lvlText w:val="•"/>
      <w:lvlJc w:val="left"/>
      <w:pPr>
        <w:tabs>
          <w:tab w:val="num" w:pos="720"/>
        </w:tabs>
        <w:ind w:left="720" w:hanging="360"/>
      </w:pPr>
      <w:rPr>
        <w:rFonts w:ascii="Arial MT" w:hAnsi="Arial MT" w:hint="default"/>
      </w:rPr>
    </w:lvl>
    <w:lvl w:ilvl="1" w:tplc="02E0898C" w:tentative="1">
      <w:start w:val="1"/>
      <w:numFmt w:val="bullet"/>
      <w:lvlText w:val="•"/>
      <w:lvlJc w:val="left"/>
      <w:pPr>
        <w:tabs>
          <w:tab w:val="num" w:pos="1440"/>
        </w:tabs>
        <w:ind w:left="1440" w:hanging="360"/>
      </w:pPr>
      <w:rPr>
        <w:rFonts w:ascii="Arial MT" w:hAnsi="Arial MT" w:hint="default"/>
      </w:rPr>
    </w:lvl>
    <w:lvl w:ilvl="2" w:tplc="43101D20" w:tentative="1">
      <w:start w:val="1"/>
      <w:numFmt w:val="bullet"/>
      <w:lvlText w:val="•"/>
      <w:lvlJc w:val="left"/>
      <w:pPr>
        <w:tabs>
          <w:tab w:val="num" w:pos="2160"/>
        </w:tabs>
        <w:ind w:left="2160" w:hanging="360"/>
      </w:pPr>
      <w:rPr>
        <w:rFonts w:ascii="Arial MT" w:hAnsi="Arial MT" w:hint="default"/>
      </w:rPr>
    </w:lvl>
    <w:lvl w:ilvl="3" w:tplc="B98A79AA" w:tentative="1">
      <w:start w:val="1"/>
      <w:numFmt w:val="bullet"/>
      <w:lvlText w:val="•"/>
      <w:lvlJc w:val="left"/>
      <w:pPr>
        <w:tabs>
          <w:tab w:val="num" w:pos="2880"/>
        </w:tabs>
        <w:ind w:left="2880" w:hanging="360"/>
      </w:pPr>
      <w:rPr>
        <w:rFonts w:ascii="Arial MT" w:hAnsi="Arial MT" w:hint="default"/>
      </w:rPr>
    </w:lvl>
    <w:lvl w:ilvl="4" w:tplc="FD6E1A6C" w:tentative="1">
      <w:start w:val="1"/>
      <w:numFmt w:val="bullet"/>
      <w:lvlText w:val="•"/>
      <w:lvlJc w:val="left"/>
      <w:pPr>
        <w:tabs>
          <w:tab w:val="num" w:pos="3600"/>
        </w:tabs>
        <w:ind w:left="3600" w:hanging="360"/>
      </w:pPr>
      <w:rPr>
        <w:rFonts w:ascii="Arial MT" w:hAnsi="Arial MT" w:hint="default"/>
      </w:rPr>
    </w:lvl>
    <w:lvl w:ilvl="5" w:tplc="11F09CF8" w:tentative="1">
      <w:start w:val="1"/>
      <w:numFmt w:val="bullet"/>
      <w:lvlText w:val="•"/>
      <w:lvlJc w:val="left"/>
      <w:pPr>
        <w:tabs>
          <w:tab w:val="num" w:pos="4320"/>
        </w:tabs>
        <w:ind w:left="4320" w:hanging="360"/>
      </w:pPr>
      <w:rPr>
        <w:rFonts w:ascii="Arial MT" w:hAnsi="Arial MT" w:hint="default"/>
      </w:rPr>
    </w:lvl>
    <w:lvl w:ilvl="6" w:tplc="3FBEDBA0" w:tentative="1">
      <w:start w:val="1"/>
      <w:numFmt w:val="bullet"/>
      <w:lvlText w:val="•"/>
      <w:lvlJc w:val="left"/>
      <w:pPr>
        <w:tabs>
          <w:tab w:val="num" w:pos="5040"/>
        </w:tabs>
        <w:ind w:left="5040" w:hanging="360"/>
      </w:pPr>
      <w:rPr>
        <w:rFonts w:ascii="Arial MT" w:hAnsi="Arial MT" w:hint="default"/>
      </w:rPr>
    </w:lvl>
    <w:lvl w:ilvl="7" w:tplc="4C8E5E52" w:tentative="1">
      <w:start w:val="1"/>
      <w:numFmt w:val="bullet"/>
      <w:lvlText w:val="•"/>
      <w:lvlJc w:val="left"/>
      <w:pPr>
        <w:tabs>
          <w:tab w:val="num" w:pos="5760"/>
        </w:tabs>
        <w:ind w:left="5760" w:hanging="360"/>
      </w:pPr>
      <w:rPr>
        <w:rFonts w:ascii="Arial MT" w:hAnsi="Arial MT" w:hint="default"/>
      </w:rPr>
    </w:lvl>
    <w:lvl w:ilvl="8" w:tplc="D1262338" w:tentative="1">
      <w:start w:val="1"/>
      <w:numFmt w:val="bullet"/>
      <w:lvlText w:val="•"/>
      <w:lvlJc w:val="left"/>
      <w:pPr>
        <w:tabs>
          <w:tab w:val="num" w:pos="6480"/>
        </w:tabs>
        <w:ind w:left="6480" w:hanging="360"/>
      </w:pPr>
      <w:rPr>
        <w:rFonts w:ascii="Arial MT" w:hAnsi="Arial MT" w:hint="default"/>
      </w:rPr>
    </w:lvl>
  </w:abstractNum>
  <w:abstractNum w:abstractNumId="27" w15:restartNumberingAfterBreak="0">
    <w:nsid w:val="76612D8E"/>
    <w:multiLevelType w:val="hybridMultilevel"/>
    <w:tmpl w:val="D5001DC2"/>
    <w:lvl w:ilvl="0" w:tplc="E9F60020">
      <w:start w:val="1"/>
      <w:numFmt w:val="bullet"/>
      <w:lvlText w:val="•"/>
      <w:lvlJc w:val="left"/>
      <w:pPr>
        <w:tabs>
          <w:tab w:val="num" w:pos="720"/>
        </w:tabs>
        <w:ind w:left="720" w:hanging="360"/>
      </w:pPr>
      <w:rPr>
        <w:rFonts w:ascii="Arial MT" w:hAnsi="Arial MT" w:hint="default"/>
      </w:rPr>
    </w:lvl>
    <w:lvl w:ilvl="1" w:tplc="21E83F1A" w:tentative="1">
      <w:start w:val="1"/>
      <w:numFmt w:val="bullet"/>
      <w:lvlText w:val="•"/>
      <w:lvlJc w:val="left"/>
      <w:pPr>
        <w:tabs>
          <w:tab w:val="num" w:pos="1440"/>
        </w:tabs>
        <w:ind w:left="1440" w:hanging="360"/>
      </w:pPr>
      <w:rPr>
        <w:rFonts w:ascii="Arial MT" w:hAnsi="Arial MT" w:hint="default"/>
      </w:rPr>
    </w:lvl>
    <w:lvl w:ilvl="2" w:tplc="2E7A609A" w:tentative="1">
      <w:start w:val="1"/>
      <w:numFmt w:val="bullet"/>
      <w:lvlText w:val="•"/>
      <w:lvlJc w:val="left"/>
      <w:pPr>
        <w:tabs>
          <w:tab w:val="num" w:pos="2160"/>
        </w:tabs>
        <w:ind w:left="2160" w:hanging="360"/>
      </w:pPr>
      <w:rPr>
        <w:rFonts w:ascii="Arial MT" w:hAnsi="Arial MT" w:hint="default"/>
      </w:rPr>
    </w:lvl>
    <w:lvl w:ilvl="3" w:tplc="92184D54" w:tentative="1">
      <w:start w:val="1"/>
      <w:numFmt w:val="bullet"/>
      <w:lvlText w:val="•"/>
      <w:lvlJc w:val="left"/>
      <w:pPr>
        <w:tabs>
          <w:tab w:val="num" w:pos="2880"/>
        </w:tabs>
        <w:ind w:left="2880" w:hanging="360"/>
      </w:pPr>
      <w:rPr>
        <w:rFonts w:ascii="Arial MT" w:hAnsi="Arial MT" w:hint="default"/>
      </w:rPr>
    </w:lvl>
    <w:lvl w:ilvl="4" w:tplc="F0AC9626" w:tentative="1">
      <w:start w:val="1"/>
      <w:numFmt w:val="bullet"/>
      <w:lvlText w:val="•"/>
      <w:lvlJc w:val="left"/>
      <w:pPr>
        <w:tabs>
          <w:tab w:val="num" w:pos="3600"/>
        </w:tabs>
        <w:ind w:left="3600" w:hanging="360"/>
      </w:pPr>
      <w:rPr>
        <w:rFonts w:ascii="Arial MT" w:hAnsi="Arial MT" w:hint="default"/>
      </w:rPr>
    </w:lvl>
    <w:lvl w:ilvl="5" w:tplc="D186C15C" w:tentative="1">
      <w:start w:val="1"/>
      <w:numFmt w:val="bullet"/>
      <w:lvlText w:val="•"/>
      <w:lvlJc w:val="left"/>
      <w:pPr>
        <w:tabs>
          <w:tab w:val="num" w:pos="4320"/>
        </w:tabs>
        <w:ind w:left="4320" w:hanging="360"/>
      </w:pPr>
      <w:rPr>
        <w:rFonts w:ascii="Arial MT" w:hAnsi="Arial MT" w:hint="default"/>
      </w:rPr>
    </w:lvl>
    <w:lvl w:ilvl="6" w:tplc="9D961DDC" w:tentative="1">
      <w:start w:val="1"/>
      <w:numFmt w:val="bullet"/>
      <w:lvlText w:val="•"/>
      <w:lvlJc w:val="left"/>
      <w:pPr>
        <w:tabs>
          <w:tab w:val="num" w:pos="5040"/>
        </w:tabs>
        <w:ind w:left="5040" w:hanging="360"/>
      </w:pPr>
      <w:rPr>
        <w:rFonts w:ascii="Arial MT" w:hAnsi="Arial MT" w:hint="default"/>
      </w:rPr>
    </w:lvl>
    <w:lvl w:ilvl="7" w:tplc="D6D433BE" w:tentative="1">
      <w:start w:val="1"/>
      <w:numFmt w:val="bullet"/>
      <w:lvlText w:val="•"/>
      <w:lvlJc w:val="left"/>
      <w:pPr>
        <w:tabs>
          <w:tab w:val="num" w:pos="5760"/>
        </w:tabs>
        <w:ind w:left="5760" w:hanging="360"/>
      </w:pPr>
      <w:rPr>
        <w:rFonts w:ascii="Arial MT" w:hAnsi="Arial MT" w:hint="default"/>
      </w:rPr>
    </w:lvl>
    <w:lvl w:ilvl="8" w:tplc="626A13F6" w:tentative="1">
      <w:start w:val="1"/>
      <w:numFmt w:val="bullet"/>
      <w:lvlText w:val="•"/>
      <w:lvlJc w:val="left"/>
      <w:pPr>
        <w:tabs>
          <w:tab w:val="num" w:pos="6480"/>
        </w:tabs>
        <w:ind w:left="6480" w:hanging="360"/>
      </w:pPr>
      <w:rPr>
        <w:rFonts w:ascii="Arial MT" w:hAnsi="Arial MT" w:hint="default"/>
      </w:rPr>
    </w:lvl>
  </w:abstractNum>
  <w:abstractNum w:abstractNumId="28" w15:restartNumberingAfterBreak="0">
    <w:nsid w:val="768944FB"/>
    <w:multiLevelType w:val="hybridMultilevel"/>
    <w:tmpl w:val="2B5000C0"/>
    <w:lvl w:ilvl="0" w:tplc="1782464C">
      <w:start w:val="1"/>
      <w:numFmt w:val="bullet"/>
      <w:lvlText w:val="•"/>
      <w:lvlJc w:val="left"/>
      <w:pPr>
        <w:tabs>
          <w:tab w:val="num" w:pos="720"/>
        </w:tabs>
        <w:ind w:left="720" w:hanging="360"/>
      </w:pPr>
      <w:rPr>
        <w:rFonts w:ascii="Arial MT" w:hAnsi="Arial MT" w:hint="default"/>
      </w:rPr>
    </w:lvl>
    <w:lvl w:ilvl="1" w:tplc="1D9A1958" w:tentative="1">
      <w:start w:val="1"/>
      <w:numFmt w:val="bullet"/>
      <w:lvlText w:val="•"/>
      <w:lvlJc w:val="left"/>
      <w:pPr>
        <w:tabs>
          <w:tab w:val="num" w:pos="1440"/>
        </w:tabs>
        <w:ind w:left="1440" w:hanging="360"/>
      </w:pPr>
      <w:rPr>
        <w:rFonts w:ascii="Arial MT" w:hAnsi="Arial MT" w:hint="default"/>
      </w:rPr>
    </w:lvl>
    <w:lvl w:ilvl="2" w:tplc="89201B5E" w:tentative="1">
      <w:start w:val="1"/>
      <w:numFmt w:val="bullet"/>
      <w:lvlText w:val="•"/>
      <w:lvlJc w:val="left"/>
      <w:pPr>
        <w:tabs>
          <w:tab w:val="num" w:pos="2160"/>
        </w:tabs>
        <w:ind w:left="2160" w:hanging="360"/>
      </w:pPr>
      <w:rPr>
        <w:rFonts w:ascii="Arial MT" w:hAnsi="Arial MT" w:hint="default"/>
      </w:rPr>
    </w:lvl>
    <w:lvl w:ilvl="3" w:tplc="349E2160" w:tentative="1">
      <w:start w:val="1"/>
      <w:numFmt w:val="bullet"/>
      <w:lvlText w:val="•"/>
      <w:lvlJc w:val="left"/>
      <w:pPr>
        <w:tabs>
          <w:tab w:val="num" w:pos="2880"/>
        </w:tabs>
        <w:ind w:left="2880" w:hanging="360"/>
      </w:pPr>
      <w:rPr>
        <w:rFonts w:ascii="Arial MT" w:hAnsi="Arial MT" w:hint="default"/>
      </w:rPr>
    </w:lvl>
    <w:lvl w:ilvl="4" w:tplc="C88C2F46" w:tentative="1">
      <w:start w:val="1"/>
      <w:numFmt w:val="bullet"/>
      <w:lvlText w:val="•"/>
      <w:lvlJc w:val="left"/>
      <w:pPr>
        <w:tabs>
          <w:tab w:val="num" w:pos="3600"/>
        </w:tabs>
        <w:ind w:left="3600" w:hanging="360"/>
      </w:pPr>
      <w:rPr>
        <w:rFonts w:ascii="Arial MT" w:hAnsi="Arial MT" w:hint="default"/>
      </w:rPr>
    </w:lvl>
    <w:lvl w:ilvl="5" w:tplc="E766CFF8" w:tentative="1">
      <w:start w:val="1"/>
      <w:numFmt w:val="bullet"/>
      <w:lvlText w:val="•"/>
      <w:lvlJc w:val="left"/>
      <w:pPr>
        <w:tabs>
          <w:tab w:val="num" w:pos="4320"/>
        </w:tabs>
        <w:ind w:left="4320" w:hanging="360"/>
      </w:pPr>
      <w:rPr>
        <w:rFonts w:ascii="Arial MT" w:hAnsi="Arial MT" w:hint="default"/>
      </w:rPr>
    </w:lvl>
    <w:lvl w:ilvl="6" w:tplc="DAEE9ED4" w:tentative="1">
      <w:start w:val="1"/>
      <w:numFmt w:val="bullet"/>
      <w:lvlText w:val="•"/>
      <w:lvlJc w:val="left"/>
      <w:pPr>
        <w:tabs>
          <w:tab w:val="num" w:pos="5040"/>
        </w:tabs>
        <w:ind w:left="5040" w:hanging="360"/>
      </w:pPr>
      <w:rPr>
        <w:rFonts w:ascii="Arial MT" w:hAnsi="Arial MT" w:hint="default"/>
      </w:rPr>
    </w:lvl>
    <w:lvl w:ilvl="7" w:tplc="A3BE1D56" w:tentative="1">
      <w:start w:val="1"/>
      <w:numFmt w:val="bullet"/>
      <w:lvlText w:val="•"/>
      <w:lvlJc w:val="left"/>
      <w:pPr>
        <w:tabs>
          <w:tab w:val="num" w:pos="5760"/>
        </w:tabs>
        <w:ind w:left="5760" w:hanging="360"/>
      </w:pPr>
      <w:rPr>
        <w:rFonts w:ascii="Arial MT" w:hAnsi="Arial MT" w:hint="default"/>
      </w:rPr>
    </w:lvl>
    <w:lvl w:ilvl="8" w:tplc="F5660738" w:tentative="1">
      <w:start w:val="1"/>
      <w:numFmt w:val="bullet"/>
      <w:lvlText w:val="•"/>
      <w:lvlJc w:val="left"/>
      <w:pPr>
        <w:tabs>
          <w:tab w:val="num" w:pos="6480"/>
        </w:tabs>
        <w:ind w:left="6480" w:hanging="360"/>
      </w:pPr>
      <w:rPr>
        <w:rFonts w:ascii="Arial MT" w:hAnsi="Arial MT" w:hint="default"/>
      </w:rPr>
    </w:lvl>
  </w:abstractNum>
  <w:abstractNum w:abstractNumId="29" w15:restartNumberingAfterBreak="0">
    <w:nsid w:val="7BFD665C"/>
    <w:multiLevelType w:val="hybridMultilevel"/>
    <w:tmpl w:val="62188FA8"/>
    <w:lvl w:ilvl="0" w:tplc="A4643DB2">
      <w:start w:val="1"/>
      <w:numFmt w:val="bullet"/>
      <w:lvlText w:val="•"/>
      <w:lvlJc w:val="left"/>
      <w:pPr>
        <w:tabs>
          <w:tab w:val="num" w:pos="720"/>
        </w:tabs>
        <w:ind w:left="720" w:hanging="360"/>
      </w:pPr>
      <w:rPr>
        <w:rFonts w:ascii="Arial MT" w:hAnsi="Arial MT" w:hint="default"/>
      </w:rPr>
    </w:lvl>
    <w:lvl w:ilvl="1" w:tplc="294A4766" w:tentative="1">
      <w:start w:val="1"/>
      <w:numFmt w:val="bullet"/>
      <w:lvlText w:val="•"/>
      <w:lvlJc w:val="left"/>
      <w:pPr>
        <w:tabs>
          <w:tab w:val="num" w:pos="1440"/>
        </w:tabs>
        <w:ind w:left="1440" w:hanging="360"/>
      </w:pPr>
      <w:rPr>
        <w:rFonts w:ascii="Arial MT" w:hAnsi="Arial MT" w:hint="default"/>
      </w:rPr>
    </w:lvl>
    <w:lvl w:ilvl="2" w:tplc="9E2445DE" w:tentative="1">
      <w:start w:val="1"/>
      <w:numFmt w:val="bullet"/>
      <w:lvlText w:val="•"/>
      <w:lvlJc w:val="left"/>
      <w:pPr>
        <w:tabs>
          <w:tab w:val="num" w:pos="2160"/>
        </w:tabs>
        <w:ind w:left="2160" w:hanging="360"/>
      </w:pPr>
      <w:rPr>
        <w:rFonts w:ascii="Arial MT" w:hAnsi="Arial MT" w:hint="default"/>
      </w:rPr>
    </w:lvl>
    <w:lvl w:ilvl="3" w:tplc="CE563F0E" w:tentative="1">
      <w:start w:val="1"/>
      <w:numFmt w:val="bullet"/>
      <w:lvlText w:val="•"/>
      <w:lvlJc w:val="left"/>
      <w:pPr>
        <w:tabs>
          <w:tab w:val="num" w:pos="2880"/>
        </w:tabs>
        <w:ind w:left="2880" w:hanging="360"/>
      </w:pPr>
      <w:rPr>
        <w:rFonts w:ascii="Arial MT" w:hAnsi="Arial MT" w:hint="default"/>
      </w:rPr>
    </w:lvl>
    <w:lvl w:ilvl="4" w:tplc="8B4C5DFC" w:tentative="1">
      <w:start w:val="1"/>
      <w:numFmt w:val="bullet"/>
      <w:lvlText w:val="•"/>
      <w:lvlJc w:val="left"/>
      <w:pPr>
        <w:tabs>
          <w:tab w:val="num" w:pos="3600"/>
        </w:tabs>
        <w:ind w:left="3600" w:hanging="360"/>
      </w:pPr>
      <w:rPr>
        <w:rFonts w:ascii="Arial MT" w:hAnsi="Arial MT" w:hint="default"/>
      </w:rPr>
    </w:lvl>
    <w:lvl w:ilvl="5" w:tplc="172EAA6A" w:tentative="1">
      <w:start w:val="1"/>
      <w:numFmt w:val="bullet"/>
      <w:lvlText w:val="•"/>
      <w:lvlJc w:val="left"/>
      <w:pPr>
        <w:tabs>
          <w:tab w:val="num" w:pos="4320"/>
        </w:tabs>
        <w:ind w:left="4320" w:hanging="360"/>
      </w:pPr>
      <w:rPr>
        <w:rFonts w:ascii="Arial MT" w:hAnsi="Arial MT" w:hint="default"/>
      </w:rPr>
    </w:lvl>
    <w:lvl w:ilvl="6" w:tplc="59F8EE72" w:tentative="1">
      <w:start w:val="1"/>
      <w:numFmt w:val="bullet"/>
      <w:lvlText w:val="•"/>
      <w:lvlJc w:val="left"/>
      <w:pPr>
        <w:tabs>
          <w:tab w:val="num" w:pos="5040"/>
        </w:tabs>
        <w:ind w:left="5040" w:hanging="360"/>
      </w:pPr>
      <w:rPr>
        <w:rFonts w:ascii="Arial MT" w:hAnsi="Arial MT" w:hint="default"/>
      </w:rPr>
    </w:lvl>
    <w:lvl w:ilvl="7" w:tplc="2CDC7528" w:tentative="1">
      <w:start w:val="1"/>
      <w:numFmt w:val="bullet"/>
      <w:lvlText w:val="•"/>
      <w:lvlJc w:val="left"/>
      <w:pPr>
        <w:tabs>
          <w:tab w:val="num" w:pos="5760"/>
        </w:tabs>
        <w:ind w:left="5760" w:hanging="360"/>
      </w:pPr>
      <w:rPr>
        <w:rFonts w:ascii="Arial MT" w:hAnsi="Arial MT" w:hint="default"/>
      </w:rPr>
    </w:lvl>
    <w:lvl w:ilvl="8" w:tplc="EEF4D084" w:tentative="1">
      <w:start w:val="1"/>
      <w:numFmt w:val="bullet"/>
      <w:lvlText w:val="•"/>
      <w:lvlJc w:val="left"/>
      <w:pPr>
        <w:tabs>
          <w:tab w:val="num" w:pos="6480"/>
        </w:tabs>
        <w:ind w:left="6480" w:hanging="360"/>
      </w:pPr>
      <w:rPr>
        <w:rFonts w:ascii="Arial MT" w:hAnsi="Arial MT" w:hint="default"/>
      </w:rPr>
    </w:lvl>
  </w:abstractNum>
  <w:abstractNum w:abstractNumId="30" w15:restartNumberingAfterBreak="0">
    <w:nsid w:val="7C0A6155"/>
    <w:multiLevelType w:val="hybridMultilevel"/>
    <w:tmpl w:val="9E686D22"/>
    <w:lvl w:ilvl="0" w:tplc="2B1AF56C">
      <w:start w:val="1"/>
      <w:numFmt w:val="bullet"/>
      <w:lvlText w:val="•"/>
      <w:lvlJc w:val="left"/>
      <w:pPr>
        <w:tabs>
          <w:tab w:val="num" w:pos="720"/>
        </w:tabs>
        <w:ind w:left="720" w:hanging="360"/>
      </w:pPr>
      <w:rPr>
        <w:rFonts w:ascii="Arial MT" w:hAnsi="Arial MT" w:hint="default"/>
      </w:rPr>
    </w:lvl>
    <w:lvl w:ilvl="1" w:tplc="E4866F36" w:tentative="1">
      <w:start w:val="1"/>
      <w:numFmt w:val="bullet"/>
      <w:lvlText w:val="•"/>
      <w:lvlJc w:val="left"/>
      <w:pPr>
        <w:tabs>
          <w:tab w:val="num" w:pos="1440"/>
        </w:tabs>
        <w:ind w:left="1440" w:hanging="360"/>
      </w:pPr>
      <w:rPr>
        <w:rFonts w:ascii="Arial MT" w:hAnsi="Arial MT" w:hint="default"/>
      </w:rPr>
    </w:lvl>
    <w:lvl w:ilvl="2" w:tplc="EF88EE54" w:tentative="1">
      <w:start w:val="1"/>
      <w:numFmt w:val="bullet"/>
      <w:lvlText w:val="•"/>
      <w:lvlJc w:val="left"/>
      <w:pPr>
        <w:tabs>
          <w:tab w:val="num" w:pos="2160"/>
        </w:tabs>
        <w:ind w:left="2160" w:hanging="360"/>
      </w:pPr>
      <w:rPr>
        <w:rFonts w:ascii="Arial MT" w:hAnsi="Arial MT" w:hint="default"/>
      </w:rPr>
    </w:lvl>
    <w:lvl w:ilvl="3" w:tplc="A6DCB6AA" w:tentative="1">
      <w:start w:val="1"/>
      <w:numFmt w:val="bullet"/>
      <w:lvlText w:val="•"/>
      <w:lvlJc w:val="left"/>
      <w:pPr>
        <w:tabs>
          <w:tab w:val="num" w:pos="2880"/>
        </w:tabs>
        <w:ind w:left="2880" w:hanging="360"/>
      </w:pPr>
      <w:rPr>
        <w:rFonts w:ascii="Arial MT" w:hAnsi="Arial MT" w:hint="default"/>
      </w:rPr>
    </w:lvl>
    <w:lvl w:ilvl="4" w:tplc="1E424B84" w:tentative="1">
      <w:start w:val="1"/>
      <w:numFmt w:val="bullet"/>
      <w:lvlText w:val="•"/>
      <w:lvlJc w:val="left"/>
      <w:pPr>
        <w:tabs>
          <w:tab w:val="num" w:pos="3600"/>
        </w:tabs>
        <w:ind w:left="3600" w:hanging="360"/>
      </w:pPr>
      <w:rPr>
        <w:rFonts w:ascii="Arial MT" w:hAnsi="Arial MT" w:hint="default"/>
      </w:rPr>
    </w:lvl>
    <w:lvl w:ilvl="5" w:tplc="7C30D208" w:tentative="1">
      <w:start w:val="1"/>
      <w:numFmt w:val="bullet"/>
      <w:lvlText w:val="•"/>
      <w:lvlJc w:val="left"/>
      <w:pPr>
        <w:tabs>
          <w:tab w:val="num" w:pos="4320"/>
        </w:tabs>
        <w:ind w:left="4320" w:hanging="360"/>
      </w:pPr>
      <w:rPr>
        <w:rFonts w:ascii="Arial MT" w:hAnsi="Arial MT" w:hint="default"/>
      </w:rPr>
    </w:lvl>
    <w:lvl w:ilvl="6" w:tplc="2D4AEEC2" w:tentative="1">
      <w:start w:val="1"/>
      <w:numFmt w:val="bullet"/>
      <w:lvlText w:val="•"/>
      <w:lvlJc w:val="left"/>
      <w:pPr>
        <w:tabs>
          <w:tab w:val="num" w:pos="5040"/>
        </w:tabs>
        <w:ind w:left="5040" w:hanging="360"/>
      </w:pPr>
      <w:rPr>
        <w:rFonts w:ascii="Arial MT" w:hAnsi="Arial MT" w:hint="default"/>
      </w:rPr>
    </w:lvl>
    <w:lvl w:ilvl="7" w:tplc="24006B76" w:tentative="1">
      <w:start w:val="1"/>
      <w:numFmt w:val="bullet"/>
      <w:lvlText w:val="•"/>
      <w:lvlJc w:val="left"/>
      <w:pPr>
        <w:tabs>
          <w:tab w:val="num" w:pos="5760"/>
        </w:tabs>
        <w:ind w:left="5760" w:hanging="360"/>
      </w:pPr>
      <w:rPr>
        <w:rFonts w:ascii="Arial MT" w:hAnsi="Arial MT" w:hint="default"/>
      </w:rPr>
    </w:lvl>
    <w:lvl w:ilvl="8" w:tplc="2CC617F8" w:tentative="1">
      <w:start w:val="1"/>
      <w:numFmt w:val="bullet"/>
      <w:lvlText w:val="•"/>
      <w:lvlJc w:val="left"/>
      <w:pPr>
        <w:tabs>
          <w:tab w:val="num" w:pos="6480"/>
        </w:tabs>
        <w:ind w:left="6480" w:hanging="360"/>
      </w:pPr>
      <w:rPr>
        <w:rFonts w:ascii="Arial MT" w:hAnsi="Arial MT" w:hint="default"/>
      </w:rPr>
    </w:lvl>
  </w:abstractNum>
  <w:abstractNum w:abstractNumId="31" w15:restartNumberingAfterBreak="0">
    <w:nsid w:val="7CCE300F"/>
    <w:multiLevelType w:val="hybridMultilevel"/>
    <w:tmpl w:val="76E25462"/>
    <w:lvl w:ilvl="0" w:tplc="C42EB2E0">
      <w:start w:val="1"/>
      <w:numFmt w:val="bullet"/>
      <w:lvlText w:val="•"/>
      <w:lvlJc w:val="left"/>
      <w:pPr>
        <w:tabs>
          <w:tab w:val="num" w:pos="720"/>
        </w:tabs>
        <w:ind w:left="720" w:hanging="360"/>
      </w:pPr>
      <w:rPr>
        <w:rFonts w:ascii="Arial MT" w:hAnsi="Arial MT" w:hint="default"/>
      </w:rPr>
    </w:lvl>
    <w:lvl w:ilvl="1" w:tplc="B6B6FAAC" w:tentative="1">
      <w:start w:val="1"/>
      <w:numFmt w:val="bullet"/>
      <w:lvlText w:val="•"/>
      <w:lvlJc w:val="left"/>
      <w:pPr>
        <w:tabs>
          <w:tab w:val="num" w:pos="1440"/>
        </w:tabs>
        <w:ind w:left="1440" w:hanging="360"/>
      </w:pPr>
      <w:rPr>
        <w:rFonts w:ascii="Arial MT" w:hAnsi="Arial MT" w:hint="default"/>
      </w:rPr>
    </w:lvl>
    <w:lvl w:ilvl="2" w:tplc="1EF4B988" w:tentative="1">
      <w:start w:val="1"/>
      <w:numFmt w:val="bullet"/>
      <w:lvlText w:val="•"/>
      <w:lvlJc w:val="left"/>
      <w:pPr>
        <w:tabs>
          <w:tab w:val="num" w:pos="2160"/>
        </w:tabs>
        <w:ind w:left="2160" w:hanging="360"/>
      </w:pPr>
      <w:rPr>
        <w:rFonts w:ascii="Arial MT" w:hAnsi="Arial MT" w:hint="default"/>
      </w:rPr>
    </w:lvl>
    <w:lvl w:ilvl="3" w:tplc="23BADBBE" w:tentative="1">
      <w:start w:val="1"/>
      <w:numFmt w:val="bullet"/>
      <w:lvlText w:val="•"/>
      <w:lvlJc w:val="left"/>
      <w:pPr>
        <w:tabs>
          <w:tab w:val="num" w:pos="2880"/>
        </w:tabs>
        <w:ind w:left="2880" w:hanging="360"/>
      </w:pPr>
      <w:rPr>
        <w:rFonts w:ascii="Arial MT" w:hAnsi="Arial MT" w:hint="default"/>
      </w:rPr>
    </w:lvl>
    <w:lvl w:ilvl="4" w:tplc="822C727E" w:tentative="1">
      <w:start w:val="1"/>
      <w:numFmt w:val="bullet"/>
      <w:lvlText w:val="•"/>
      <w:lvlJc w:val="left"/>
      <w:pPr>
        <w:tabs>
          <w:tab w:val="num" w:pos="3600"/>
        </w:tabs>
        <w:ind w:left="3600" w:hanging="360"/>
      </w:pPr>
      <w:rPr>
        <w:rFonts w:ascii="Arial MT" w:hAnsi="Arial MT" w:hint="default"/>
      </w:rPr>
    </w:lvl>
    <w:lvl w:ilvl="5" w:tplc="DC02BDC4" w:tentative="1">
      <w:start w:val="1"/>
      <w:numFmt w:val="bullet"/>
      <w:lvlText w:val="•"/>
      <w:lvlJc w:val="left"/>
      <w:pPr>
        <w:tabs>
          <w:tab w:val="num" w:pos="4320"/>
        </w:tabs>
        <w:ind w:left="4320" w:hanging="360"/>
      </w:pPr>
      <w:rPr>
        <w:rFonts w:ascii="Arial MT" w:hAnsi="Arial MT" w:hint="default"/>
      </w:rPr>
    </w:lvl>
    <w:lvl w:ilvl="6" w:tplc="96D63262" w:tentative="1">
      <w:start w:val="1"/>
      <w:numFmt w:val="bullet"/>
      <w:lvlText w:val="•"/>
      <w:lvlJc w:val="left"/>
      <w:pPr>
        <w:tabs>
          <w:tab w:val="num" w:pos="5040"/>
        </w:tabs>
        <w:ind w:left="5040" w:hanging="360"/>
      </w:pPr>
      <w:rPr>
        <w:rFonts w:ascii="Arial MT" w:hAnsi="Arial MT" w:hint="default"/>
      </w:rPr>
    </w:lvl>
    <w:lvl w:ilvl="7" w:tplc="57FCE9B6" w:tentative="1">
      <w:start w:val="1"/>
      <w:numFmt w:val="bullet"/>
      <w:lvlText w:val="•"/>
      <w:lvlJc w:val="left"/>
      <w:pPr>
        <w:tabs>
          <w:tab w:val="num" w:pos="5760"/>
        </w:tabs>
        <w:ind w:left="5760" w:hanging="360"/>
      </w:pPr>
      <w:rPr>
        <w:rFonts w:ascii="Arial MT" w:hAnsi="Arial MT" w:hint="default"/>
      </w:rPr>
    </w:lvl>
    <w:lvl w:ilvl="8" w:tplc="843A1E30" w:tentative="1">
      <w:start w:val="1"/>
      <w:numFmt w:val="bullet"/>
      <w:lvlText w:val="•"/>
      <w:lvlJc w:val="left"/>
      <w:pPr>
        <w:tabs>
          <w:tab w:val="num" w:pos="6480"/>
        </w:tabs>
        <w:ind w:left="6480" w:hanging="360"/>
      </w:pPr>
      <w:rPr>
        <w:rFonts w:ascii="Arial MT" w:hAnsi="Arial MT" w:hint="default"/>
      </w:rPr>
    </w:lvl>
  </w:abstractNum>
  <w:num w:numId="1">
    <w:abstractNumId w:val="2"/>
  </w:num>
  <w:num w:numId="2">
    <w:abstractNumId w:val="17"/>
  </w:num>
  <w:num w:numId="3">
    <w:abstractNumId w:val="7"/>
  </w:num>
  <w:num w:numId="4">
    <w:abstractNumId w:val="0"/>
  </w:num>
  <w:num w:numId="5">
    <w:abstractNumId w:val="3"/>
  </w:num>
  <w:num w:numId="6">
    <w:abstractNumId w:val="15"/>
  </w:num>
  <w:num w:numId="7">
    <w:abstractNumId w:val="1"/>
  </w:num>
  <w:num w:numId="8">
    <w:abstractNumId w:val="30"/>
  </w:num>
  <w:num w:numId="9">
    <w:abstractNumId w:val="4"/>
  </w:num>
  <w:num w:numId="10">
    <w:abstractNumId w:val="26"/>
  </w:num>
  <w:num w:numId="11">
    <w:abstractNumId w:val="6"/>
  </w:num>
  <w:num w:numId="12">
    <w:abstractNumId w:val="10"/>
  </w:num>
  <w:num w:numId="13">
    <w:abstractNumId w:val="25"/>
  </w:num>
  <w:num w:numId="14">
    <w:abstractNumId w:val="12"/>
  </w:num>
  <w:num w:numId="15">
    <w:abstractNumId w:val="27"/>
  </w:num>
  <w:num w:numId="16">
    <w:abstractNumId w:val="29"/>
  </w:num>
  <w:num w:numId="17">
    <w:abstractNumId w:val="20"/>
  </w:num>
  <w:num w:numId="18">
    <w:abstractNumId w:val="24"/>
  </w:num>
  <w:num w:numId="19">
    <w:abstractNumId w:val="18"/>
  </w:num>
  <w:num w:numId="20">
    <w:abstractNumId w:val="31"/>
  </w:num>
  <w:num w:numId="21">
    <w:abstractNumId w:val="13"/>
  </w:num>
  <w:num w:numId="22">
    <w:abstractNumId w:val="21"/>
  </w:num>
  <w:num w:numId="23">
    <w:abstractNumId w:val="19"/>
  </w:num>
  <w:num w:numId="24">
    <w:abstractNumId w:val="9"/>
  </w:num>
  <w:num w:numId="25">
    <w:abstractNumId w:val="16"/>
  </w:num>
  <w:num w:numId="26">
    <w:abstractNumId w:val="5"/>
  </w:num>
  <w:num w:numId="27">
    <w:abstractNumId w:val="22"/>
  </w:num>
  <w:num w:numId="28">
    <w:abstractNumId w:val="8"/>
  </w:num>
  <w:num w:numId="29">
    <w:abstractNumId w:val="14"/>
  </w:num>
  <w:num w:numId="30">
    <w:abstractNumId w:val="28"/>
  </w:num>
  <w:num w:numId="31">
    <w:abstractNumId w:val="23"/>
  </w:num>
  <w:num w:numId="32">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4BD"/>
    <w:rsid w:val="000037D6"/>
    <w:rsid w:val="00003D9E"/>
    <w:rsid w:val="00010A2D"/>
    <w:rsid w:val="000114B5"/>
    <w:rsid w:val="00014FA2"/>
    <w:rsid w:val="0002753D"/>
    <w:rsid w:val="00037011"/>
    <w:rsid w:val="000401E7"/>
    <w:rsid w:val="000424B9"/>
    <w:rsid w:val="00042B23"/>
    <w:rsid w:val="0004342E"/>
    <w:rsid w:val="00043644"/>
    <w:rsid w:val="00044173"/>
    <w:rsid w:val="000442A8"/>
    <w:rsid w:val="0005402D"/>
    <w:rsid w:val="00066841"/>
    <w:rsid w:val="00067545"/>
    <w:rsid w:val="000704FA"/>
    <w:rsid w:val="00074F03"/>
    <w:rsid w:val="00076542"/>
    <w:rsid w:val="00076B63"/>
    <w:rsid w:val="00080BCB"/>
    <w:rsid w:val="00084FA2"/>
    <w:rsid w:val="0008545A"/>
    <w:rsid w:val="000948D4"/>
    <w:rsid w:val="00096F7E"/>
    <w:rsid w:val="000A0AEA"/>
    <w:rsid w:val="000A280F"/>
    <w:rsid w:val="000A2862"/>
    <w:rsid w:val="000A4D58"/>
    <w:rsid w:val="000B05FB"/>
    <w:rsid w:val="000B0B9B"/>
    <w:rsid w:val="000B1ACD"/>
    <w:rsid w:val="000B5B82"/>
    <w:rsid w:val="000C458D"/>
    <w:rsid w:val="000D0A63"/>
    <w:rsid w:val="000D14A0"/>
    <w:rsid w:val="000D1FEA"/>
    <w:rsid w:val="000D3011"/>
    <w:rsid w:val="000D32CC"/>
    <w:rsid w:val="000D73C7"/>
    <w:rsid w:val="000E08F6"/>
    <w:rsid w:val="000E3019"/>
    <w:rsid w:val="000F3C04"/>
    <w:rsid w:val="00100476"/>
    <w:rsid w:val="00100D3A"/>
    <w:rsid w:val="0010418E"/>
    <w:rsid w:val="00105384"/>
    <w:rsid w:val="00105617"/>
    <w:rsid w:val="0011012D"/>
    <w:rsid w:val="00111F09"/>
    <w:rsid w:val="00113039"/>
    <w:rsid w:val="001131FD"/>
    <w:rsid w:val="0011746D"/>
    <w:rsid w:val="00121716"/>
    <w:rsid w:val="00144389"/>
    <w:rsid w:val="00146104"/>
    <w:rsid w:val="00146A59"/>
    <w:rsid w:val="00150E85"/>
    <w:rsid w:val="00155322"/>
    <w:rsid w:val="00156EFC"/>
    <w:rsid w:val="0015730E"/>
    <w:rsid w:val="00160EC6"/>
    <w:rsid w:val="00163F2C"/>
    <w:rsid w:val="00164FC9"/>
    <w:rsid w:val="00167013"/>
    <w:rsid w:val="001672E8"/>
    <w:rsid w:val="00171BEE"/>
    <w:rsid w:val="00172688"/>
    <w:rsid w:val="00174053"/>
    <w:rsid w:val="00176C0D"/>
    <w:rsid w:val="00183D45"/>
    <w:rsid w:val="00185005"/>
    <w:rsid w:val="0018758E"/>
    <w:rsid w:val="001A1958"/>
    <w:rsid w:val="001A49F9"/>
    <w:rsid w:val="001A4ED0"/>
    <w:rsid w:val="001B3A36"/>
    <w:rsid w:val="001B3B53"/>
    <w:rsid w:val="001C42FF"/>
    <w:rsid w:val="001D030C"/>
    <w:rsid w:val="001D0CCC"/>
    <w:rsid w:val="001D0F36"/>
    <w:rsid w:val="001D1841"/>
    <w:rsid w:val="001D295E"/>
    <w:rsid w:val="001D4460"/>
    <w:rsid w:val="001E05D7"/>
    <w:rsid w:val="001E2601"/>
    <w:rsid w:val="001E33D8"/>
    <w:rsid w:val="001E4A0F"/>
    <w:rsid w:val="001F213E"/>
    <w:rsid w:val="001F7200"/>
    <w:rsid w:val="002061D1"/>
    <w:rsid w:val="00206E48"/>
    <w:rsid w:val="002075A2"/>
    <w:rsid w:val="002126EA"/>
    <w:rsid w:val="002156F4"/>
    <w:rsid w:val="00216C79"/>
    <w:rsid w:val="00231B51"/>
    <w:rsid w:val="002329F8"/>
    <w:rsid w:val="00234265"/>
    <w:rsid w:val="0023550C"/>
    <w:rsid w:val="002366DD"/>
    <w:rsid w:val="002429F7"/>
    <w:rsid w:val="0025138A"/>
    <w:rsid w:val="00253E14"/>
    <w:rsid w:val="00253F92"/>
    <w:rsid w:val="0025429A"/>
    <w:rsid w:val="00262E15"/>
    <w:rsid w:val="002649EC"/>
    <w:rsid w:val="002657C8"/>
    <w:rsid w:val="00266452"/>
    <w:rsid w:val="00270066"/>
    <w:rsid w:val="002721BB"/>
    <w:rsid w:val="00272C76"/>
    <w:rsid w:val="00273221"/>
    <w:rsid w:val="00274BF6"/>
    <w:rsid w:val="00274E45"/>
    <w:rsid w:val="00275884"/>
    <w:rsid w:val="00276555"/>
    <w:rsid w:val="002766CA"/>
    <w:rsid w:val="0028011A"/>
    <w:rsid w:val="002823DA"/>
    <w:rsid w:val="00282B6B"/>
    <w:rsid w:val="0028332A"/>
    <w:rsid w:val="002847E5"/>
    <w:rsid w:val="0028577D"/>
    <w:rsid w:val="00287D97"/>
    <w:rsid w:val="00290B11"/>
    <w:rsid w:val="0029294E"/>
    <w:rsid w:val="002973CD"/>
    <w:rsid w:val="00297F1C"/>
    <w:rsid w:val="002A5133"/>
    <w:rsid w:val="002A601E"/>
    <w:rsid w:val="002B3189"/>
    <w:rsid w:val="002B5C57"/>
    <w:rsid w:val="002C02C7"/>
    <w:rsid w:val="002C7A99"/>
    <w:rsid w:val="002D01C9"/>
    <w:rsid w:val="002D1B61"/>
    <w:rsid w:val="002E4D77"/>
    <w:rsid w:val="002E54FF"/>
    <w:rsid w:val="002E6422"/>
    <w:rsid w:val="002E739B"/>
    <w:rsid w:val="002F1146"/>
    <w:rsid w:val="002F1667"/>
    <w:rsid w:val="002F1C22"/>
    <w:rsid w:val="002F42F5"/>
    <w:rsid w:val="002F668B"/>
    <w:rsid w:val="002F7C0F"/>
    <w:rsid w:val="003124A2"/>
    <w:rsid w:val="00322F8D"/>
    <w:rsid w:val="00330684"/>
    <w:rsid w:val="003323F4"/>
    <w:rsid w:val="0033354C"/>
    <w:rsid w:val="00337822"/>
    <w:rsid w:val="00340384"/>
    <w:rsid w:val="00342A17"/>
    <w:rsid w:val="00351333"/>
    <w:rsid w:val="00355CE5"/>
    <w:rsid w:val="00357918"/>
    <w:rsid w:val="0035796B"/>
    <w:rsid w:val="003634BD"/>
    <w:rsid w:val="003776AE"/>
    <w:rsid w:val="00380C82"/>
    <w:rsid w:val="00382169"/>
    <w:rsid w:val="00384123"/>
    <w:rsid w:val="00387297"/>
    <w:rsid w:val="00390ED1"/>
    <w:rsid w:val="00393B31"/>
    <w:rsid w:val="00394E12"/>
    <w:rsid w:val="003A1B8C"/>
    <w:rsid w:val="003B0524"/>
    <w:rsid w:val="003B3423"/>
    <w:rsid w:val="003B5032"/>
    <w:rsid w:val="003B54AF"/>
    <w:rsid w:val="003B5A7B"/>
    <w:rsid w:val="003B69AE"/>
    <w:rsid w:val="003B7313"/>
    <w:rsid w:val="003C2CFA"/>
    <w:rsid w:val="003C5191"/>
    <w:rsid w:val="003D0923"/>
    <w:rsid w:val="003E33D8"/>
    <w:rsid w:val="003F3553"/>
    <w:rsid w:val="003F54B7"/>
    <w:rsid w:val="00402175"/>
    <w:rsid w:val="00403904"/>
    <w:rsid w:val="00403B4D"/>
    <w:rsid w:val="00404C65"/>
    <w:rsid w:val="00411318"/>
    <w:rsid w:val="0041143B"/>
    <w:rsid w:val="00413DF7"/>
    <w:rsid w:val="00420AF9"/>
    <w:rsid w:val="00421F4D"/>
    <w:rsid w:val="0042682D"/>
    <w:rsid w:val="004304D3"/>
    <w:rsid w:val="004311D3"/>
    <w:rsid w:val="00433B00"/>
    <w:rsid w:val="00437A7D"/>
    <w:rsid w:val="00442E24"/>
    <w:rsid w:val="00444717"/>
    <w:rsid w:val="00444775"/>
    <w:rsid w:val="00451E3D"/>
    <w:rsid w:val="004529F0"/>
    <w:rsid w:val="00453836"/>
    <w:rsid w:val="00480800"/>
    <w:rsid w:val="00485711"/>
    <w:rsid w:val="00486C66"/>
    <w:rsid w:val="0049304E"/>
    <w:rsid w:val="00495E33"/>
    <w:rsid w:val="004A0262"/>
    <w:rsid w:val="004B2E02"/>
    <w:rsid w:val="004B45B5"/>
    <w:rsid w:val="004C08B8"/>
    <w:rsid w:val="004C2398"/>
    <w:rsid w:val="004C5ABD"/>
    <w:rsid w:val="004C5E7E"/>
    <w:rsid w:val="004C70A5"/>
    <w:rsid w:val="004D0D71"/>
    <w:rsid w:val="004D1AAB"/>
    <w:rsid w:val="004D2E73"/>
    <w:rsid w:val="004D37E8"/>
    <w:rsid w:val="004D4397"/>
    <w:rsid w:val="004F13A9"/>
    <w:rsid w:val="004F2DDA"/>
    <w:rsid w:val="004F52DA"/>
    <w:rsid w:val="004F7A86"/>
    <w:rsid w:val="0050046B"/>
    <w:rsid w:val="005010D7"/>
    <w:rsid w:val="00503CEC"/>
    <w:rsid w:val="00505F95"/>
    <w:rsid w:val="00506E7E"/>
    <w:rsid w:val="0050725D"/>
    <w:rsid w:val="00507691"/>
    <w:rsid w:val="005108C7"/>
    <w:rsid w:val="00510CC2"/>
    <w:rsid w:val="00510F08"/>
    <w:rsid w:val="00513B20"/>
    <w:rsid w:val="00525D15"/>
    <w:rsid w:val="005301E0"/>
    <w:rsid w:val="005313AC"/>
    <w:rsid w:val="00532ADF"/>
    <w:rsid w:val="00542A6A"/>
    <w:rsid w:val="005435A8"/>
    <w:rsid w:val="005462CA"/>
    <w:rsid w:val="00554F7A"/>
    <w:rsid w:val="0055520F"/>
    <w:rsid w:val="00555613"/>
    <w:rsid w:val="00555F7C"/>
    <w:rsid w:val="00556071"/>
    <w:rsid w:val="005560D3"/>
    <w:rsid w:val="005642B9"/>
    <w:rsid w:val="00564B0E"/>
    <w:rsid w:val="005800BA"/>
    <w:rsid w:val="00580541"/>
    <w:rsid w:val="00581D26"/>
    <w:rsid w:val="00582329"/>
    <w:rsid w:val="00591F92"/>
    <w:rsid w:val="00594432"/>
    <w:rsid w:val="005956A3"/>
    <w:rsid w:val="005A29C0"/>
    <w:rsid w:val="005A62D0"/>
    <w:rsid w:val="005B00BD"/>
    <w:rsid w:val="005B19BD"/>
    <w:rsid w:val="005B24A7"/>
    <w:rsid w:val="005B538F"/>
    <w:rsid w:val="005B5C57"/>
    <w:rsid w:val="005D1056"/>
    <w:rsid w:val="005D199E"/>
    <w:rsid w:val="005D47C7"/>
    <w:rsid w:val="005D5DA5"/>
    <w:rsid w:val="005E21E1"/>
    <w:rsid w:val="005E35B7"/>
    <w:rsid w:val="005E4695"/>
    <w:rsid w:val="005E4D09"/>
    <w:rsid w:val="005E7D93"/>
    <w:rsid w:val="005F7497"/>
    <w:rsid w:val="0060683B"/>
    <w:rsid w:val="00606D3E"/>
    <w:rsid w:val="00606F74"/>
    <w:rsid w:val="006140AA"/>
    <w:rsid w:val="006143C7"/>
    <w:rsid w:val="00614670"/>
    <w:rsid w:val="00615E55"/>
    <w:rsid w:val="00627983"/>
    <w:rsid w:val="00633C2D"/>
    <w:rsid w:val="00636752"/>
    <w:rsid w:val="00636A89"/>
    <w:rsid w:val="006423D9"/>
    <w:rsid w:val="006433B4"/>
    <w:rsid w:val="0064463A"/>
    <w:rsid w:val="00645052"/>
    <w:rsid w:val="00645252"/>
    <w:rsid w:val="00646C4C"/>
    <w:rsid w:val="006523E1"/>
    <w:rsid w:val="00655E0C"/>
    <w:rsid w:val="006652A5"/>
    <w:rsid w:val="00666AE0"/>
    <w:rsid w:val="00681B3A"/>
    <w:rsid w:val="0068330C"/>
    <w:rsid w:val="00683B0C"/>
    <w:rsid w:val="006843D2"/>
    <w:rsid w:val="00686469"/>
    <w:rsid w:val="006910C7"/>
    <w:rsid w:val="00694599"/>
    <w:rsid w:val="006A1B53"/>
    <w:rsid w:val="006A3D0C"/>
    <w:rsid w:val="006A4194"/>
    <w:rsid w:val="006A4ADB"/>
    <w:rsid w:val="006A6310"/>
    <w:rsid w:val="006A6E31"/>
    <w:rsid w:val="006B17E4"/>
    <w:rsid w:val="006B3DE8"/>
    <w:rsid w:val="006B434A"/>
    <w:rsid w:val="006B4DC1"/>
    <w:rsid w:val="006D0538"/>
    <w:rsid w:val="006D0A4A"/>
    <w:rsid w:val="006D19E7"/>
    <w:rsid w:val="006D347D"/>
    <w:rsid w:val="006D3D74"/>
    <w:rsid w:val="006D47A9"/>
    <w:rsid w:val="006D6A86"/>
    <w:rsid w:val="006D6A98"/>
    <w:rsid w:val="006F14BD"/>
    <w:rsid w:val="006F2855"/>
    <w:rsid w:val="006F3392"/>
    <w:rsid w:val="006F3AF8"/>
    <w:rsid w:val="006F7085"/>
    <w:rsid w:val="00705B02"/>
    <w:rsid w:val="0070644C"/>
    <w:rsid w:val="00706EB6"/>
    <w:rsid w:val="007121A3"/>
    <w:rsid w:val="00721919"/>
    <w:rsid w:val="0072627A"/>
    <w:rsid w:val="00731EB1"/>
    <w:rsid w:val="00736873"/>
    <w:rsid w:val="00736BFC"/>
    <w:rsid w:val="00737DC2"/>
    <w:rsid w:val="00742544"/>
    <w:rsid w:val="007426FF"/>
    <w:rsid w:val="00742D8C"/>
    <w:rsid w:val="007501ED"/>
    <w:rsid w:val="0075070D"/>
    <w:rsid w:val="00763913"/>
    <w:rsid w:val="00766551"/>
    <w:rsid w:val="0077541B"/>
    <w:rsid w:val="00780294"/>
    <w:rsid w:val="00780ACD"/>
    <w:rsid w:val="00780CE3"/>
    <w:rsid w:val="007847A4"/>
    <w:rsid w:val="007861EE"/>
    <w:rsid w:val="0078793F"/>
    <w:rsid w:val="00787E14"/>
    <w:rsid w:val="00795CF7"/>
    <w:rsid w:val="00796065"/>
    <w:rsid w:val="007A00D4"/>
    <w:rsid w:val="007A1E64"/>
    <w:rsid w:val="007A3D5B"/>
    <w:rsid w:val="007A46E9"/>
    <w:rsid w:val="007A52C1"/>
    <w:rsid w:val="007B0926"/>
    <w:rsid w:val="007C2413"/>
    <w:rsid w:val="007C25FA"/>
    <w:rsid w:val="007C3032"/>
    <w:rsid w:val="007C3B55"/>
    <w:rsid w:val="007C415D"/>
    <w:rsid w:val="007D367D"/>
    <w:rsid w:val="007D6EC2"/>
    <w:rsid w:val="007D7BAB"/>
    <w:rsid w:val="007E50BF"/>
    <w:rsid w:val="007E5EEE"/>
    <w:rsid w:val="007F1CFD"/>
    <w:rsid w:val="007F1FB7"/>
    <w:rsid w:val="007F4BF8"/>
    <w:rsid w:val="007F4EB0"/>
    <w:rsid w:val="0081098B"/>
    <w:rsid w:val="0081365E"/>
    <w:rsid w:val="008144D4"/>
    <w:rsid w:val="0081462D"/>
    <w:rsid w:val="00823F09"/>
    <w:rsid w:val="00825159"/>
    <w:rsid w:val="0082686F"/>
    <w:rsid w:val="00826AB6"/>
    <w:rsid w:val="00827F36"/>
    <w:rsid w:val="008355D6"/>
    <w:rsid w:val="0083569A"/>
    <w:rsid w:val="008440E3"/>
    <w:rsid w:val="0084583F"/>
    <w:rsid w:val="00863666"/>
    <w:rsid w:val="00863D02"/>
    <w:rsid w:val="008654ED"/>
    <w:rsid w:val="0087427D"/>
    <w:rsid w:val="00882734"/>
    <w:rsid w:val="00884E7D"/>
    <w:rsid w:val="00885B55"/>
    <w:rsid w:val="00885CD1"/>
    <w:rsid w:val="008870B5"/>
    <w:rsid w:val="00892D42"/>
    <w:rsid w:val="0089439F"/>
    <w:rsid w:val="008A4AFE"/>
    <w:rsid w:val="008B1B75"/>
    <w:rsid w:val="008B547D"/>
    <w:rsid w:val="008B6CAC"/>
    <w:rsid w:val="008C2584"/>
    <w:rsid w:val="008C3169"/>
    <w:rsid w:val="008C380C"/>
    <w:rsid w:val="008C3F27"/>
    <w:rsid w:val="008C6A2B"/>
    <w:rsid w:val="008E0561"/>
    <w:rsid w:val="008E4E61"/>
    <w:rsid w:val="008E52F1"/>
    <w:rsid w:val="008F1D19"/>
    <w:rsid w:val="00904BF7"/>
    <w:rsid w:val="009056C6"/>
    <w:rsid w:val="00912473"/>
    <w:rsid w:val="00913AA5"/>
    <w:rsid w:val="00914E2E"/>
    <w:rsid w:val="00916022"/>
    <w:rsid w:val="0092458C"/>
    <w:rsid w:val="00940E66"/>
    <w:rsid w:val="00942FD2"/>
    <w:rsid w:val="009435F0"/>
    <w:rsid w:val="009477AD"/>
    <w:rsid w:val="009511A8"/>
    <w:rsid w:val="00952A44"/>
    <w:rsid w:val="00966CDB"/>
    <w:rsid w:val="009778CC"/>
    <w:rsid w:val="009824D6"/>
    <w:rsid w:val="0098542A"/>
    <w:rsid w:val="00990BE1"/>
    <w:rsid w:val="009976BC"/>
    <w:rsid w:val="009A02F4"/>
    <w:rsid w:val="009A1E42"/>
    <w:rsid w:val="009A4640"/>
    <w:rsid w:val="009A63D7"/>
    <w:rsid w:val="009A7EDF"/>
    <w:rsid w:val="009B1D39"/>
    <w:rsid w:val="009B3FC6"/>
    <w:rsid w:val="009B42AC"/>
    <w:rsid w:val="009B4C05"/>
    <w:rsid w:val="009B62B4"/>
    <w:rsid w:val="009C2136"/>
    <w:rsid w:val="009C30E4"/>
    <w:rsid w:val="009D24AA"/>
    <w:rsid w:val="009D2950"/>
    <w:rsid w:val="009E276E"/>
    <w:rsid w:val="009E2FFE"/>
    <w:rsid w:val="009F54CF"/>
    <w:rsid w:val="009F55B2"/>
    <w:rsid w:val="00A008C9"/>
    <w:rsid w:val="00A03844"/>
    <w:rsid w:val="00A06716"/>
    <w:rsid w:val="00A07082"/>
    <w:rsid w:val="00A10008"/>
    <w:rsid w:val="00A111A6"/>
    <w:rsid w:val="00A12A6F"/>
    <w:rsid w:val="00A156C1"/>
    <w:rsid w:val="00A256BC"/>
    <w:rsid w:val="00A30820"/>
    <w:rsid w:val="00A34DCF"/>
    <w:rsid w:val="00A363F1"/>
    <w:rsid w:val="00A36856"/>
    <w:rsid w:val="00A36999"/>
    <w:rsid w:val="00A374F9"/>
    <w:rsid w:val="00A464F3"/>
    <w:rsid w:val="00A46DE8"/>
    <w:rsid w:val="00A4786C"/>
    <w:rsid w:val="00A54C88"/>
    <w:rsid w:val="00A56DE7"/>
    <w:rsid w:val="00A61462"/>
    <w:rsid w:val="00A61FCA"/>
    <w:rsid w:val="00A62766"/>
    <w:rsid w:val="00A63F58"/>
    <w:rsid w:val="00A6447E"/>
    <w:rsid w:val="00A66312"/>
    <w:rsid w:val="00A66AAA"/>
    <w:rsid w:val="00A72130"/>
    <w:rsid w:val="00A7294C"/>
    <w:rsid w:val="00A76341"/>
    <w:rsid w:val="00A764E9"/>
    <w:rsid w:val="00A808E1"/>
    <w:rsid w:val="00A8136E"/>
    <w:rsid w:val="00A81FDE"/>
    <w:rsid w:val="00A848C9"/>
    <w:rsid w:val="00A90E54"/>
    <w:rsid w:val="00A91EB5"/>
    <w:rsid w:val="00A9204E"/>
    <w:rsid w:val="00A921AC"/>
    <w:rsid w:val="00A92237"/>
    <w:rsid w:val="00A926EA"/>
    <w:rsid w:val="00A93F0E"/>
    <w:rsid w:val="00A946C9"/>
    <w:rsid w:val="00A95BFD"/>
    <w:rsid w:val="00AA6221"/>
    <w:rsid w:val="00AB1AC6"/>
    <w:rsid w:val="00AB1BBD"/>
    <w:rsid w:val="00AB2BC4"/>
    <w:rsid w:val="00AB4E5D"/>
    <w:rsid w:val="00AB582C"/>
    <w:rsid w:val="00AB5863"/>
    <w:rsid w:val="00AC09FC"/>
    <w:rsid w:val="00AC0C5A"/>
    <w:rsid w:val="00AC34F4"/>
    <w:rsid w:val="00AC59EE"/>
    <w:rsid w:val="00AC6CA6"/>
    <w:rsid w:val="00AD304A"/>
    <w:rsid w:val="00AD40BD"/>
    <w:rsid w:val="00AD5FB7"/>
    <w:rsid w:val="00AD7749"/>
    <w:rsid w:val="00AE224F"/>
    <w:rsid w:val="00AE2F9D"/>
    <w:rsid w:val="00AF617E"/>
    <w:rsid w:val="00AF7257"/>
    <w:rsid w:val="00B00260"/>
    <w:rsid w:val="00B02272"/>
    <w:rsid w:val="00B04023"/>
    <w:rsid w:val="00B04E9B"/>
    <w:rsid w:val="00B07439"/>
    <w:rsid w:val="00B07AD7"/>
    <w:rsid w:val="00B10182"/>
    <w:rsid w:val="00B128B9"/>
    <w:rsid w:val="00B14777"/>
    <w:rsid w:val="00B15241"/>
    <w:rsid w:val="00B153AF"/>
    <w:rsid w:val="00B155DE"/>
    <w:rsid w:val="00B16509"/>
    <w:rsid w:val="00B205C0"/>
    <w:rsid w:val="00B21111"/>
    <w:rsid w:val="00B21DFE"/>
    <w:rsid w:val="00B231AD"/>
    <w:rsid w:val="00B27962"/>
    <w:rsid w:val="00B301E9"/>
    <w:rsid w:val="00B37DDF"/>
    <w:rsid w:val="00B4407E"/>
    <w:rsid w:val="00B4520E"/>
    <w:rsid w:val="00B51C68"/>
    <w:rsid w:val="00B51C89"/>
    <w:rsid w:val="00B55DB8"/>
    <w:rsid w:val="00B60061"/>
    <w:rsid w:val="00B621AC"/>
    <w:rsid w:val="00B63E77"/>
    <w:rsid w:val="00B64974"/>
    <w:rsid w:val="00B64FBC"/>
    <w:rsid w:val="00B713AC"/>
    <w:rsid w:val="00B7677F"/>
    <w:rsid w:val="00B8053A"/>
    <w:rsid w:val="00B833C9"/>
    <w:rsid w:val="00B83713"/>
    <w:rsid w:val="00B877F1"/>
    <w:rsid w:val="00BA54EC"/>
    <w:rsid w:val="00BB2A38"/>
    <w:rsid w:val="00BB2E7D"/>
    <w:rsid w:val="00BB64F1"/>
    <w:rsid w:val="00BB70E2"/>
    <w:rsid w:val="00BB758B"/>
    <w:rsid w:val="00BC31D3"/>
    <w:rsid w:val="00BC4C92"/>
    <w:rsid w:val="00BC5016"/>
    <w:rsid w:val="00BD16FC"/>
    <w:rsid w:val="00BD25FC"/>
    <w:rsid w:val="00BD5E09"/>
    <w:rsid w:val="00BE1241"/>
    <w:rsid w:val="00BE1ED2"/>
    <w:rsid w:val="00BE40D7"/>
    <w:rsid w:val="00BE7348"/>
    <w:rsid w:val="00C000C5"/>
    <w:rsid w:val="00C00E1A"/>
    <w:rsid w:val="00C02A48"/>
    <w:rsid w:val="00C02EFA"/>
    <w:rsid w:val="00C03C2E"/>
    <w:rsid w:val="00C043B1"/>
    <w:rsid w:val="00C1663C"/>
    <w:rsid w:val="00C21D2E"/>
    <w:rsid w:val="00C252D5"/>
    <w:rsid w:val="00C41148"/>
    <w:rsid w:val="00C44A98"/>
    <w:rsid w:val="00C46371"/>
    <w:rsid w:val="00C47F5B"/>
    <w:rsid w:val="00C62821"/>
    <w:rsid w:val="00C6361A"/>
    <w:rsid w:val="00C67240"/>
    <w:rsid w:val="00C67DFE"/>
    <w:rsid w:val="00C714A3"/>
    <w:rsid w:val="00C7232A"/>
    <w:rsid w:val="00C7609E"/>
    <w:rsid w:val="00C76817"/>
    <w:rsid w:val="00C81D48"/>
    <w:rsid w:val="00C82052"/>
    <w:rsid w:val="00C823AB"/>
    <w:rsid w:val="00C8383A"/>
    <w:rsid w:val="00C83E29"/>
    <w:rsid w:val="00C84058"/>
    <w:rsid w:val="00C85703"/>
    <w:rsid w:val="00C869DA"/>
    <w:rsid w:val="00C90088"/>
    <w:rsid w:val="00C9215C"/>
    <w:rsid w:val="00C94CF3"/>
    <w:rsid w:val="00CA0D99"/>
    <w:rsid w:val="00CA7E8D"/>
    <w:rsid w:val="00CB4F81"/>
    <w:rsid w:val="00CB70FB"/>
    <w:rsid w:val="00CC0FBE"/>
    <w:rsid w:val="00CC1E07"/>
    <w:rsid w:val="00CC44B3"/>
    <w:rsid w:val="00CD48E6"/>
    <w:rsid w:val="00CD6531"/>
    <w:rsid w:val="00CE1193"/>
    <w:rsid w:val="00CE21EC"/>
    <w:rsid w:val="00CE4E0F"/>
    <w:rsid w:val="00CE54D5"/>
    <w:rsid w:val="00CE7888"/>
    <w:rsid w:val="00CF2841"/>
    <w:rsid w:val="00CF640A"/>
    <w:rsid w:val="00CF6995"/>
    <w:rsid w:val="00D11538"/>
    <w:rsid w:val="00D11984"/>
    <w:rsid w:val="00D15116"/>
    <w:rsid w:val="00D15FF6"/>
    <w:rsid w:val="00D17837"/>
    <w:rsid w:val="00D2209F"/>
    <w:rsid w:val="00D23DA8"/>
    <w:rsid w:val="00D24D92"/>
    <w:rsid w:val="00D26DE8"/>
    <w:rsid w:val="00D33F6D"/>
    <w:rsid w:val="00D3544A"/>
    <w:rsid w:val="00D36383"/>
    <w:rsid w:val="00D36BBB"/>
    <w:rsid w:val="00D414BB"/>
    <w:rsid w:val="00D471B0"/>
    <w:rsid w:val="00D47E14"/>
    <w:rsid w:val="00D50271"/>
    <w:rsid w:val="00D52068"/>
    <w:rsid w:val="00D5218A"/>
    <w:rsid w:val="00D54BA4"/>
    <w:rsid w:val="00D5585F"/>
    <w:rsid w:val="00D56F87"/>
    <w:rsid w:val="00D62542"/>
    <w:rsid w:val="00D63574"/>
    <w:rsid w:val="00D6395E"/>
    <w:rsid w:val="00D66370"/>
    <w:rsid w:val="00D709A7"/>
    <w:rsid w:val="00D73DB4"/>
    <w:rsid w:val="00D76920"/>
    <w:rsid w:val="00D8034A"/>
    <w:rsid w:val="00D8387F"/>
    <w:rsid w:val="00D854F5"/>
    <w:rsid w:val="00D9107B"/>
    <w:rsid w:val="00D94243"/>
    <w:rsid w:val="00D94441"/>
    <w:rsid w:val="00DA318E"/>
    <w:rsid w:val="00DA651C"/>
    <w:rsid w:val="00DB5D3F"/>
    <w:rsid w:val="00DC179F"/>
    <w:rsid w:val="00DD3A32"/>
    <w:rsid w:val="00DD6217"/>
    <w:rsid w:val="00DD6BC5"/>
    <w:rsid w:val="00DE174E"/>
    <w:rsid w:val="00DE4F47"/>
    <w:rsid w:val="00DE507D"/>
    <w:rsid w:val="00DE7684"/>
    <w:rsid w:val="00DF53F1"/>
    <w:rsid w:val="00DF7C92"/>
    <w:rsid w:val="00E01E44"/>
    <w:rsid w:val="00E043A7"/>
    <w:rsid w:val="00E10E20"/>
    <w:rsid w:val="00E14E05"/>
    <w:rsid w:val="00E15AFA"/>
    <w:rsid w:val="00E15B65"/>
    <w:rsid w:val="00E16170"/>
    <w:rsid w:val="00E161E0"/>
    <w:rsid w:val="00E17383"/>
    <w:rsid w:val="00E25343"/>
    <w:rsid w:val="00E31239"/>
    <w:rsid w:val="00E45D46"/>
    <w:rsid w:val="00E55559"/>
    <w:rsid w:val="00E57CD0"/>
    <w:rsid w:val="00E60011"/>
    <w:rsid w:val="00E60FE0"/>
    <w:rsid w:val="00E62597"/>
    <w:rsid w:val="00E662D0"/>
    <w:rsid w:val="00E66997"/>
    <w:rsid w:val="00E71FBF"/>
    <w:rsid w:val="00E725AA"/>
    <w:rsid w:val="00E82FE6"/>
    <w:rsid w:val="00E85A53"/>
    <w:rsid w:val="00E9315E"/>
    <w:rsid w:val="00E9510D"/>
    <w:rsid w:val="00E96DCA"/>
    <w:rsid w:val="00E96E44"/>
    <w:rsid w:val="00E96EE4"/>
    <w:rsid w:val="00EA2662"/>
    <w:rsid w:val="00EA2943"/>
    <w:rsid w:val="00EA3C62"/>
    <w:rsid w:val="00EB2A01"/>
    <w:rsid w:val="00EB52AB"/>
    <w:rsid w:val="00EB63FB"/>
    <w:rsid w:val="00EB71F8"/>
    <w:rsid w:val="00EC05E1"/>
    <w:rsid w:val="00EC1FDD"/>
    <w:rsid w:val="00ED3724"/>
    <w:rsid w:val="00ED3F05"/>
    <w:rsid w:val="00ED750E"/>
    <w:rsid w:val="00EE044E"/>
    <w:rsid w:val="00EE30B1"/>
    <w:rsid w:val="00EE3B69"/>
    <w:rsid w:val="00EE601F"/>
    <w:rsid w:val="00EE6C0A"/>
    <w:rsid w:val="00EE6E46"/>
    <w:rsid w:val="00EE6EE2"/>
    <w:rsid w:val="00EF0303"/>
    <w:rsid w:val="00EF16C2"/>
    <w:rsid w:val="00EF31B8"/>
    <w:rsid w:val="00EF624A"/>
    <w:rsid w:val="00F0044B"/>
    <w:rsid w:val="00F015DC"/>
    <w:rsid w:val="00F01D8F"/>
    <w:rsid w:val="00F02728"/>
    <w:rsid w:val="00F07592"/>
    <w:rsid w:val="00F105DB"/>
    <w:rsid w:val="00F13C4C"/>
    <w:rsid w:val="00F21118"/>
    <w:rsid w:val="00F21E51"/>
    <w:rsid w:val="00F22264"/>
    <w:rsid w:val="00F23C99"/>
    <w:rsid w:val="00F402B5"/>
    <w:rsid w:val="00F44D8A"/>
    <w:rsid w:val="00F44FE1"/>
    <w:rsid w:val="00F45507"/>
    <w:rsid w:val="00F52948"/>
    <w:rsid w:val="00F52A24"/>
    <w:rsid w:val="00F55DB7"/>
    <w:rsid w:val="00F56BE2"/>
    <w:rsid w:val="00F573FF"/>
    <w:rsid w:val="00F613C9"/>
    <w:rsid w:val="00F61D56"/>
    <w:rsid w:val="00F62784"/>
    <w:rsid w:val="00F62B07"/>
    <w:rsid w:val="00F73BD9"/>
    <w:rsid w:val="00F8052C"/>
    <w:rsid w:val="00F9169C"/>
    <w:rsid w:val="00F9290F"/>
    <w:rsid w:val="00F936C8"/>
    <w:rsid w:val="00F938C7"/>
    <w:rsid w:val="00FA2F21"/>
    <w:rsid w:val="00FA470C"/>
    <w:rsid w:val="00FA48EF"/>
    <w:rsid w:val="00FA7C18"/>
    <w:rsid w:val="00FA7E4C"/>
    <w:rsid w:val="00FB205B"/>
    <w:rsid w:val="00FB3771"/>
    <w:rsid w:val="00FB635F"/>
    <w:rsid w:val="00FC18C2"/>
    <w:rsid w:val="00FD4958"/>
    <w:rsid w:val="00FE2427"/>
    <w:rsid w:val="00FE2F16"/>
    <w:rsid w:val="00FE43AC"/>
    <w:rsid w:val="00FF015E"/>
    <w:rsid w:val="00FF0577"/>
    <w:rsid w:val="00FF26B1"/>
    <w:rsid w:val="00FF3850"/>
    <w:rsid w:val="00FF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9D080"/>
  <w15:chartTrackingRefBased/>
  <w15:docId w15:val="{A33C000E-0E64-4AD2-B031-54B1C070D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30B1"/>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E45D46"/>
    <w:pPr>
      <w:ind w:left="720"/>
      <w:contextualSpacing/>
    </w:pPr>
  </w:style>
  <w:style w:type="table" w:styleId="TableGrid">
    <w:name w:val="Table Grid"/>
    <w:basedOn w:val="TableNormal"/>
    <w:uiPriority w:val="39"/>
    <w:rsid w:val="00F222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503CEC"/>
  </w:style>
  <w:style w:type="table" w:styleId="TableGridLight">
    <w:name w:val="Grid Table Light"/>
    <w:basedOn w:val="TableNormal"/>
    <w:uiPriority w:val="40"/>
    <w:rsid w:val="00646C4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46C4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4433">
      <w:bodyDiv w:val="1"/>
      <w:marLeft w:val="0"/>
      <w:marRight w:val="0"/>
      <w:marTop w:val="0"/>
      <w:marBottom w:val="0"/>
      <w:divBdr>
        <w:top w:val="none" w:sz="0" w:space="0" w:color="auto"/>
        <w:left w:val="none" w:sz="0" w:space="0" w:color="auto"/>
        <w:bottom w:val="none" w:sz="0" w:space="0" w:color="auto"/>
        <w:right w:val="none" w:sz="0" w:space="0" w:color="auto"/>
      </w:divBdr>
      <w:divsChild>
        <w:div w:id="285938302">
          <w:marLeft w:val="691"/>
          <w:marRight w:val="0"/>
          <w:marTop w:val="44"/>
          <w:marBottom w:val="0"/>
          <w:divBdr>
            <w:top w:val="none" w:sz="0" w:space="0" w:color="auto"/>
            <w:left w:val="none" w:sz="0" w:space="0" w:color="auto"/>
            <w:bottom w:val="none" w:sz="0" w:space="0" w:color="auto"/>
            <w:right w:val="none" w:sz="0" w:space="0" w:color="auto"/>
          </w:divBdr>
        </w:div>
        <w:div w:id="773942645">
          <w:marLeft w:val="691"/>
          <w:marRight w:val="0"/>
          <w:marTop w:val="0"/>
          <w:marBottom w:val="0"/>
          <w:divBdr>
            <w:top w:val="none" w:sz="0" w:space="0" w:color="auto"/>
            <w:left w:val="none" w:sz="0" w:space="0" w:color="auto"/>
            <w:bottom w:val="none" w:sz="0" w:space="0" w:color="auto"/>
            <w:right w:val="none" w:sz="0" w:space="0" w:color="auto"/>
          </w:divBdr>
        </w:div>
        <w:div w:id="1740442030">
          <w:marLeft w:val="691"/>
          <w:marRight w:val="0"/>
          <w:marTop w:val="0"/>
          <w:marBottom w:val="0"/>
          <w:divBdr>
            <w:top w:val="none" w:sz="0" w:space="0" w:color="auto"/>
            <w:left w:val="none" w:sz="0" w:space="0" w:color="auto"/>
            <w:bottom w:val="none" w:sz="0" w:space="0" w:color="auto"/>
            <w:right w:val="none" w:sz="0" w:space="0" w:color="auto"/>
          </w:divBdr>
        </w:div>
        <w:div w:id="2013755025">
          <w:marLeft w:val="691"/>
          <w:marRight w:val="0"/>
          <w:marTop w:val="0"/>
          <w:marBottom w:val="0"/>
          <w:divBdr>
            <w:top w:val="none" w:sz="0" w:space="0" w:color="auto"/>
            <w:left w:val="none" w:sz="0" w:space="0" w:color="auto"/>
            <w:bottom w:val="none" w:sz="0" w:space="0" w:color="auto"/>
            <w:right w:val="none" w:sz="0" w:space="0" w:color="auto"/>
          </w:divBdr>
        </w:div>
        <w:div w:id="1872961588">
          <w:marLeft w:val="691"/>
          <w:marRight w:val="230"/>
          <w:marTop w:val="19"/>
          <w:marBottom w:val="0"/>
          <w:divBdr>
            <w:top w:val="none" w:sz="0" w:space="0" w:color="auto"/>
            <w:left w:val="none" w:sz="0" w:space="0" w:color="auto"/>
            <w:bottom w:val="none" w:sz="0" w:space="0" w:color="auto"/>
            <w:right w:val="none" w:sz="0" w:space="0" w:color="auto"/>
          </w:divBdr>
        </w:div>
      </w:divsChild>
    </w:div>
    <w:div w:id="71125250">
      <w:bodyDiv w:val="1"/>
      <w:marLeft w:val="0"/>
      <w:marRight w:val="0"/>
      <w:marTop w:val="0"/>
      <w:marBottom w:val="0"/>
      <w:divBdr>
        <w:top w:val="none" w:sz="0" w:space="0" w:color="auto"/>
        <w:left w:val="none" w:sz="0" w:space="0" w:color="auto"/>
        <w:bottom w:val="none" w:sz="0" w:space="0" w:color="auto"/>
        <w:right w:val="none" w:sz="0" w:space="0" w:color="auto"/>
      </w:divBdr>
    </w:div>
    <w:div w:id="72240342">
      <w:bodyDiv w:val="1"/>
      <w:marLeft w:val="0"/>
      <w:marRight w:val="0"/>
      <w:marTop w:val="0"/>
      <w:marBottom w:val="0"/>
      <w:divBdr>
        <w:top w:val="none" w:sz="0" w:space="0" w:color="auto"/>
        <w:left w:val="none" w:sz="0" w:space="0" w:color="auto"/>
        <w:bottom w:val="none" w:sz="0" w:space="0" w:color="auto"/>
        <w:right w:val="none" w:sz="0" w:space="0" w:color="auto"/>
      </w:divBdr>
      <w:divsChild>
        <w:div w:id="1144543278">
          <w:marLeft w:val="677"/>
          <w:marRight w:val="302"/>
          <w:marTop w:val="59"/>
          <w:marBottom w:val="0"/>
          <w:divBdr>
            <w:top w:val="none" w:sz="0" w:space="0" w:color="auto"/>
            <w:left w:val="none" w:sz="0" w:space="0" w:color="auto"/>
            <w:bottom w:val="none" w:sz="0" w:space="0" w:color="auto"/>
            <w:right w:val="none" w:sz="0" w:space="0" w:color="auto"/>
          </w:divBdr>
        </w:div>
      </w:divsChild>
    </w:div>
    <w:div w:id="196821475">
      <w:bodyDiv w:val="1"/>
      <w:marLeft w:val="0"/>
      <w:marRight w:val="0"/>
      <w:marTop w:val="0"/>
      <w:marBottom w:val="0"/>
      <w:divBdr>
        <w:top w:val="none" w:sz="0" w:space="0" w:color="auto"/>
        <w:left w:val="none" w:sz="0" w:space="0" w:color="auto"/>
        <w:bottom w:val="none" w:sz="0" w:space="0" w:color="auto"/>
        <w:right w:val="none" w:sz="0" w:space="0" w:color="auto"/>
      </w:divBdr>
      <w:divsChild>
        <w:div w:id="96605672">
          <w:marLeft w:val="691"/>
          <w:marRight w:val="274"/>
          <w:marTop w:val="58"/>
          <w:marBottom w:val="0"/>
          <w:divBdr>
            <w:top w:val="none" w:sz="0" w:space="0" w:color="auto"/>
            <w:left w:val="none" w:sz="0" w:space="0" w:color="auto"/>
            <w:bottom w:val="none" w:sz="0" w:space="0" w:color="auto"/>
            <w:right w:val="none" w:sz="0" w:space="0" w:color="auto"/>
          </w:divBdr>
        </w:div>
        <w:div w:id="898898759">
          <w:marLeft w:val="691"/>
          <w:marRight w:val="274"/>
          <w:marTop w:val="58"/>
          <w:marBottom w:val="0"/>
          <w:divBdr>
            <w:top w:val="none" w:sz="0" w:space="0" w:color="auto"/>
            <w:left w:val="none" w:sz="0" w:space="0" w:color="auto"/>
            <w:bottom w:val="none" w:sz="0" w:space="0" w:color="auto"/>
            <w:right w:val="none" w:sz="0" w:space="0" w:color="auto"/>
          </w:divBdr>
        </w:div>
      </w:divsChild>
    </w:div>
    <w:div w:id="200292594">
      <w:bodyDiv w:val="1"/>
      <w:marLeft w:val="0"/>
      <w:marRight w:val="0"/>
      <w:marTop w:val="0"/>
      <w:marBottom w:val="0"/>
      <w:divBdr>
        <w:top w:val="none" w:sz="0" w:space="0" w:color="auto"/>
        <w:left w:val="none" w:sz="0" w:space="0" w:color="auto"/>
        <w:bottom w:val="none" w:sz="0" w:space="0" w:color="auto"/>
        <w:right w:val="none" w:sz="0" w:space="0" w:color="auto"/>
      </w:divBdr>
    </w:div>
    <w:div w:id="215625788">
      <w:bodyDiv w:val="1"/>
      <w:marLeft w:val="0"/>
      <w:marRight w:val="0"/>
      <w:marTop w:val="0"/>
      <w:marBottom w:val="0"/>
      <w:divBdr>
        <w:top w:val="none" w:sz="0" w:space="0" w:color="auto"/>
        <w:left w:val="none" w:sz="0" w:space="0" w:color="auto"/>
        <w:bottom w:val="none" w:sz="0" w:space="0" w:color="auto"/>
        <w:right w:val="none" w:sz="0" w:space="0" w:color="auto"/>
      </w:divBdr>
      <w:divsChild>
        <w:div w:id="1669095471">
          <w:marLeft w:val="691"/>
          <w:marRight w:val="274"/>
          <w:marTop w:val="58"/>
          <w:marBottom w:val="0"/>
          <w:divBdr>
            <w:top w:val="none" w:sz="0" w:space="0" w:color="auto"/>
            <w:left w:val="none" w:sz="0" w:space="0" w:color="auto"/>
            <w:bottom w:val="none" w:sz="0" w:space="0" w:color="auto"/>
            <w:right w:val="none" w:sz="0" w:space="0" w:color="auto"/>
          </w:divBdr>
        </w:div>
      </w:divsChild>
    </w:div>
    <w:div w:id="224032996">
      <w:bodyDiv w:val="1"/>
      <w:marLeft w:val="0"/>
      <w:marRight w:val="0"/>
      <w:marTop w:val="0"/>
      <w:marBottom w:val="0"/>
      <w:divBdr>
        <w:top w:val="none" w:sz="0" w:space="0" w:color="auto"/>
        <w:left w:val="none" w:sz="0" w:space="0" w:color="auto"/>
        <w:bottom w:val="none" w:sz="0" w:space="0" w:color="auto"/>
        <w:right w:val="none" w:sz="0" w:space="0" w:color="auto"/>
      </w:divBdr>
      <w:divsChild>
        <w:div w:id="769080081">
          <w:marLeft w:val="691"/>
          <w:marRight w:val="720"/>
          <w:marTop w:val="59"/>
          <w:marBottom w:val="0"/>
          <w:divBdr>
            <w:top w:val="none" w:sz="0" w:space="0" w:color="auto"/>
            <w:left w:val="none" w:sz="0" w:space="0" w:color="auto"/>
            <w:bottom w:val="none" w:sz="0" w:space="0" w:color="auto"/>
            <w:right w:val="none" w:sz="0" w:space="0" w:color="auto"/>
          </w:divBdr>
        </w:div>
        <w:div w:id="46926954">
          <w:marLeft w:val="605"/>
          <w:marRight w:val="446"/>
          <w:marTop w:val="11"/>
          <w:marBottom w:val="0"/>
          <w:divBdr>
            <w:top w:val="none" w:sz="0" w:space="0" w:color="auto"/>
            <w:left w:val="none" w:sz="0" w:space="0" w:color="auto"/>
            <w:bottom w:val="none" w:sz="0" w:space="0" w:color="auto"/>
            <w:right w:val="none" w:sz="0" w:space="0" w:color="auto"/>
          </w:divBdr>
        </w:div>
        <w:div w:id="1094326094">
          <w:marLeft w:val="605"/>
          <w:marRight w:val="0"/>
          <w:marTop w:val="0"/>
          <w:marBottom w:val="0"/>
          <w:divBdr>
            <w:top w:val="none" w:sz="0" w:space="0" w:color="auto"/>
            <w:left w:val="none" w:sz="0" w:space="0" w:color="auto"/>
            <w:bottom w:val="none" w:sz="0" w:space="0" w:color="auto"/>
            <w:right w:val="none" w:sz="0" w:space="0" w:color="auto"/>
          </w:divBdr>
        </w:div>
      </w:divsChild>
    </w:div>
    <w:div w:id="242447159">
      <w:bodyDiv w:val="1"/>
      <w:marLeft w:val="0"/>
      <w:marRight w:val="0"/>
      <w:marTop w:val="0"/>
      <w:marBottom w:val="0"/>
      <w:divBdr>
        <w:top w:val="none" w:sz="0" w:space="0" w:color="auto"/>
        <w:left w:val="none" w:sz="0" w:space="0" w:color="auto"/>
        <w:bottom w:val="none" w:sz="0" w:space="0" w:color="auto"/>
        <w:right w:val="none" w:sz="0" w:space="0" w:color="auto"/>
      </w:divBdr>
      <w:divsChild>
        <w:div w:id="509880807">
          <w:marLeft w:val="691"/>
          <w:marRight w:val="490"/>
          <w:marTop w:val="57"/>
          <w:marBottom w:val="0"/>
          <w:divBdr>
            <w:top w:val="none" w:sz="0" w:space="0" w:color="auto"/>
            <w:left w:val="none" w:sz="0" w:space="0" w:color="auto"/>
            <w:bottom w:val="none" w:sz="0" w:space="0" w:color="auto"/>
            <w:right w:val="none" w:sz="0" w:space="0" w:color="auto"/>
          </w:divBdr>
        </w:div>
      </w:divsChild>
    </w:div>
    <w:div w:id="260846537">
      <w:bodyDiv w:val="1"/>
      <w:marLeft w:val="0"/>
      <w:marRight w:val="0"/>
      <w:marTop w:val="0"/>
      <w:marBottom w:val="0"/>
      <w:divBdr>
        <w:top w:val="none" w:sz="0" w:space="0" w:color="auto"/>
        <w:left w:val="none" w:sz="0" w:space="0" w:color="auto"/>
        <w:bottom w:val="none" w:sz="0" w:space="0" w:color="auto"/>
        <w:right w:val="none" w:sz="0" w:space="0" w:color="auto"/>
      </w:divBdr>
      <w:divsChild>
        <w:div w:id="821771459">
          <w:marLeft w:val="677"/>
          <w:marRight w:val="302"/>
          <w:marTop w:val="59"/>
          <w:marBottom w:val="0"/>
          <w:divBdr>
            <w:top w:val="none" w:sz="0" w:space="0" w:color="auto"/>
            <w:left w:val="none" w:sz="0" w:space="0" w:color="auto"/>
            <w:bottom w:val="none" w:sz="0" w:space="0" w:color="auto"/>
            <w:right w:val="none" w:sz="0" w:space="0" w:color="auto"/>
          </w:divBdr>
        </w:div>
      </w:divsChild>
    </w:div>
    <w:div w:id="276453984">
      <w:bodyDiv w:val="1"/>
      <w:marLeft w:val="0"/>
      <w:marRight w:val="0"/>
      <w:marTop w:val="0"/>
      <w:marBottom w:val="0"/>
      <w:divBdr>
        <w:top w:val="none" w:sz="0" w:space="0" w:color="auto"/>
        <w:left w:val="none" w:sz="0" w:space="0" w:color="auto"/>
        <w:bottom w:val="none" w:sz="0" w:space="0" w:color="auto"/>
        <w:right w:val="none" w:sz="0" w:space="0" w:color="auto"/>
      </w:divBdr>
    </w:div>
    <w:div w:id="292172188">
      <w:bodyDiv w:val="1"/>
      <w:marLeft w:val="0"/>
      <w:marRight w:val="0"/>
      <w:marTop w:val="0"/>
      <w:marBottom w:val="0"/>
      <w:divBdr>
        <w:top w:val="none" w:sz="0" w:space="0" w:color="auto"/>
        <w:left w:val="none" w:sz="0" w:space="0" w:color="auto"/>
        <w:bottom w:val="none" w:sz="0" w:space="0" w:color="auto"/>
        <w:right w:val="none" w:sz="0" w:space="0" w:color="auto"/>
      </w:divBdr>
      <w:divsChild>
        <w:div w:id="2097748857">
          <w:marLeft w:val="691"/>
          <w:marRight w:val="490"/>
          <w:marTop w:val="57"/>
          <w:marBottom w:val="0"/>
          <w:divBdr>
            <w:top w:val="none" w:sz="0" w:space="0" w:color="auto"/>
            <w:left w:val="none" w:sz="0" w:space="0" w:color="auto"/>
            <w:bottom w:val="none" w:sz="0" w:space="0" w:color="auto"/>
            <w:right w:val="none" w:sz="0" w:space="0" w:color="auto"/>
          </w:divBdr>
        </w:div>
      </w:divsChild>
    </w:div>
    <w:div w:id="296838964">
      <w:bodyDiv w:val="1"/>
      <w:marLeft w:val="0"/>
      <w:marRight w:val="0"/>
      <w:marTop w:val="0"/>
      <w:marBottom w:val="0"/>
      <w:divBdr>
        <w:top w:val="none" w:sz="0" w:space="0" w:color="auto"/>
        <w:left w:val="none" w:sz="0" w:space="0" w:color="auto"/>
        <w:bottom w:val="none" w:sz="0" w:space="0" w:color="auto"/>
        <w:right w:val="none" w:sz="0" w:space="0" w:color="auto"/>
      </w:divBdr>
      <w:divsChild>
        <w:div w:id="1328096109">
          <w:marLeft w:val="691"/>
          <w:marRight w:val="173"/>
          <w:marTop w:val="59"/>
          <w:marBottom w:val="0"/>
          <w:divBdr>
            <w:top w:val="none" w:sz="0" w:space="0" w:color="auto"/>
            <w:left w:val="none" w:sz="0" w:space="0" w:color="auto"/>
            <w:bottom w:val="none" w:sz="0" w:space="0" w:color="auto"/>
            <w:right w:val="none" w:sz="0" w:space="0" w:color="auto"/>
          </w:divBdr>
        </w:div>
      </w:divsChild>
    </w:div>
    <w:div w:id="353697827">
      <w:bodyDiv w:val="1"/>
      <w:marLeft w:val="0"/>
      <w:marRight w:val="0"/>
      <w:marTop w:val="0"/>
      <w:marBottom w:val="0"/>
      <w:divBdr>
        <w:top w:val="none" w:sz="0" w:space="0" w:color="auto"/>
        <w:left w:val="none" w:sz="0" w:space="0" w:color="auto"/>
        <w:bottom w:val="none" w:sz="0" w:space="0" w:color="auto"/>
        <w:right w:val="none" w:sz="0" w:space="0" w:color="auto"/>
      </w:divBdr>
      <w:divsChild>
        <w:div w:id="1235165852">
          <w:marLeft w:val="691"/>
          <w:marRight w:val="1109"/>
          <w:marTop w:val="41"/>
          <w:marBottom w:val="0"/>
          <w:divBdr>
            <w:top w:val="none" w:sz="0" w:space="0" w:color="auto"/>
            <w:left w:val="none" w:sz="0" w:space="0" w:color="auto"/>
            <w:bottom w:val="none" w:sz="0" w:space="0" w:color="auto"/>
            <w:right w:val="none" w:sz="0" w:space="0" w:color="auto"/>
          </w:divBdr>
        </w:div>
        <w:div w:id="899556502">
          <w:marLeft w:val="691"/>
          <w:marRight w:val="504"/>
          <w:marTop w:val="10"/>
          <w:marBottom w:val="0"/>
          <w:divBdr>
            <w:top w:val="none" w:sz="0" w:space="0" w:color="auto"/>
            <w:left w:val="none" w:sz="0" w:space="0" w:color="auto"/>
            <w:bottom w:val="none" w:sz="0" w:space="0" w:color="auto"/>
            <w:right w:val="none" w:sz="0" w:space="0" w:color="auto"/>
          </w:divBdr>
        </w:div>
      </w:divsChild>
    </w:div>
    <w:div w:id="380789951">
      <w:bodyDiv w:val="1"/>
      <w:marLeft w:val="0"/>
      <w:marRight w:val="0"/>
      <w:marTop w:val="0"/>
      <w:marBottom w:val="0"/>
      <w:divBdr>
        <w:top w:val="none" w:sz="0" w:space="0" w:color="auto"/>
        <w:left w:val="none" w:sz="0" w:space="0" w:color="auto"/>
        <w:bottom w:val="none" w:sz="0" w:space="0" w:color="auto"/>
        <w:right w:val="none" w:sz="0" w:space="0" w:color="auto"/>
      </w:divBdr>
      <w:divsChild>
        <w:div w:id="918488241">
          <w:marLeft w:val="691"/>
          <w:marRight w:val="720"/>
          <w:marTop w:val="59"/>
          <w:marBottom w:val="0"/>
          <w:divBdr>
            <w:top w:val="none" w:sz="0" w:space="0" w:color="auto"/>
            <w:left w:val="none" w:sz="0" w:space="0" w:color="auto"/>
            <w:bottom w:val="none" w:sz="0" w:space="0" w:color="auto"/>
            <w:right w:val="none" w:sz="0" w:space="0" w:color="auto"/>
          </w:divBdr>
        </w:div>
        <w:div w:id="1618175160">
          <w:marLeft w:val="691"/>
          <w:marRight w:val="720"/>
          <w:marTop w:val="59"/>
          <w:marBottom w:val="0"/>
          <w:divBdr>
            <w:top w:val="none" w:sz="0" w:space="0" w:color="auto"/>
            <w:left w:val="none" w:sz="0" w:space="0" w:color="auto"/>
            <w:bottom w:val="none" w:sz="0" w:space="0" w:color="auto"/>
            <w:right w:val="none" w:sz="0" w:space="0" w:color="auto"/>
          </w:divBdr>
        </w:div>
      </w:divsChild>
    </w:div>
    <w:div w:id="381055080">
      <w:bodyDiv w:val="1"/>
      <w:marLeft w:val="0"/>
      <w:marRight w:val="0"/>
      <w:marTop w:val="0"/>
      <w:marBottom w:val="0"/>
      <w:divBdr>
        <w:top w:val="none" w:sz="0" w:space="0" w:color="auto"/>
        <w:left w:val="none" w:sz="0" w:space="0" w:color="auto"/>
        <w:bottom w:val="none" w:sz="0" w:space="0" w:color="auto"/>
        <w:right w:val="none" w:sz="0" w:space="0" w:color="auto"/>
      </w:divBdr>
      <w:divsChild>
        <w:div w:id="2120248100">
          <w:marLeft w:val="691"/>
          <w:marRight w:val="490"/>
          <w:marTop w:val="57"/>
          <w:marBottom w:val="0"/>
          <w:divBdr>
            <w:top w:val="none" w:sz="0" w:space="0" w:color="auto"/>
            <w:left w:val="none" w:sz="0" w:space="0" w:color="auto"/>
            <w:bottom w:val="none" w:sz="0" w:space="0" w:color="auto"/>
            <w:right w:val="none" w:sz="0" w:space="0" w:color="auto"/>
          </w:divBdr>
        </w:div>
        <w:div w:id="745685888">
          <w:marLeft w:val="691"/>
          <w:marRight w:val="0"/>
          <w:marTop w:val="0"/>
          <w:marBottom w:val="0"/>
          <w:divBdr>
            <w:top w:val="none" w:sz="0" w:space="0" w:color="auto"/>
            <w:left w:val="none" w:sz="0" w:space="0" w:color="auto"/>
            <w:bottom w:val="none" w:sz="0" w:space="0" w:color="auto"/>
            <w:right w:val="none" w:sz="0" w:space="0" w:color="auto"/>
          </w:divBdr>
        </w:div>
        <w:div w:id="321275824">
          <w:marLeft w:val="691"/>
          <w:marRight w:val="0"/>
          <w:marTop w:val="0"/>
          <w:marBottom w:val="0"/>
          <w:divBdr>
            <w:top w:val="none" w:sz="0" w:space="0" w:color="auto"/>
            <w:left w:val="none" w:sz="0" w:space="0" w:color="auto"/>
            <w:bottom w:val="none" w:sz="0" w:space="0" w:color="auto"/>
            <w:right w:val="none" w:sz="0" w:space="0" w:color="auto"/>
          </w:divBdr>
        </w:div>
        <w:div w:id="301349404">
          <w:marLeft w:val="691"/>
          <w:marRight w:val="0"/>
          <w:marTop w:val="0"/>
          <w:marBottom w:val="0"/>
          <w:divBdr>
            <w:top w:val="none" w:sz="0" w:space="0" w:color="auto"/>
            <w:left w:val="none" w:sz="0" w:space="0" w:color="auto"/>
            <w:bottom w:val="none" w:sz="0" w:space="0" w:color="auto"/>
            <w:right w:val="none" w:sz="0" w:space="0" w:color="auto"/>
          </w:divBdr>
        </w:div>
        <w:div w:id="975646357">
          <w:marLeft w:val="691"/>
          <w:marRight w:val="0"/>
          <w:marTop w:val="0"/>
          <w:marBottom w:val="0"/>
          <w:divBdr>
            <w:top w:val="none" w:sz="0" w:space="0" w:color="auto"/>
            <w:left w:val="none" w:sz="0" w:space="0" w:color="auto"/>
            <w:bottom w:val="none" w:sz="0" w:space="0" w:color="auto"/>
            <w:right w:val="none" w:sz="0" w:space="0" w:color="auto"/>
          </w:divBdr>
        </w:div>
      </w:divsChild>
    </w:div>
    <w:div w:id="428283027">
      <w:bodyDiv w:val="1"/>
      <w:marLeft w:val="0"/>
      <w:marRight w:val="0"/>
      <w:marTop w:val="0"/>
      <w:marBottom w:val="0"/>
      <w:divBdr>
        <w:top w:val="none" w:sz="0" w:space="0" w:color="auto"/>
        <w:left w:val="none" w:sz="0" w:space="0" w:color="auto"/>
        <w:bottom w:val="none" w:sz="0" w:space="0" w:color="auto"/>
        <w:right w:val="none" w:sz="0" w:space="0" w:color="auto"/>
      </w:divBdr>
      <w:divsChild>
        <w:div w:id="1141846771">
          <w:marLeft w:val="691"/>
          <w:marRight w:val="346"/>
          <w:marTop w:val="59"/>
          <w:marBottom w:val="0"/>
          <w:divBdr>
            <w:top w:val="none" w:sz="0" w:space="0" w:color="auto"/>
            <w:left w:val="none" w:sz="0" w:space="0" w:color="auto"/>
            <w:bottom w:val="none" w:sz="0" w:space="0" w:color="auto"/>
            <w:right w:val="none" w:sz="0" w:space="0" w:color="auto"/>
          </w:divBdr>
        </w:div>
      </w:divsChild>
    </w:div>
    <w:div w:id="442500013">
      <w:bodyDiv w:val="1"/>
      <w:marLeft w:val="0"/>
      <w:marRight w:val="0"/>
      <w:marTop w:val="0"/>
      <w:marBottom w:val="0"/>
      <w:divBdr>
        <w:top w:val="none" w:sz="0" w:space="0" w:color="auto"/>
        <w:left w:val="none" w:sz="0" w:space="0" w:color="auto"/>
        <w:bottom w:val="none" w:sz="0" w:space="0" w:color="auto"/>
        <w:right w:val="none" w:sz="0" w:space="0" w:color="auto"/>
      </w:divBdr>
      <w:divsChild>
        <w:div w:id="1404378015">
          <w:marLeft w:val="691"/>
          <w:marRight w:val="720"/>
          <w:marTop w:val="59"/>
          <w:marBottom w:val="0"/>
          <w:divBdr>
            <w:top w:val="none" w:sz="0" w:space="0" w:color="auto"/>
            <w:left w:val="none" w:sz="0" w:space="0" w:color="auto"/>
            <w:bottom w:val="none" w:sz="0" w:space="0" w:color="auto"/>
            <w:right w:val="none" w:sz="0" w:space="0" w:color="auto"/>
          </w:divBdr>
        </w:div>
        <w:div w:id="1314020212">
          <w:marLeft w:val="691"/>
          <w:marRight w:val="720"/>
          <w:marTop w:val="59"/>
          <w:marBottom w:val="0"/>
          <w:divBdr>
            <w:top w:val="none" w:sz="0" w:space="0" w:color="auto"/>
            <w:left w:val="none" w:sz="0" w:space="0" w:color="auto"/>
            <w:bottom w:val="none" w:sz="0" w:space="0" w:color="auto"/>
            <w:right w:val="none" w:sz="0" w:space="0" w:color="auto"/>
          </w:divBdr>
        </w:div>
      </w:divsChild>
    </w:div>
    <w:div w:id="445853165">
      <w:bodyDiv w:val="1"/>
      <w:marLeft w:val="0"/>
      <w:marRight w:val="0"/>
      <w:marTop w:val="0"/>
      <w:marBottom w:val="0"/>
      <w:divBdr>
        <w:top w:val="none" w:sz="0" w:space="0" w:color="auto"/>
        <w:left w:val="none" w:sz="0" w:space="0" w:color="auto"/>
        <w:bottom w:val="none" w:sz="0" w:space="0" w:color="auto"/>
        <w:right w:val="none" w:sz="0" w:space="0" w:color="auto"/>
      </w:divBdr>
    </w:div>
    <w:div w:id="448862757">
      <w:bodyDiv w:val="1"/>
      <w:marLeft w:val="0"/>
      <w:marRight w:val="0"/>
      <w:marTop w:val="0"/>
      <w:marBottom w:val="0"/>
      <w:divBdr>
        <w:top w:val="none" w:sz="0" w:space="0" w:color="auto"/>
        <w:left w:val="none" w:sz="0" w:space="0" w:color="auto"/>
        <w:bottom w:val="none" w:sz="0" w:space="0" w:color="auto"/>
        <w:right w:val="none" w:sz="0" w:space="0" w:color="auto"/>
      </w:divBdr>
      <w:divsChild>
        <w:div w:id="1816332986">
          <w:marLeft w:val="691"/>
          <w:marRight w:val="562"/>
          <w:marTop w:val="56"/>
          <w:marBottom w:val="0"/>
          <w:divBdr>
            <w:top w:val="none" w:sz="0" w:space="0" w:color="auto"/>
            <w:left w:val="none" w:sz="0" w:space="0" w:color="auto"/>
            <w:bottom w:val="none" w:sz="0" w:space="0" w:color="auto"/>
            <w:right w:val="none" w:sz="0" w:space="0" w:color="auto"/>
          </w:divBdr>
        </w:div>
        <w:div w:id="2139059534">
          <w:marLeft w:val="691"/>
          <w:marRight w:val="0"/>
          <w:marTop w:val="0"/>
          <w:marBottom w:val="0"/>
          <w:divBdr>
            <w:top w:val="none" w:sz="0" w:space="0" w:color="auto"/>
            <w:left w:val="none" w:sz="0" w:space="0" w:color="auto"/>
            <w:bottom w:val="none" w:sz="0" w:space="0" w:color="auto"/>
            <w:right w:val="none" w:sz="0" w:space="0" w:color="auto"/>
          </w:divBdr>
        </w:div>
        <w:div w:id="1631127154">
          <w:marLeft w:val="691"/>
          <w:marRight w:val="648"/>
          <w:marTop w:val="7"/>
          <w:marBottom w:val="0"/>
          <w:divBdr>
            <w:top w:val="none" w:sz="0" w:space="0" w:color="auto"/>
            <w:left w:val="none" w:sz="0" w:space="0" w:color="auto"/>
            <w:bottom w:val="none" w:sz="0" w:space="0" w:color="auto"/>
            <w:right w:val="none" w:sz="0" w:space="0" w:color="auto"/>
          </w:divBdr>
        </w:div>
        <w:div w:id="948511281">
          <w:marLeft w:val="605"/>
          <w:marRight w:val="331"/>
          <w:marTop w:val="56"/>
          <w:marBottom w:val="0"/>
          <w:divBdr>
            <w:top w:val="none" w:sz="0" w:space="0" w:color="auto"/>
            <w:left w:val="none" w:sz="0" w:space="0" w:color="auto"/>
            <w:bottom w:val="none" w:sz="0" w:space="0" w:color="auto"/>
            <w:right w:val="none" w:sz="0" w:space="0" w:color="auto"/>
          </w:divBdr>
        </w:div>
        <w:div w:id="695471446">
          <w:marLeft w:val="605"/>
          <w:marRight w:val="346"/>
          <w:marTop w:val="6"/>
          <w:marBottom w:val="0"/>
          <w:divBdr>
            <w:top w:val="none" w:sz="0" w:space="0" w:color="auto"/>
            <w:left w:val="none" w:sz="0" w:space="0" w:color="auto"/>
            <w:bottom w:val="none" w:sz="0" w:space="0" w:color="auto"/>
            <w:right w:val="none" w:sz="0" w:space="0" w:color="auto"/>
          </w:divBdr>
        </w:div>
        <w:div w:id="1330326073">
          <w:marLeft w:val="446"/>
          <w:marRight w:val="1282"/>
          <w:marTop w:val="0"/>
          <w:marBottom w:val="0"/>
          <w:divBdr>
            <w:top w:val="none" w:sz="0" w:space="0" w:color="auto"/>
            <w:left w:val="none" w:sz="0" w:space="0" w:color="auto"/>
            <w:bottom w:val="none" w:sz="0" w:space="0" w:color="auto"/>
            <w:right w:val="none" w:sz="0" w:space="0" w:color="auto"/>
          </w:divBdr>
        </w:div>
        <w:div w:id="369577728">
          <w:marLeft w:val="605"/>
          <w:marRight w:val="1253"/>
          <w:marTop w:val="10"/>
          <w:marBottom w:val="0"/>
          <w:divBdr>
            <w:top w:val="none" w:sz="0" w:space="0" w:color="auto"/>
            <w:left w:val="none" w:sz="0" w:space="0" w:color="auto"/>
            <w:bottom w:val="none" w:sz="0" w:space="0" w:color="auto"/>
            <w:right w:val="none" w:sz="0" w:space="0" w:color="auto"/>
          </w:divBdr>
        </w:div>
      </w:divsChild>
    </w:div>
    <w:div w:id="527908703">
      <w:bodyDiv w:val="1"/>
      <w:marLeft w:val="0"/>
      <w:marRight w:val="0"/>
      <w:marTop w:val="0"/>
      <w:marBottom w:val="0"/>
      <w:divBdr>
        <w:top w:val="none" w:sz="0" w:space="0" w:color="auto"/>
        <w:left w:val="none" w:sz="0" w:space="0" w:color="auto"/>
        <w:bottom w:val="none" w:sz="0" w:space="0" w:color="auto"/>
        <w:right w:val="none" w:sz="0" w:space="0" w:color="auto"/>
      </w:divBdr>
    </w:div>
    <w:div w:id="534269880">
      <w:bodyDiv w:val="1"/>
      <w:marLeft w:val="0"/>
      <w:marRight w:val="0"/>
      <w:marTop w:val="0"/>
      <w:marBottom w:val="0"/>
      <w:divBdr>
        <w:top w:val="none" w:sz="0" w:space="0" w:color="auto"/>
        <w:left w:val="none" w:sz="0" w:space="0" w:color="auto"/>
        <w:bottom w:val="none" w:sz="0" w:space="0" w:color="auto"/>
        <w:right w:val="none" w:sz="0" w:space="0" w:color="auto"/>
      </w:divBdr>
    </w:div>
    <w:div w:id="546918642">
      <w:bodyDiv w:val="1"/>
      <w:marLeft w:val="0"/>
      <w:marRight w:val="0"/>
      <w:marTop w:val="0"/>
      <w:marBottom w:val="0"/>
      <w:divBdr>
        <w:top w:val="none" w:sz="0" w:space="0" w:color="auto"/>
        <w:left w:val="none" w:sz="0" w:space="0" w:color="auto"/>
        <w:bottom w:val="none" w:sz="0" w:space="0" w:color="auto"/>
        <w:right w:val="none" w:sz="0" w:space="0" w:color="auto"/>
      </w:divBdr>
      <w:divsChild>
        <w:div w:id="1248079589">
          <w:marLeft w:val="691"/>
          <w:marRight w:val="878"/>
          <w:marTop w:val="59"/>
          <w:marBottom w:val="0"/>
          <w:divBdr>
            <w:top w:val="none" w:sz="0" w:space="0" w:color="auto"/>
            <w:left w:val="none" w:sz="0" w:space="0" w:color="auto"/>
            <w:bottom w:val="none" w:sz="0" w:space="0" w:color="auto"/>
            <w:right w:val="none" w:sz="0" w:space="0" w:color="auto"/>
          </w:divBdr>
        </w:div>
      </w:divsChild>
    </w:div>
    <w:div w:id="574781110">
      <w:bodyDiv w:val="1"/>
      <w:marLeft w:val="0"/>
      <w:marRight w:val="0"/>
      <w:marTop w:val="0"/>
      <w:marBottom w:val="0"/>
      <w:divBdr>
        <w:top w:val="none" w:sz="0" w:space="0" w:color="auto"/>
        <w:left w:val="none" w:sz="0" w:space="0" w:color="auto"/>
        <w:bottom w:val="none" w:sz="0" w:space="0" w:color="auto"/>
        <w:right w:val="none" w:sz="0" w:space="0" w:color="auto"/>
      </w:divBdr>
      <w:divsChild>
        <w:div w:id="2087605725">
          <w:marLeft w:val="691"/>
          <w:marRight w:val="346"/>
          <w:marTop w:val="59"/>
          <w:marBottom w:val="0"/>
          <w:divBdr>
            <w:top w:val="none" w:sz="0" w:space="0" w:color="auto"/>
            <w:left w:val="none" w:sz="0" w:space="0" w:color="auto"/>
            <w:bottom w:val="none" w:sz="0" w:space="0" w:color="auto"/>
            <w:right w:val="none" w:sz="0" w:space="0" w:color="auto"/>
          </w:divBdr>
        </w:div>
        <w:div w:id="98335964">
          <w:marLeft w:val="691"/>
          <w:marRight w:val="346"/>
          <w:marTop w:val="59"/>
          <w:marBottom w:val="0"/>
          <w:divBdr>
            <w:top w:val="none" w:sz="0" w:space="0" w:color="auto"/>
            <w:left w:val="none" w:sz="0" w:space="0" w:color="auto"/>
            <w:bottom w:val="none" w:sz="0" w:space="0" w:color="auto"/>
            <w:right w:val="none" w:sz="0" w:space="0" w:color="auto"/>
          </w:divBdr>
        </w:div>
      </w:divsChild>
    </w:div>
    <w:div w:id="589433557">
      <w:bodyDiv w:val="1"/>
      <w:marLeft w:val="0"/>
      <w:marRight w:val="0"/>
      <w:marTop w:val="0"/>
      <w:marBottom w:val="0"/>
      <w:divBdr>
        <w:top w:val="none" w:sz="0" w:space="0" w:color="auto"/>
        <w:left w:val="none" w:sz="0" w:space="0" w:color="auto"/>
        <w:bottom w:val="none" w:sz="0" w:space="0" w:color="auto"/>
        <w:right w:val="none" w:sz="0" w:space="0" w:color="auto"/>
      </w:divBdr>
      <w:divsChild>
        <w:div w:id="1293056512">
          <w:marLeft w:val="691"/>
          <w:marRight w:val="720"/>
          <w:marTop w:val="59"/>
          <w:marBottom w:val="0"/>
          <w:divBdr>
            <w:top w:val="none" w:sz="0" w:space="0" w:color="auto"/>
            <w:left w:val="none" w:sz="0" w:space="0" w:color="auto"/>
            <w:bottom w:val="none" w:sz="0" w:space="0" w:color="auto"/>
            <w:right w:val="none" w:sz="0" w:space="0" w:color="auto"/>
          </w:divBdr>
        </w:div>
        <w:div w:id="1798060470">
          <w:marLeft w:val="691"/>
          <w:marRight w:val="720"/>
          <w:marTop w:val="59"/>
          <w:marBottom w:val="0"/>
          <w:divBdr>
            <w:top w:val="none" w:sz="0" w:space="0" w:color="auto"/>
            <w:left w:val="none" w:sz="0" w:space="0" w:color="auto"/>
            <w:bottom w:val="none" w:sz="0" w:space="0" w:color="auto"/>
            <w:right w:val="none" w:sz="0" w:space="0" w:color="auto"/>
          </w:divBdr>
        </w:div>
      </w:divsChild>
    </w:div>
    <w:div w:id="632757085">
      <w:bodyDiv w:val="1"/>
      <w:marLeft w:val="0"/>
      <w:marRight w:val="0"/>
      <w:marTop w:val="0"/>
      <w:marBottom w:val="0"/>
      <w:divBdr>
        <w:top w:val="none" w:sz="0" w:space="0" w:color="auto"/>
        <w:left w:val="none" w:sz="0" w:space="0" w:color="auto"/>
        <w:bottom w:val="none" w:sz="0" w:space="0" w:color="auto"/>
        <w:right w:val="none" w:sz="0" w:space="0" w:color="auto"/>
      </w:divBdr>
    </w:div>
    <w:div w:id="660813412">
      <w:bodyDiv w:val="1"/>
      <w:marLeft w:val="0"/>
      <w:marRight w:val="0"/>
      <w:marTop w:val="0"/>
      <w:marBottom w:val="0"/>
      <w:divBdr>
        <w:top w:val="none" w:sz="0" w:space="0" w:color="auto"/>
        <w:left w:val="none" w:sz="0" w:space="0" w:color="auto"/>
        <w:bottom w:val="none" w:sz="0" w:space="0" w:color="auto"/>
        <w:right w:val="none" w:sz="0" w:space="0" w:color="auto"/>
      </w:divBdr>
      <w:divsChild>
        <w:div w:id="285161827">
          <w:marLeft w:val="691"/>
          <w:marRight w:val="274"/>
          <w:marTop w:val="58"/>
          <w:marBottom w:val="0"/>
          <w:divBdr>
            <w:top w:val="none" w:sz="0" w:space="0" w:color="auto"/>
            <w:left w:val="none" w:sz="0" w:space="0" w:color="auto"/>
            <w:bottom w:val="none" w:sz="0" w:space="0" w:color="auto"/>
            <w:right w:val="none" w:sz="0" w:space="0" w:color="auto"/>
          </w:divBdr>
        </w:div>
      </w:divsChild>
    </w:div>
    <w:div w:id="669526023">
      <w:bodyDiv w:val="1"/>
      <w:marLeft w:val="0"/>
      <w:marRight w:val="0"/>
      <w:marTop w:val="0"/>
      <w:marBottom w:val="0"/>
      <w:divBdr>
        <w:top w:val="none" w:sz="0" w:space="0" w:color="auto"/>
        <w:left w:val="none" w:sz="0" w:space="0" w:color="auto"/>
        <w:bottom w:val="none" w:sz="0" w:space="0" w:color="auto"/>
        <w:right w:val="none" w:sz="0" w:space="0" w:color="auto"/>
      </w:divBdr>
      <w:divsChild>
        <w:div w:id="128939379">
          <w:marLeft w:val="691"/>
          <w:marRight w:val="562"/>
          <w:marTop w:val="56"/>
          <w:marBottom w:val="0"/>
          <w:divBdr>
            <w:top w:val="none" w:sz="0" w:space="0" w:color="auto"/>
            <w:left w:val="none" w:sz="0" w:space="0" w:color="auto"/>
            <w:bottom w:val="none" w:sz="0" w:space="0" w:color="auto"/>
            <w:right w:val="none" w:sz="0" w:space="0" w:color="auto"/>
          </w:divBdr>
        </w:div>
        <w:div w:id="579221351">
          <w:marLeft w:val="691"/>
          <w:marRight w:val="0"/>
          <w:marTop w:val="0"/>
          <w:marBottom w:val="0"/>
          <w:divBdr>
            <w:top w:val="none" w:sz="0" w:space="0" w:color="auto"/>
            <w:left w:val="none" w:sz="0" w:space="0" w:color="auto"/>
            <w:bottom w:val="none" w:sz="0" w:space="0" w:color="auto"/>
            <w:right w:val="none" w:sz="0" w:space="0" w:color="auto"/>
          </w:divBdr>
        </w:div>
        <w:div w:id="1660958832">
          <w:marLeft w:val="691"/>
          <w:marRight w:val="648"/>
          <w:marTop w:val="7"/>
          <w:marBottom w:val="0"/>
          <w:divBdr>
            <w:top w:val="none" w:sz="0" w:space="0" w:color="auto"/>
            <w:left w:val="none" w:sz="0" w:space="0" w:color="auto"/>
            <w:bottom w:val="none" w:sz="0" w:space="0" w:color="auto"/>
            <w:right w:val="none" w:sz="0" w:space="0" w:color="auto"/>
          </w:divBdr>
        </w:div>
      </w:divsChild>
    </w:div>
    <w:div w:id="702049625">
      <w:bodyDiv w:val="1"/>
      <w:marLeft w:val="0"/>
      <w:marRight w:val="0"/>
      <w:marTop w:val="0"/>
      <w:marBottom w:val="0"/>
      <w:divBdr>
        <w:top w:val="none" w:sz="0" w:space="0" w:color="auto"/>
        <w:left w:val="none" w:sz="0" w:space="0" w:color="auto"/>
        <w:bottom w:val="none" w:sz="0" w:space="0" w:color="auto"/>
        <w:right w:val="none" w:sz="0" w:space="0" w:color="auto"/>
      </w:divBdr>
      <w:divsChild>
        <w:div w:id="1578513500">
          <w:marLeft w:val="691"/>
          <w:marRight w:val="490"/>
          <w:marTop w:val="57"/>
          <w:marBottom w:val="0"/>
          <w:divBdr>
            <w:top w:val="none" w:sz="0" w:space="0" w:color="auto"/>
            <w:left w:val="none" w:sz="0" w:space="0" w:color="auto"/>
            <w:bottom w:val="none" w:sz="0" w:space="0" w:color="auto"/>
            <w:right w:val="none" w:sz="0" w:space="0" w:color="auto"/>
          </w:divBdr>
        </w:div>
        <w:div w:id="978192721">
          <w:marLeft w:val="691"/>
          <w:marRight w:val="0"/>
          <w:marTop w:val="0"/>
          <w:marBottom w:val="0"/>
          <w:divBdr>
            <w:top w:val="none" w:sz="0" w:space="0" w:color="auto"/>
            <w:left w:val="none" w:sz="0" w:space="0" w:color="auto"/>
            <w:bottom w:val="none" w:sz="0" w:space="0" w:color="auto"/>
            <w:right w:val="none" w:sz="0" w:space="0" w:color="auto"/>
          </w:divBdr>
        </w:div>
        <w:div w:id="585000007">
          <w:marLeft w:val="691"/>
          <w:marRight w:val="0"/>
          <w:marTop w:val="0"/>
          <w:marBottom w:val="0"/>
          <w:divBdr>
            <w:top w:val="none" w:sz="0" w:space="0" w:color="auto"/>
            <w:left w:val="none" w:sz="0" w:space="0" w:color="auto"/>
            <w:bottom w:val="none" w:sz="0" w:space="0" w:color="auto"/>
            <w:right w:val="none" w:sz="0" w:space="0" w:color="auto"/>
          </w:divBdr>
        </w:div>
        <w:div w:id="1280062938">
          <w:marLeft w:val="691"/>
          <w:marRight w:val="0"/>
          <w:marTop w:val="0"/>
          <w:marBottom w:val="0"/>
          <w:divBdr>
            <w:top w:val="none" w:sz="0" w:space="0" w:color="auto"/>
            <w:left w:val="none" w:sz="0" w:space="0" w:color="auto"/>
            <w:bottom w:val="none" w:sz="0" w:space="0" w:color="auto"/>
            <w:right w:val="none" w:sz="0" w:space="0" w:color="auto"/>
          </w:divBdr>
        </w:div>
        <w:div w:id="476456727">
          <w:marLeft w:val="691"/>
          <w:marRight w:val="0"/>
          <w:marTop w:val="0"/>
          <w:marBottom w:val="0"/>
          <w:divBdr>
            <w:top w:val="none" w:sz="0" w:space="0" w:color="auto"/>
            <w:left w:val="none" w:sz="0" w:space="0" w:color="auto"/>
            <w:bottom w:val="none" w:sz="0" w:space="0" w:color="auto"/>
            <w:right w:val="none" w:sz="0" w:space="0" w:color="auto"/>
          </w:divBdr>
        </w:div>
      </w:divsChild>
    </w:div>
    <w:div w:id="749498706">
      <w:bodyDiv w:val="1"/>
      <w:marLeft w:val="0"/>
      <w:marRight w:val="0"/>
      <w:marTop w:val="0"/>
      <w:marBottom w:val="0"/>
      <w:divBdr>
        <w:top w:val="none" w:sz="0" w:space="0" w:color="auto"/>
        <w:left w:val="none" w:sz="0" w:space="0" w:color="auto"/>
        <w:bottom w:val="none" w:sz="0" w:space="0" w:color="auto"/>
        <w:right w:val="none" w:sz="0" w:space="0" w:color="auto"/>
      </w:divBdr>
      <w:divsChild>
        <w:div w:id="2017031055">
          <w:marLeft w:val="691"/>
          <w:marRight w:val="562"/>
          <w:marTop w:val="56"/>
          <w:marBottom w:val="0"/>
          <w:divBdr>
            <w:top w:val="none" w:sz="0" w:space="0" w:color="auto"/>
            <w:left w:val="none" w:sz="0" w:space="0" w:color="auto"/>
            <w:bottom w:val="none" w:sz="0" w:space="0" w:color="auto"/>
            <w:right w:val="none" w:sz="0" w:space="0" w:color="auto"/>
          </w:divBdr>
        </w:div>
        <w:div w:id="1367675098">
          <w:marLeft w:val="691"/>
          <w:marRight w:val="0"/>
          <w:marTop w:val="0"/>
          <w:marBottom w:val="0"/>
          <w:divBdr>
            <w:top w:val="none" w:sz="0" w:space="0" w:color="auto"/>
            <w:left w:val="none" w:sz="0" w:space="0" w:color="auto"/>
            <w:bottom w:val="none" w:sz="0" w:space="0" w:color="auto"/>
            <w:right w:val="none" w:sz="0" w:space="0" w:color="auto"/>
          </w:divBdr>
        </w:div>
        <w:div w:id="1535314077">
          <w:marLeft w:val="691"/>
          <w:marRight w:val="648"/>
          <w:marTop w:val="7"/>
          <w:marBottom w:val="0"/>
          <w:divBdr>
            <w:top w:val="none" w:sz="0" w:space="0" w:color="auto"/>
            <w:left w:val="none" w:sz="0" w:space="0" w:color="auto"/>
            <w:bottom w:val="none" w:sz="0" w:space="0" w:color="auto"/>
            <w:right w:val="none" w:sz="0" w:space="0" w:color="auto"/>
          </w:divBdr>
        </w:div>
        <w:div w:id="1940990632">
          <w:marLeft w:val="605"/>
          <w:marRight w:val="331"/>
          <w:marTop w:val="56"/>
          <w:marBottom w:val="0"/>
          <w:divBdr>
            <w:top w:val="none" w:sz="0" w:space="0" w:color="auto"/>
            <w:left w:val="none" w:sz="0" w:space="0" w:color="auto"/>
            <w:bottom w:val="none" w:sz="0" w:space="0" w:color="auto"/>
            <w:right w:val="none" w:sz="0" w:space="0" w:color="auto"/>
          </w:divBdr>
        </w:div>
        <w:div w:id="2110730815">
          <w:marLeft w:val="605"/>
          <w:marRight w:val="346"/>
          <w:marTop w:val="6"/>
          <w:marBottom w:val="0"/>
          <w:divBdr>
            <w:top w:val="none" w:sz="0" w:space="0" w:color="auto"/>
            <w:left w:val="none" w:sz="0" w:space="0" w:color="auto"/>
            <w:bottom w:val="none" w:sz="0" w:space="0" w:color="auto"/>
            <w:right w:val="none" w:sz="0" w:space="0" w:color="auto"/>
          </w:divBdr>
        </w:div>
        <w:div w:id="1803039163">
          <w:marLeft w:val="446"/>
          <w:marRight w:val="1282"/>
          <w:marTop w:val="0"/>
          <w:marBottom w:val="0"/>
          <w:divBdr>
            <w:top w:val="none" w:sz="0" w:space="0" w:color="auto"/>
            <w:left w:val="none" w:sz="0" w:space="0" w:color="auto"/>
            <w:bottom w:val="none" w:sz="0" w:space="0" w:color="auto"/>
            <w:right w:val="none" w:sz="0" w:space="0" w:color="auto"/>
          </w:divBdr>
        </w:div>
        <w:div w:id="1404916087">
          <w:marLeft w:val="605"/>
          <w:marRight w:val="1253"/>
          <w:marTop w:val="10"/>
          <w:marBottom w:val="0"/>
          <w:divBdr>
            <w:top w:val="none" w:sz="0" w:space="0" w:color="auto"/>
            <w:left w:val="none" w:sz="0" w:space="0" w:color="auto"/>
            <w:bottom w:val="none" w:sz="0" w:space="0" w:color="auto"/>
            <w:right w:val="none" w:sz="0" w:space="0" w:color="auto"/>
          </w:divBdr>
        </w:div>
      </w:divsChild>
    </w:div>
    <w:div w:id="752581803">
      <w:bodyDiv w:val="1"/>
      <w:marLeft w:val="0"/>
      <w:marRight w:val="0"/>
      <w:marTop w:val="0"/>
      <w:marBottom w:val="0"/>
      <w:divBdr>
        <w:top w:val="none" w:sz="0" w:space="0" w:color="auto"/>
        <w:left w:val="none" w:sz="0" w:space="0" w:color="auto"/>
        <w:bottom w:val="none" w:sz="0" w:space="0" w:color="auto"/>
        <w:right w:val="none" w:sz="0" w:space="0" w:color="auto"/>
      </w:divBdr>
      <w:divsChild>
        <w:div w:id="1358431171">
          <w:marLeft w:val="691"/>
          <w:marRight w:val="562"/>
          <w:marTop w:val="56"/>
          <w:marBottom w:val="0"/>
          <w:divBdr>
            <w:top w:val="none" w:sz="0" w:space="0" w:color="auto"/>
            <w:left w:val="none" w:sz="0" w:space="0" w:color="auto"/>
            <w:bottom w:val="none" w:sz="0" w:space="0" w:color="auto"/>
            <w:right w:val="none" w:sz="0" w:space="0" w:color="auto"/>
          </w:divBdr>
        </w:div>
        <w:div w:id="2114546930">
          <w:marLeft w:val="691"/>
          <w:marRight w:val="0"/>
          <w:marTop w:val="0"/>
          <w:marBottom w:val="0"/>
          <w:divBdr>
            <w:top w:val="none" w:sz="0" w:space="0" w:color="auto"/>
            <w:left w:val="none" w:sz="0" w:space="0" w:color="auto"/>
            <w:bottom w:val="none" w:sz="0" w:space="0" w:color="auto"/>
            <w:right w:val="none" w:sz="0" w:space="0" w:color="auto"/>
          </w:divBdr>
        </w:div>
        <w:div w:id="692531957">
          <w:marLeft w:val="691"/>
          <w:marRight w:val="648"/>
          <w:marTop w:val="7"/>
          <w:marBottom w:val="0"/>
          <w:divBdr>
            <w:top w:val="none" w:sz="0" w:space="0" w:color="auto"/>
            <w:left w:val="none" w:sz="0" w:space="0" w:color="auto"/>
            <w:bottom w:val="none" w:sz="0" w:space="0" w:color="auto"/>
            <w:right w:val="none" w:sz="0" w:space="0" w:color="auto"/>
          </w:divBdr>
        </w:div>
        <w:div w:id="1684937989">
          <w:marLeft w:val="605"/>
          <w:marRight w:val="331"/>
          <w:marTop w:val="56"/>
          <w:marBottom w:val="0"/>
          <w:divBdr>
            <w:top w:val="none" w:sz="0" w:space="0" w:color="auto"/>
            <w:left w:val="none" w:sz="0" w:space="0" w:color="auto"/>
            <w:bottom w:val="none" w:sz="0" w:space="0" w:color="auto"/>
            <w:right w:val="none" w:sz="0" w:space="0" w:color="auto"/>
          </w:divBdr>
        </w:div>
        <w:div w:id="1283265604">
          <w:marLeft w:val="605"/>
          <w:marRight w:val="346"/>
          <w:marTop w:val="6"/>
          <w:marBottom w:val="0"/>
          <w:divBdr>
            <w:top w:val="none" w:sz="0" w:space="0" w:color="auto"/>
            <w:left w:val="none" w:sz="0" w:space="0" w:color="auto"/>
            <w:bottom w:val="none" w:sz="0" w:space="0" w:color="auto"/>
            <w:right w:val="none" w:sz="0" w:space="0" w:color="auto"/>
          </w:divBdr>
        </w:div>
        <w:div w:id="486626796">
          <w:marLeft w:val="446"/>
          <w:marRight w:val="1282"/>
          <w:marTop w:val="0"/>
          <w:marBottom w:val="0"/>
          <w:divBdr>
            <w:top w:val="none" w:sz="0" w:space="0" w:color="auto"/>
            <w:left w:val="none" w:sz="0" w:space="0" w:color="auto"/>
            <w:bottom w:val="none" w:sz="0" w:space="0" w:color="auto"/>
            <w:right w:val="none" w:sz="0" w:space="0" w:color="auto"/>
          </w:divBdr>
        </w:div>
        <w:div w:id="1872916461">
          <w:marLeft w:val="605"/>
          <w:marRight w:val="1253"/>
          <w:marTop w:val="10"/>
          <w:marBottom w:val="0"/>
          <w:divBdr>
            <w:top w:val="none" w:sz="0" w:space="0" w:color="auto"/>
            <w:left w:val="none" w:sz="0" w:space="0" w:color="auto"/>
            <w:bottom w:val="none" w:sz="0" w:space="0" w:color="auto"/>
            <w:right w:val="none" w:sz="0" w:space="0" w:color="auto"/>
          </w:divBdr>
        </w:div>
      </w:divsChild>
    </w:div>
    <w:div w:id="773552552">
      <w:bodyDiv w:val="1"/>
      <w:marLeft w:val="0"/>
      <w:marRight w:val="0"/>
      <w:marTop w:val="0"/>
      <w:marBottom w:val="0"/>
      <w:divBdr>
        <w:top w:val="none" w:sz="0" w:space="0" w:color="auto"/>
        <w:left w:val="none" w:sz="0" w:space="0" w:color="auto"/>
        <w:bottom w:val="none" w:sz="0" w:space="0" w:color="auto"/>
        <w:right w:val="none" w:sz="0" w:space="0" w:color="auto"/>
      </w:divBdr>
    </w:div>
    <w:div w:id="782924717">
      <w:bodyDiv w:val="1"/>
      <w:marLeft w:val="0"/>
      <w:marRight w:val="0"/>
      <w:marTop w:val="0"/>
      <w:marBottom w:val="0"/>
      <w:divBdr>
        <w:top w:val="none" w:sz="0" w:space="0" w:color="auto"/>
        <w:left w:val="none" w:sz="0" w:space="0" w:color="auto"/>
        <w:bottom w:val="none" w:sz="0" w:space="0" w:color="auto"/>
        <w:right w:val="none" w:sz="0" w:space="0" w:color="auto"/>
      </w:divBdr>
    </w:div>
    <w:div w:id="799416910">
      <w:bodyDiv w:val="1"/>
      <w:marLeft w:val="0"/>
      <w:marRight w:val="0"/>
      <w:marTop w:val="0"/>
      <w:marBottom w:val="0"/>
      <w:divBdr>
        <w:top w:val="none" w:sz="0" w:space="0" w:color="auto"/>
        <w:left w:val="none" w:sz="0" w:space="0" w:color="auto"/>
        <w:bottom w:val="none" w:sz="0" w:space="0" w:color="auto"/>
        <w:right w:val="none" w:sz="0" w:space="0" w:color="auto"/>
      </w:divBdr>
      <w:divsChild>
        <w:div w:id="1549612069">
          <w:marLeft w:val="677"/>
          <w:marRight w:val="302"/>
          <w:marTop w:val="59"/>
          <w:marBottom w:val="0"/>
          <w:divBdr>
            <w:top w:val="none" w:sz="0" w:space="0" w:color="auto"/>
            <w:left w:val="none" w:sz="0" w:space="0" w:color="auto"/>
            <w:bottom w:val="none" w:sz="0" w:space="0" w:color="auto"/>
            <w:right w:val="none" w:sz="0" w:space="0" w:color="auto"/>
          </w:divBdr>
        </w:div>
        <w:div w:id="851648499">
          <w:marLeft w:val="677"/>
          <w:marRight w:val="389"/>
          <w:marTop w:val="34"/>
          <w:marBottom w:val="0"/>
          <w:divBdr>
            <w:top w:val="none" w:sz="0" w:space="0" w:color="auto"/>
            <w:left w:val="none" w:sz="0" w:space="0" w:color="auto"/>
            <w:bottom w:val="none" w:sz="0" w:space="0" w:color="auto"/>
            <w:right w:val="none" w:sz="0" w:space="0" w:color="auto"/>
          </w:divBdr>
        </w:div>
      </w:divsChild>
    </w:div>
    <w:div w:id="838891394">
      <w:bodyDiv w:val="1"/>
      <w:marLeft w:val="0"/>
      <w:marRight w:val="0"/>
      <w:marTop w:val="0"/>
      <w:marBottom w:val="0"/>
      <w:divBdr>
        <w:top w:val="none" w:sz="0" w:space="0" w:color="auto"/>
        <w:left w:val="none" w:sz="0" w:space="0" w:color="auto"/>
        <w:bottom w:val="none" w:sz="0" w:space="0" w:color="auto"/>
        <w:right w:val="none" w:sz="0" w:space="0" w:color="auto"/>
      </w:divBdr>
      <w:divsChild>
        <w:div w:id="1009795762">
          <w:marLeft w:val="677"/>
          <w:marRight w:val="490"/>
          <w:marTop w:val="49"/>
          <w:marBottom w:val="0"/>
          <w:divBdr>
            <w:top w:val="none" w:sz="0" w:space="0" w:color="auto"/>
            <w:left w:val="none" w:sz="0" w:space="0" w:color="auto"/>
            <w:bottom w:val="none" w:sz="0" w:space="0" w:color="auto"/>
            <w:right w:val="none" w:sz="0" w:space="0" w:color="auto"/>
          </w:divBdr>
        </w:div>
      </w:divsChild>
    </w:div>
    <w:div w:id="862284290">
      <w:bodyDiv w:val="1"/>
      <w:marLeft w:val="0"/>
      <w:marRight w:val="0"/>
      <w:marTop w:val="0"/>
      <w:marBottom w:val="0"/>
      <w:divBdr>
        <w:top w:val="none" w:sz="0" w:space="0" w:color="auto"/>
        <w:left w:val="none" w:sz="0" w:space="0" w:color="auto"/>
        <w:bottom w:val="none" w:sz="0" w:space="0" w:color="auto"/>
        <w:right w:val="none" w:sz="0" w:space="0" w:color="auto"/>
      </w:divBdr>
      <w:divsChild>
        <w:div w:id="780497829">
          <w:marLeft w:val="605"/>
          <w:marRight w:val="331"/>
          <w:marTop w:val="56"/>
          <w:marBottom w:val="0"/>
          <w:divBdr>
            <w:top w:val="none" w:sz="0" w:space="0" w:color="auto"/>
            <w:left w:val="none" w:sz="0" w:space="0" w:color="auto"/>
            <w:bottom w:val="none" w:sz="0" w:space="0" w:color="auto"/>
            <w:right w:val="none" w:sz="0" w:space="0" w:color="auto"/>
          </w:divBdr>
        </w:div>
        <w:div w:id="1221286286">
          <w:marLeft w:val="605"/>
          <w:marRight w:val="346"/>
          <w:marTop w:val="6"/>
          <w:marBottom w:val="0"/>
          <w:divBdr>
            <w:top w:val="none" w:sz="0" w:space="0" w:color="auto"/>
            <w:left w:val="none" w:sz="0" w:space="0" w:color="auto"/>
            <w:bottom w:val="none" w:sz="0" w:space="0" w:color="auto"/>
            <w:right w:val="none" w:sz="0" w:space="0" w:color="auto"/>
          </w:divBdr>
        </w:div>
        <w:div w:id="1415467368">
          <w:marLeft w:val="446"/>
          <w:marRight w:val="1282"/>
          <w:marTop w:val="0"/>
          <w:marBottom w:val="0"/>
          <w:divBdr>
            <w:top w:val="none" w:sz="0" w:space="0" w:color="auto"/>
            <w:left w:val="none" w:sz="0" w:space="0" w:color="auto"/>
            <w:bottom w:val="none" w:sz="0" w:space="0" w:color="auto"/>
            <w:right w:val="none" w:sz="0" w:space="0" w:color="auto"/>
          </w:divBdr>
        </w:div>
        <w:div w:id="886061865">
          <w:marLeft w:val="605"/>
          <w:marRight w:val="1253"/>
          <w:marTop w:val="10"/>
          <w:marBottom w:val="0"/>
          <w:divBdr>
            <w:top w:val="none" w:sz="0" w:space="0" w:color="auto"/>
            <w:left w:val="none" w:sz="0" w:space="0" w:color="auto"/>
            <w:bottom w:val="none" w:sz="0" w:space="0" w:color="auto"/>
            <w:right w:val="none" w:sz="0" w:space="0" w:color="auto"/>
          </w:divBdr>
        </w:div>
      </w:divsChild>
    </w:div>
    <w:div w:id="889809606">
      <w:bodyDiv w:val="1"/>
      <w:marLeft w:val="0"/>
      <w:marRight w:val="0"/>
      <w:marTop w:val="0"/>
      <w:marBottom w:val="0"/>
      <w:divBdr>
        <w:top w:val="none" w:sz="0" w:space="0" w:color="auto"/>
        <w:left w:val="none" w:sz="0" w:space="0" w:color="auto"/>
        <w:bottom w:val="none" w:sz="0" w:space="0" w:color="auto"/>
        <w:right w:val="none" w:sz="0" w:space="0" w:color="auto"/>
      </w:divBdr>
    </w:div>
    <w:div w:id="931399828">
      <w:bodyDiv w:val="1"/>
      <w:marLeft w:val="0"/>
      <w:marRight w:val="0"/>
      <w:marTop w:val="0"/>
      <w:marBottom w:val="0"/>
      <w:divBdr>
        <w:top w:val="none" w:sz="0" w:space="0" w:color="auto"/>
        <w:left w:val="none" w:sz="0" w:space="0" w:color="auto"/>
        <w:bottom w:val="none" w:sz="0" w:space="0" w:color="auto"/>
        <w:right w:val="none" w:sz="0" w:space="0" w:color="auto"/>
      </w:divBdr>
    </w:div>
    <w:div w:id="940457700">
      <w:bodyDiv w:val="1"/>
      <w:marLeft w:val="0"/>
      <w:marRight w:val="0"/>
      <w:marTop w:val="0"/>
      <w:marBottom w:val="0"/>
      <w:divBdr>
        <w:top w:val="none" w:sz="0" w:space="0" w:color="auto"/>
        <w:left w:val="none" w:sz="0" w:space="0" w:color="auto"/>
        <w:bottom w:val="none" w:sz="0" w:space="0" w:color="auto"/>
        <w:right w:val="none" w:sz="0" w:space="0" w:color="auto"/>
      </w:divBdr>
      <w:divsChild>
        <w:div w:id="1995836604">
          <w:marLeft w:val="691"/>
          <w:marRight w:val="274"/>
          <w:marTop w:val="59"/>
          <w:marBottom w:val="0"/>
          <w:divBdr>
            <w:top w:val="none" w:sz="0" w:space="0" w:color="auto"/>
            <w:left w:val="none" w:sz="0" w:space="0" w:color="auto"/>
            <w:bottom w:val="none" w:sz="0" w:space="0" w:color="auto"/>
            <w:right w:val="none" w:sz="0" w:space="0" w:color="auto"/>
          </w:divBdr>
        </w:div>
        <w:div w:id="982848195">
          <w:marLeft w:val="691"/>
          <w:marRight w:val="245"/>
          <w:marTop w:val="34"/>
          <w:marBottom w:val="0"/>
          <w:divBdr>
            <w:top w:val="none" w:sz="0" w:space="0" w:color="auto"/>
            <w:left w:val="none" w:sz="0" w:space="0" w:color="auto"/>
            <w:bottom w:val="none" w:sz="0" w:space="0" w:color="auto"/>
            <w:right w:val="none" w:sz="0" w:space="0" w:color="auto"/>
          </w:divBdr>
        </w:div>
        <w:div w:id="1866939424">
          <w:marLeft w:val="691"/>
          <w:marRight w:val="0"/>
          <w:marTop w:val="0"/>
          <w:marBottom w:val="0"/>
          <w:divBdr>
            <w:top w:val="none" w:sz="0" w:space="0" w:color="auto"/>
            <w:left w:val="none" w:sz="0" w:space="0" w:color="auto"/>
            <w:bottom w:val="none" w:sz="0" w:space="0" w:color="auto"/>
            <w:right w:val="none" w:sz="0" w:space="0" w:color="auto"/>
          </w:divBdr>
        </w:div>
      </w:divsChild>
    </w:div>
    <w:div w:id="976644782">
      <w:bodyDiv w:val="1"/>
      <w:marLeft w:val="0"/>
      <w:marRight w:val="0"/>
      <w:marTop w:val="0"/>
      <w:marBottom w:val="0"/>
      <w:divBdr>
        <w:top w:val="none" w:sz="0" w:space="0" w:color="auto"/>
        <w:left w:val="none" w:sz="0" w:space="0" w:color="auto"/>
        <w:bottom w:val="none" w:sz="0" w:space="0" w:color="auto"/>
        <w:right w:val="none" w:sz="0" w:space="0" w:color="auto"/>
      </w:divBdr>
      <w:divsChild>
        <w:div w:id="1654333141">
          <w:marLeft w:val="691"/>
          <w:marRight w:val="720"/>
          <w:marTop w:val="59"/>
          <w:marBottom w:val="0"/>
          <w:divBdr>
            <w:top w:val="none" w:sz="0" w:space="0" w:color="auto"/>
            <w:left w:val="none" w:sz="0" w:space="0" w:color="auto"/>
            <w:bottom w:val="none" w:sz="0" w:space="0" w:color="auto"/>
            <w:right w:val="none" w:sz="0" w:space="0" w:color="auto"/>
          </w:divBdr>
        </w:div>
        <w:div w:id="447163270">
          <w:marLeft w:val="605"/>
          <w:marRight w:val="446"/>
          <w:marTop w:val="11"/>
          <w:marBottom w:val="0"/>
          <w:divBdr>
            <w:top w:val="none" w:sz="0" w:space="0" w:color="auto"/>
            <w:left w:val="none" w:sz="0" w:space="0" w:color="auto"/>
            <w:bottom w:val="none" w:sz="0" w:space="0" w:color="auto"/>
            <w:right w:val="none" w:sz="0" w:space="0" w:color="auto"/>
          </w:divBdr>
        </w:div>
        <w:div w:id="2023124007">
          <w:marLeft w:val="605"/>
          <w:marRight w:val="0"/>
          <w:marTop w:val="0"/>
          <w:marBottom w:val="0"/>
          <w:divBdr>
            <w:top w:val="none" w:sz="0" w:space="0" w:color="auto"/>
            <w:left w:val="none" w:sz="0" w:space="0" w:color="auto"/>
            <w:bottom w:val="none" w:sz="0" w:space="0" w:color="auto"/>
            <w:right w:val="none" w:sz="0" w:space="0" w:color="auto"/>
          </w:divBdr>
        </w:div>
      </w:divsChild>
    </w:div>
    <w:div w:id="976648307">
      <w:bodyDiv w:val="1"/>
      <w:marLeft w:val="0"/>
      <w:marRight w:val="0"/>
      <w:marTop w:val="0"/>
      <w:marBottom w:val="0"/>
      <w:divBdr>
        <w:top w:val="none" w:sz="0" w:space="0" w:color="auto"/>
        <w:left w:val="none" w:sz="0" w:space="0" w:color="auto"/>
        <w:bottom w:val="none" w:sz="0" w:space="0" w:color="auto"/>
        <w:right w:val="none" w:sz="0" w:space="0" w:color="auto"/>
      </w:divBdr>
      <w:divsChild>
        <w:div w:id="1627152172">
          <w:marLeft w:val="691"/>
          <w:marRight w:val="173"/>
          <w:marTop w:val="59"/>
          <w:marBottom w:val="0"/>
          <w:divBdr>
            <w:top w:val="none" w:sz="0" w:space="0" w:color="auto"/>
            <w:left w:val="none" w:sz="0" w:space="0" w:color="auto"/>
            <w:bottom w:val="none" w:sz="0" w:space="0" w:color="auto"/>
            <w:right w:val="none" w:sz="0" w:space="0" w:color="auto"/>
          </w:divBdr>
        </w:div>
      </w:divsChild>
    </w:div>
    <w:div w:id="996111682">
      <w:bodyDiv w:val="1"/>
      <w:marLeft w:val="0"/>
      <w:marRight w:val="0"/>
      <w:marTop w:val="0"/>
      <w:marBottom w:val="0"/>
      <w:divBdr>
        <w:top w:val="none" w:sz="0" w:space="0" w:color="auto"/>
        <w:left w:val="none" w:sz="0" w:space="0" w:color="auto"/>
        <w:bottom w:val="none" w:sz="0" w:space="0" w:color="auto"/>
        <w:right w:val="none" w:sz="0" w:space="0" w:color="auto"/>
      </w:divBdr>
    </w:div>
    <w:div w:id="997417738">
      <w:bodyDiv w:val="1"/>
      <w:marLeft w:val="0"/>
      <w:marRight w:val="0"/>
      <w:marTop w:val="0"/>
      <w:marBottom w:val="0"/>
      <w:divBdr>
        <w:top w:val="none" w:sz="0" w:space="0" w:color="auto"/>
        <w:left w:val="none" w:sz="0" w:space="0" w:color="auto"/>
        <w:bottom w:val="none" w:sz="0" w:space="0" w:color="auto"/>
        <w:right w:val="none" w:sz="0" w:space="0" w:color="auto"/>
      </w:divBdr>
      <w:divsChild>
        <w:div w:id="2030792472">
          <w:marLeft w:val="691"/>
          <w:marRight w:val="230"/>
          <w:marTop w:val="59"/>
          <w:marBottom w:val="0"/>
          <w:divBdr>
            <w:top w:val="none" w:sz="0" w:space="0" w:color="auto"/>
            <w:left w:val="none" w:sz="0" w:space="0" w:color="auto"/>
            <w:bottom w:val="none" w:sz="0" w:space="0" w:color="auto"/>
            <w:right w:val="none" w:sz="0" w:space="0" w:color="auto"/>
          </w:divBdr>
        </w:div>
        <w:div w:id="850410991">
          <w:marLeft w:val="691"/>
          <w:marRight w:val="259"/>
          <w:marTop w:val="10"/>
          <w:marBottom w:val="0"/>
          <w:divBdr>
            <w:top w:val="none" w:sz="0" w:space="0" w:color="auto"/>
            <w:left w:val="none" w:sz="0" w:space="0" w:color="auto"/>
            <w:bottom w:val="none" w:sz="0" w:space="0" w:color="auto"/>
            <w:right w:val="none" w:sz="0" w:space="0" w:color="auto"/>
          </w:divBdr>
        </w:div>
        <w:div w:id="836964468">
          <w:marLeft w:val="691"/>
          <w:marRight w:val="0"/>
          <w:marTop w:val="0"/>
          <w:marBottom w:val="0"/>
          <w:divBdr>
            <w:top w:val="none" w:sz="0" w:space="0" w:color="auto"/>
            <w:left w:val="none" w:sz="0" w:space="0" w:color="auto"/>
            <w:bottom w:val="none" w:sz="0" w:space="0" w:color="auto"/>
            <w:right w:val="none" w:sz="0" w:space="0" w:color="auto"/>
          </w:divBdr>
        </w:div>
        <w:div w:id="1672177442">
          <w:marLeft w:val="691"/>
          <w:marRight w:val="0"/>
          <w:marTop w:val="0"/>
          <w:marBottom w:val="0"/>
          <w:divBdr>
            <w:top w:val="none" w:sz="0" w:space="0" w:color="auto"/>
            <w:left w:val="none" w:sz="0" w:space="0" w:color="auto"/>
            <w:bottom w:val="none" w:sz="0" w:space="0" w:color="auto"/>
            <w:right w:val="none" w:sz="0" w:space="0" w:color="auto"/>
          </w:divBdr>
        </w:div>
      </w:divsChild>
    </w:div>
    <w:div w:id="1024742864">
      <w:bodyDiv w:val="1"/>
      <w:marLeft w:val="0"/>
      <w:marRight w:val="0"/>
      <w:marTop w:val="0"/>
      <w:marBottom w:val="0"/>
      <w:divBdr>
        <w:top w:val="none" w:sz="0" w:space="0" w:color="auto"/>
        <w:left w:val="none" w:sz="0" w:space="0" w:color="auto"/>
        <w:bottom w:val="none" w:sz="0" w:space="0" w:color="auto"/>
        <w:right w:val="none" w:sz="0" w:space="0" w:color="auto"/>
      </w:divBdr>
      <w:divsChild>
        <w:div w:id="1558934421">
          <w:marLeft w:val="691"/>
          <w:marRight w:val="490"/>
          <w:marTop w:val="57"/>
          <w:marBottom w:val="0"/>
          <w:divBdr>
            <w:top w:val="none" w:sz="0" w:space="0" w:color="auto"/>
            <w:left w:val="none" w:sz="0" w:space="0" w:color="auto"/>
            <w:bottom w:val="none" w:sz="0" w:space="0" w:color="auto"/>
            <w:right w:val="none" w:sz="0" w:space="0" w:color="auto"/>
          </w:divBdr>
        </w:div>
      </w:divsChild>
    </w:div>
    <w:div w:id="1078940184">
      <w:bodyDiv w:val="1"/>
      <w:marLeft w:val="0"/>
      <w:marRight w:val="0"/>
      <w:marTop w:val="0"/>
      <w:marBottom w:val="0"/>
      <w:divBdr>
        <w:top w:val="none" w:sz="0" w:space="0" w:color="auto"/>
        <w:left w:val="none" w:sz="0" w:space="0" w:color="auto"/>
        <w:bottom w:val="none" w:sz="0" w:space="0" w:color="auto"/>
        <w:right w:val="none" w:sz="0" w:space="0" w:color="auto"/>
      </w:divBdr>
      <w:divsChild>
        <w:div w:id="1634209191">
          <w:marLeft w:val="677"/>
          <w:marRight w:val="302"/>
          <w:marTop w:val="59"/>
          <w:marBottom w:val="0"/>
          <w:divBdr>
            <w:top w:val="none" w:sz="0" w:space="0" w:color="auto"/>
            <w:left w:val="none" w:sz="0" w:space="0" w:color="auto"/>
            <w:bottom w:val="none" w:sz="0" w:space="0" w:color="auto"/>
            <w:right w:val="none" w:sz="0" w:space="0" w:color="auto"/>
          </w:divBdr>
        </w:div>
      </w:divsChild>
    </w:div>
    <w:div w:id="1116097877">
      <w:bodyDiv w:val="1"/>
      <w:marLeft w:val="0"/>
      <w:marRight w:val="0"/>
      <w:marTop w:val="0"/>
      <w:marBottom w:val="0"/>
      <w:divBdr>
        <w:top w:val="none" w:sz="0" w:space="0" w:color="auto"/>
        <w:left w:val="none" w:sz="0" w:space="0" w:color="auto"/>
        <w:bottom w:val="none" w:sz="0" w:space="0" w:color="auto"/>
        <w:right w:val="none" w:sz="0" w:space="0" w:color="auto"/>
      </w:divBdr>
      <w:divsChild>
        <w:div w:id="1053312703">
          <w:marLeft w:val="691"/>
          <w:marRight w:val="720"/>
          <w:marTop w:val="59"/>
          <w:marBottom w:val="0"/>
          <w:divBdr>
            <w:top w:val="none" w:sz="0" w:space="0" w:color="auto"/>
            <w:left w:val="none" w:sz="0" w:space="0" w:color="auto"/>
            <w:bottom w:val="none" w:sz="0" w:space="0" w:color="auto"/>
            <w:right w:val="none" w:sz="0" w:space="0" w:color="auto"/>
          </w:divBdr>
        </w:div>
        <w:div w:id="1058481871">
          <w:marLeft w:val="605"/>
          <w:marRight w:val="446"/>
          <w:marTop w:val="11"/>
          <w:marBottom w:val="0"/>
          <w:divBdr>
            <w:top w:val="none" w:sz="0" w:space="0" w:color="auto"/>
            <w:left w:val="none" w:sz="0" w:space="0" w:color="auto"/>
            <w:bottom w:val="none" w:sz="0" w:space="0" w:color="auto"/>
            <w:right w:val="none" w:sz="0" w:space="0" w:color="auto"/>
          </w:divBdr>
        </w:div>
        <w:div w:id="997539389">
          <w:marLeft w:val="605"/>
          <w:marRight w:val="0"/>
          <w:marTop w:val="0"/>
          <w:marBottom w:val="0"/>
          <w:divBdr>
            <w:top w:val="none" w:sz="0" w:space="0" w:color="auto"/>
            <w:left w:val="none" w:sz="0" w:space="0" w:color="auto"/>
            <w:bottom w:val="none" w:sz="0" w:space="0" w:color="auto"/>
            <w:right w:val="none" w:sz="0" w:space="0" w:color="auto"/>
          </w:divBdr>
        </w:div>
      </w:divsChild>
    </w:div>
    <w:div w:id="1132332412">
      <w:bodyDiv w:val="1"/>
      <w:marLeft w:val="0"/>
      <w:marRight w:val="0"/>
      <w:marTop w:val="0"/>
      <w:marBottom w:val="0"/>
      <w:divBdr>
        <w:top w:val="none" w:sz="0" w:space="0" w:color="auto"/>
        <w:left w:val="none" w:sz="0" w:space="0" w:color="auto"/>
        <w:bottom w:val="none" w:sz="0" w:space="0" w:color="auto"/>
        <w:right w:val="none" w:sz="0" w:space="0" w:color="auto"/>
      </w:divBdr>
      <w:divsChild>
        <w:div w:id="1824930482">
          <w:marLeft w:val="691"/>
          <w:marRight w:val="274"/>
          <w:marTop w:val="58"/>
          <w:marBottom w:val="0"/>
          <w:divBdr>
            <w:top w:val="none" w:sz="0" w:space="0" w:color="auto"/>
            <w:left w:val="none" w:sz="0" w:space="0" w:color="auto"/>
            <w:bottom w:val="none" w:sz="0" w:space="0" w:color="auto"/>
            <w:right w:val="none" w:sz="0" w:space="0" w:color="auto"/>
          </w:divBdr>
        </w:div>
      </w:divsChild>
    </w:div>
    <w:div w:id="1171874462">
      <w:bodyDiv w:val="1"/>
      <w:marLeft w:val="0"/>
      <w:marRight w:val="0"/>
      <w:marTop w:val="0"/>
      <w:marBottom w:val="0"/>
      <w:divBdr>
        <w:top w:val="none" w:sz="0" w:space="0" w:color="auto"/>
        <w:left w:val="none" w:sz="0" w:space="0" w:color="auto"/>
        <w:bottom w:val="none" w:sz="0" w:space="0" w:color="auto"/>
        <w:right w:val="none" w:sz="0" w:space="0" w:color="auto"/>
      </w:divBdr>
      <w:divsChild>
        <w:div w:id="1602029023">
          <w:marLeft w:val="691"/>
          <w:marRight w:val="173"/>
          <w:marTop w:val="59"/>
          <w:marBottom w:val="0"/>
          <w:divBdr>
            <w:top w:val="none" w:sz="0" w:space="0" w:color="auto"/>
            <w:left w:val="none" w:sz="0" w:space="0" w:color="auto"/>
            <w:bottom w:val="none" w:sz="0" w:space="0" w:color="auto"/>
            <w:right w:val="none" w:sz="0" w:space="0" w:color="auto"/>
          </w:divBdr>
        </w:div>
      </w:divsChild>
    </w:div>
    <w:div w:id="1271888306">
      <w:bodyDiv w:val="1"/>
      <w:marLeft w:val="0"/>
      <w:marRight w:val="0"/>
      <w:marTop w:val="0"/>
      <w:marBottom w:val="0"/>
      <w:divBdr>
        <w:top w:val="none" w:sz="0" w:space="0" w:color="auto"/>
        <w:left w:val="none" w:sz="0" w:space="0" w:color="auto"/>
        <w:bottom w:val="none" w:sz="0" w:space="0" w:color="auto"/>
        <w:right w:val="none" w:sz="0" w:space="0" w:color="auto"/>
      </w:divBdr>
    </w:div>
    <w:div w:id="1362242904">
      <w:bodyDiv w:val="1"/>
      <w:marLeft w:val="0"/>
      <w:marRight w:val="0"/>
      <w:marTop w:val="0"/>
      <w:marBottom w:val="0"/>
      <w:divBdr>
        <w:top w:val="none" w:sz="0" w:space="0" w:color="auto"/>
        <w:left w:val="none" w:sz="0" w:space="0" w:color="auto"/>
        <w:bottom w:val="none" w:sz="0" w:space="0" w:color="auto"/>
        <w:right w:val="none" w:sz="0" w:space="0" w:color="auto"/>
      </w:divBdr>
      <w:divsChild>
        <w:div w:id="281302598">
          <w:marLeft w:val="691"/>
          <w:marRight w:val="562"/>
          <w:marTop w:val="56"/>
          <w:marBottom w:val="0"/>
          <w:divBdr>
            <w:top w:val="none" w:sz="0" w:space="0" w:color="auto"/>
            <w:left w:val="none" w:sz="0" w:space="0" w:color="auto"/>
            <w:bottom w:val="none" w:sz="0" w:space="0" w:color="auto"/>
            <w:right w:val="none" w:sz="0" w:space="0" w:color="auto"/>
          </w:divBdr>
        </w:div>
        <w:div w:id="1716075297">
          <w:marLeft w:val="691"/>
          <w:marRight w:val="0"/>
          <w:marTop w:val="0"/>
          <w:marBottom w:val="0"/>
          <w:divBdr>
            <w:top w:val="none" w:sz="0" w:space="0" w:color="auto"/>
            <w:left w:val="none" w:sz="0" w:space="0" w:color="auto"/>
            <w:bottom w:val="none" w:sz="0" w:space="0" w:color="auto"/>
            <w:right w:val="none" w:sz="0" w:space="0" w:color="auto"/>
          </w:divBdr>
        </w:div>
        <w:div w:id="339431040">
          <w:marLeft w:val="691"/>
          <w:marRight w:val="648"/>
          <w:marTop w:val="7"/>
          <w:marBottom w:val="0"/>
          <w:divBdr>
            <w:top w:val="none" w:sz="0" w:space="0" w:color="auto"/>
            <w:left w:val="none" w:sz="0" w:space="0" w:color="auto"/>
            <w:bottom w:val="none" w:sz="0" w:space="0" w:color="auto"/>
            <w:right w:val="none" w:sz="0" w:space="0" w:color="auto"/>
          </w:divBdr>
        </w:div>
        <w:div w:id="650519780">
          <w:marLeft w:val="605"/>
          <w:marRight w:val="331"/>
          <w:marTop w:val="56"/>
          <w:marBottom w:val="0"/>
          <w:divBdr>
            <w:top w:val="none" w:sz="0" w:space="0" w:color="auto"/>
            <w:left w:val="none" w:sz="0" w:space="0" w:color="auto"/>
            <w:bottom w:val="none" w:sz="0" w:space="0" w:color="auto"/>
            <w:right w:val="none" w:sz="0" w:space="0" w:color="auto"/>
          </w:divBdr>
        </w:div>
        <w:div w:id="1225606067">
          <w:marLeft w:val="605"/>
          <w:marRight w:val="346"/>
          <w:marTop w:val="6"/>
          <w:marBottom w:val="0"/>
          <w:divBdr>
            <w:top w:val="none" w:sz="0" w:space="0" w:color="auto"/>
            <w:left w:val="none" w:sz="0" w:space="0" w:color="auto"/>
            <w:bottom w:val="none" w:sz="0" w:space="0" w:color="auto"/>
            <w:right w:val="none" w:sz="0" w:space="0" w:color="auto"/>
          </w:divBdr>
        </w:div>
        <w:div w:id="131408084">
          <w:marLeft w:val="446"/>
          <w:marRight w:val="1282"/>
          <w:marTop w:val="0"/>
          <w:marBottom w:val="0"/>
          <w:divBdr>
            <w:top w:val="none" w:sz="0" w:space="0" w:color="auto"/>
            <w:left w:val="none" w:sz="0" w:space="0" w:color="auto"/>
            <w:bottom w:val="none" w:sz="0" w:space="0" w:color="auto"/>
            <w:right w:val="none" w:sz="0" w:space="0" w:color="auto"/>
          </w:divBdr>
        </w:div>
        <w:div w:id="1898397523">
          <w:marLeft w:val="605"/>
          <w:marRight w:val="1253"/>
          <w:marTop w:val="10"/>
          <w:marBottom w:val="0"/>
          <w:divBdr>
            <w:top w:val="none" w:sz="0" w:space="0" w:color="auto"/>
            <w:left w:val="none" w:sz="0" w:space="0" w:color="auto"/>
            <w:bottom w:val="none" w:sz="0" w:space="0" w:color="auto"/>
            <w:right w:val="none" w:sz="0" w:space="0" w:color="auto"/>
          </w:divBdr>
        </w:div>
      </w:divsChild>
    </w:div>
    <w:div w:id="1418668111">
      <w:bodyDiv w:val="1"/>
      <w:marLeft w:val="0"/>
      <w:marRight w:val="0"/>
      <w:marTop w:val="0"/>
      <w:marBottom w:val="0"/>
      <w:divBdr>
        <w:top w:val="none" w:sz="0" w:space="0" w:color="auto"/>
        <w:left w:val="none" w:sz="0" w:space="0" w:color="auto"/>
        <w:bottom w:val="none" w:sz="0" w:space="0" w:color="auto"/>
        <w:right w:val="none" w:sz="0" w:space="0" w:color="auto"/>
      </w:divBdr>
    </w:div>
    <w:div w:id="1455096917">
      <w:bodyDiv w:val="1"/>
      <w:marLeft w:val="0"/>
      <w:marRight w:val="0"/>
      <w:marTop w:val="0"/>
      <w:marBottom w:val="0"/>
      <w:divBdr>
        <w:top w:val="none" w:sz="0" w:space="0" w:color="auto"/>
        <w:left w:val="none" w:sz="0" w:space="0" w:color="auto"/>
        <w:bottom w:val="none" w:sz="0" w:space="0" w:color="auto"/>
        <w:right w:val="none" w:sz="0" w:space="0" w:color="auto"/>
      </w:divBdr>
    </w:div>
    <w:div w:id="1455756628">
      <w:bodyDiv w:val="1"/>
      <w:marLeft w:val="0"/>
      <w:marRight w:val="0"/>
      <w:marTop w:val="0"/>
      <w:marBottom w:val="0"/>
      <w:divBdr>
        <w:top w:val="none" w:sz="0" w:space="0" w:color="auto"/>
        <w:left w:val="none" w:sz="0" w:space="0" w:color="auto"/>
        <w:bottom w:val="none" w:sz="0" w:space="0" w:color="auto"/>
        <w:right w:val="none" w:sz="0" w:space="0" w:color="auto"/>
      </w:divBdr>
      <w:divsChild>
        <w:div w:id="1707756511">
          <w:marLeft w:val="691"/>
          <w:marRight w:val="835"/>
          <w:marTop w:val="44"/>
          <w:marBottom w:val="0"/>
          <w:divBdr>
            <w:top w:val="none" w:sz="0" w:space="0" w:color="auto"/>
            <w:left w:val="none" w:sz="0" w:space="0" w:color="auto"/>
            <w:bottom w:val="none" w:sz="0" w:space="0" w:color="auto"/>
            <w:right w:val="none" w:sz="0" w:space="0" w:color="auto"/>
          </w:divBdr>
        </w:div>
      </w:divsChild>
    </w:div>
    <w:div w:id="1456682159">
      <w:bodyDiv w:val="1"/>
      <w:marLeft w:val="0"/>
      <w:marRight w:val="0"/>
      <w:marTop w:val="0"/>
      <w:marBottom w:val="0"/>
      <w:divBdr>
        <w:top w:val="none" w:sz="0" w:space="0" w:color="auto"/>
        <w:left w:val="none" w:sz="0" w:space="0" w:color="auto"/>
        <w:bottom w:val="none" w:sz="0" w:space="0" w:color="auto"/>
        <w:right w:val="none" w:sz="0" w:space="0" w:color="auto"/>
      </w:divBdr>
    </w:div>
    <w:div w:id="1536576015">
      <w:bodyDiv w:val="1"/>
      <w:marLeft w:val="0"/>
      <w:marRight w:val="0"/>
      <w:marTop w:val="0"/>
      <w:marBottom w:val="0"/>
      <w:divBdr>
        <w:top w:val="none" w:sz="0" w:space="0" w:color="auto"/>
        <w:left w:val="none" w:sz="0" w:space="0" w:color="auto"/>
        <w:bottom w:val="none" w:sz="0" w:space="0" w:color="auto"/>
        <w:right w:val="none" w:sz="0" w:space="0" w:color="auto"/>
      </w:divBdr>
      <w:divsChild>
        <w:div w:id="1150560264">
          <w:marLeft w:val="691"/>
          <w:marRight w:val="0"/>
          <w:marTop w:val="44"/>
          <w:marBottom w:val="0"/>
          <w:divBdr>
            <w:top w:val="none" w:sz="0" w:space="0" w:color="auto"/>
            <w:left w:val="none" w:sz="0" w:space="0" w:color="auto"/>
            <w:bottom w:val="none" w:sz="0" w:space="0" w:color="auto"/>
            <w:right w:val="none" w:sz="0" w:space="0" w:color="auto"/>
          </w:divBdr>
        </w:div>
        <w:div w:id="1364985894">
          <w:marLeft w:val="691"/>
          <w:marRight w:val="0"/>
          <w:marTop w:val="44"/>
          <w:marBottom w:val="0"/>
          <w:divBdr>
            <w:top w:val="none" w:sz="0" w:space="0" w:color="auto"/>
            <w:left w:val="none" w:sz="0" w:space="0" w:color="auto"/>
            <w:bottom w:val="none" w:sz="0" w:space="0" w:color="auto"/>
            <w:right w:val="none" w:sz="0" w:space="0" w:color="auto"/>
          </w:divBdr>
        </w:div>
        <w:div w:id="1928271772">
          <w:marLeft w:val="691"/>
          <w:marRight w:val="0"/>
          <w:marTop w:val="44"/>
          <w:marBottom w:val="0"/>
          <w:divBdr>
            <w:top w:val="none" w:sz="0" w:space="0" w:color="auto"/>
            <w:left w:val="none" w:sz="0" w:space="0" w:color="auto"/>
            <w:bottom w:val="none" w:sz="0" w:space="0" w:color="auto"/>
            <w:right w:val="none" w:sz="0" w:space="0" w:color="auto"/>
          </w:divBdr>
        </w:div>
      </w:divsChild>
    </w:div>
    <w:div w:id="1550261581">
      <w:bodyDiv w:val="1"/>
      <w:marLeft w:val="0"/>
      <w:marRight w:val="0"/>
      <w:marTop w:val="0"/>
      <w:marBottom w:val="0"/>
      <w:divBdr>
        <w:top w:val="none" w:sz="0" w:space="0" w:color="auto"/>
        <w:left w:val="none" w:sz="0" w:space="0" w:color="auto"/>
        <w:bottom w:val="none" w:sz="0" w:space="0" w:color="auto"/>
        <w:right w:val="none" w:sz="0" w:space="0" w:color="auto"/>
      </w:divBdr>
      <w:divsChild>
        <w:div w:id="2027753649">
          <w:marLeft w:val="691"/>
          <w:marRight w:val="173"/>
          <w:marTop w:val="59"/>
          <w:marBottom w:val="0"/>
          <w:divBdr>
            <w:top w:val="none" w:sz="0" w:space="0" w:color="auto"/>
            <w:left w:val="none" w:sz="0" w:space="0" w:color="auto"/>
            <w:bottom w:val="none" w:sz="0" w:space="0" w:color="auto"/>
            <w:right w:val="none" w:sz="0" w:space="0" w:color="auto"/>
          </w:divBdr>
        </w:div>
      </w:divsChild>
    </w:div>
    <w:div w:id="1577275826">
      <w:bodyDiv w:val="1"/>
      <w:marLeft w:val="0"/>
      <w:marRight w:val="0"/>
      <w:marTop w:val="0"/>
      <w:marBottom w:val="0"/>
      <w:divBdr>
        <w:top w:val="none" w:sz="0" w:space="0" w:color="auto"/>
        <w:left w:val="none" w:sz="0" w:space="0" w:color="auto"/>
        <w:bottom w:val="none" w:sz="0" w:space="0" w:color="auto"/>
        <w:right w:val="none" w:sz="0" w:space="0" w:color="auto"/>
      </w:divBdr>
      <w:divsChild>
        <w:div w:id="1704944471">
          <w:marLeft w:val="691"/>
          <w:marRight w:val="346"/>
          <w:marTop w:val="59"/>
          <w:marBottom w:val="0"/>
          <w:divBdr>
            <w:top w:val="none" w:sz="0" w:space="0" w:color="auto"/>
            <w:left w:val="none" w:sz="0" w:space="0" w:color="auto"/>
            <w:bottom w:val="none" w:sz="0" w:space="0" w:color="auto"/>
            <w:right w:val="none" w:sz="0" w:space="0" w:color="auto"/>
          </w:divBdr>
        </w:div>
        <w:div w:id="2012562506">
          <w:marLeft w:val="691"/>
          <w:marRight w:val="259"/>
          <w:marTop w:val="15"/>
          <w:marBottom w:val="0"/>
          <w:divBdr>
            <w:top w:val="none" w:sz="0" w:space="0" w:color="auto"/>
            <w:left w:val="none" w:sz="0" w:space="0" w:color="auto"/>
            <w:bottom w:val="none" w:sz="0" w:space="0" w:color="auto"/>
            <w:right w:val="none" w:sz="0" w:space="0" w:color="auto"/>
          </w:divBdr>
        </w:div>
      </w:divsChild>
    </w:div>
    <w:div w:id="1631935200">
      <w:bodyDiv w:val="1"/>
      <w:marLeft w:val="0"/>
      <w:marRight w:val="0"/>
      <w:marTop w:val="0"/>
      <w:marBottom w:val="0"/>
      <w:divBdr>
        <w:top w:val="none" w:sz="0" w:space="0" w:color="auto"/>
        <w:left w:val="none" w:sz="0" w:space="0" w:color="auto"/>
        <w:bottom w:val="none" w:sz="0" w:space="0" w:color="auto"/>
        <w:right w:val="none" w:sz="0" w:space="0" w:color="auto"/>
      </w:divBdr>
    </w:div>
    <w:div w:id="1697080180">
      <w:bodyDiv w:val="1"/>
      <w:marLeft w:val="0"/>
      <w:marRight w:val="0"/>
      <w:marTop w:val="0"/>
      <w:marBottom w:val="0"/>
      <w:divBdr>
        <w:top w:val="none" w:sz="0" w:space="0" w:color="auto"/>
        <w:left w:val="none" w:sz="0" w:space="0" w:color="auto"/>
        <w:bottom w:val="none" w:sz="0" w:space="0" w:color="auto"/>
        <w:right w:val="none" w:sz="0" w:space="0" w:color="auto"/>
      </w:divBdr>
    </w:div>
    <w:div w:id="1720670822">
      <w:bodyDiv w:val="1"/>
      <w:marLeft w:val="0"/>
      <w:marRight w:val="0"/>
      <w:marTop w:val="0"/>
      <w:marBottom w:val="0"/>
      <w:divBdr>
        <w:top w:val="none" w:sz="0" w:space="0" w:color="auto"/>
        <w:left w:val="none" w:sz="0" w:space="0" w:color="auto"/>
        <w:bottom w:val="none" w:sz="0" w:space="0" w:color="auto"/>
        <w:right w:val="none" w:sz="0" w:space="0" w:color="auto"/>
      </w:divBdr>
      <w:divsChild>
        <w:div w:id="1441295625">
          <w:marLeft w:val="691"/>
          <w:marRight w:val="0"/>
          <w:marTop w:val="44"/>
          <w:marBottom w:val="0"/>
          <w:divBdr>
            <w:top w:val="none" w:sz="0" w:space="0" w:color="auto"/>
            <w:left w:val="none" w:sz="0" w:space="0" w:color="auto"/>
            <w:bottom w:val="none" w:sz="0" w:space="0" w:color="auto"/>
            <w:right w:val="none" w:sz="0" w:space="0" w:color="auto"/>
          </w:divBdr>
        </w:div>
        <w:div w:id="2098675792">
          <w:marLeft w:val="691"/>
          <w:marRight w:val="0"/>
          <w:marTop w:val="44"/>
          <w:marBottom w:val="0"/>
          <w:divBdr>
            <w:top w:val="none" w:sz="0" w:space="0" w:color="auto"/>
            <w:left w:val="none" w:sz="0" w:space="0" w:color="auto"/>
            <w:bottom w:val="none" w:sz="0" w:space="0" w:color="auto"/>
            <w:right w:val="none" w:sz="0" w:space="0" w:color="auto"/>
          </w:divBdr>
        </w:div>
      </w:divsChild>
    </w:div>
    <w:div w:id="1748069215">
      <w:bodyDiv w:val="1"/>
      <w:marLeft w:val="0"/>
      <w:marRight w:val="0"/>
      <w:marTop w:val="0"/>
      <w:marBottom w:val="0"/>
      <w:divBdr>
        <w:top w:val="none" w:sz="0" w:space="0" w:color="auto"/>
        <w:left w:val="none" w:sz="0" w:space="0" w:color="auto"/>
        <w:bottom w:val="none" w:sz="0" w:space="0" w:color="auto"/>
        <w:right w:val="none" w:sz="0" w:space="0" w:color="auto"/>
      </w:divBdr>
      <w:divsChild>
        <w:div w:id="17394399">
          <w:marLeft w:val="691"/>
          <w:marRight w:val="346"/>
          <w:marTop w:val="59"/>
          <w:marBottom w:val="0"/>
          <w:divBdr>
            <w:top w:val="none" w:sz="0" w:space="0" w:color="auto"/>
            <w:left w:val="none" w:sz="0" w:space="0" w:color="auto"/>
            <w:bottom w:val="none" w:sz="0" w:space="0" w:color="auto"/>
            <w:right w:val="none" w:sz="0" w:space="0" w:color="auto"/>
          </w:divBdr>
        </w:div>
        <w:div w:id="665980858">
          <w:marLeft w:val="691"/>
          <w:marRight w:val="346"/>
          <w:marTop w:val="59"/>
          <w:marBottom w:val="0"/>
          <w:divBdr>
            <w:top w:val="none" w:sz="0" w:space="0" w:color="auto"/>
            <w:left w:val="none" w:sz="0" w:space="0" w:color="auto"/>
            <w:bottom w:val="none" w:sz="0" w:space="0" w:color="auto"/>
            <w:right w:val="none" w:sz="0" w:space="0" w:color="auto"/>
          </w:divBdr>
        </w:div>
      </w:divsChild>
    </w:div>
    <w:div w:id="1766654270">
      <w:bodyDiv w:val="1"/>
      <w:marLeft w:val="0"/>
      <w:marRight w:val="0"/>
      <w:marTop w:val="0"/>
      <w:marBottom w:val="0"/>
      <w:divBdr>
        <w:top w:val="none" w:sz="0" w:space="0" w:color="auto"/>
        <w:left w:val="none" w:sz="0" w:space="0" w:color="auto"/>
        <w:bottom w:val="none" w:sz="0" w:space="0" w:color="auto"/>
        <w:right w:val="none" w:sz="0" w:space="0" w:color="auto"/>
      </w:divBdr>
      <w:divsChild>
        <w:div w:id="1848714103">
          <w:marLeft w:val="691"/>
          <w:marRight w:val="274"/>
          <w:marTop w:val="58"/>
          <w:marBottom w:val="0"/>
          <w:divBdr>
            <w:top w:val="none" w:sz="0" w:space="0" w:color="auto"/>
            <w:left w:val="none" w:sz="0" w:space="0" w:color="auto"/>
            <w:bottom w:val="none" w:sz="0" w:space="0" w:color="auto"/>
            <w:right w:val="none" w:sz="0" w:space="0" w:color="auto"/>
          </w:divBdr>
        </w:div>
        <w:div w:id="1869947272">
          <w:marLeft w:val="691"/>
          <w:marRight w:val="274"/>
          <w:marTop w:val="58"/>
          <w:marBottom w:val="0"/>
          <w:divBdr>
            <w:top w:val="none" w:sz="0" w:space="0" w:color="auto"/>
            <w:left w:val="none" w:sz="0" w:space="0" w:color="auto"/>
            <w:bottom w:val="none" w:sz="0" w:space="0" w:color="auto"/>
            <w:right w:val="none" w:sz="0" w:space="0" w:color="auto"/>
          </w:divBdr>
        </w:div>
      </w:divsChild>
    </w:div>
    <w:div w:id="1769233651">
      <w:bodyDiv w:val="1"/>
      <w:marLeft w:val="0"/>
      <w:marRight w:val="0"/>
      <w:marTop w:val="0"/>
      <w:marBottom w:val="0"/>
      <w:divBdr>
        <w:top w:val="none" w:sz="0" w:space="0" w:color="auto"/>
        <w:left w:val="none" w:sz="0" w:space="0" w:color="auto"/>
        <w:bottom w:val="none" w:sz="0" w:space="0" w:color="auto"/>
        <w:right w:val="none" w:sz="0" w:space="0" w:color="auto"/>
      </w:divBdr>
    </w:div>
    <w:div w:id="1814103297">
      <w:bodyDiv w:val="1"/>
      <w:marLeft w:val="0"/>
      <w:marRight w:val="0"/>
      <w:marTop w:val="0"/>
      <w:marBottom w:val="0"/>
      <w:divBdr>
        <w:top w:val="none" w:sz="0" w:space="0" w:color="auto"/>
        <w:left w:val="none" w:sz="0" w:space="0" w:color="auto"/>
        <w:bottom w:val="none" w:sz="0" w:space="0" w:color="auto"/>
        <w:right w:val="none" w:sz="0" w:space="0" w:color="auto"/>
      </w:divBdr>
      <w:divsChild>
        <w:div w:id="1150177304">
          <w:marLeft w:val="677"/>
          <w:marRight w:val="302"/>
          <w:marTop w:val="59"/>
          <w:marBottom w:val="0"/>
          <w:divBdr>
            <w:top w:val="none" w:sz="0" w:space="0" w:color="auto"/>
            <w:left w:val="none" w:sz="0" w:space="0" w:color="auto"/>
            <w:bottom w:val="none" w:sz="0" w:space="0" w:color="auto"/>
            <w:right w:val="none" w:sz="0" w:space="0" w:color="auto"/>
          </w:divBdr>
        </w:div>
        <w:div w:id="1082289659">
          <w:marLeft w:val="677"/>
          <w:marRight w:val="389"/>
          <w:marTop w:val="34"/>
          <w:marBottom w:val="0"/>
          <w:divBdr>
            <w:top w:val="none" w:sz="0" w:space="0" w:color="auto"/>
            <w:left w:val="none" w:sz="0" w:space="0" w:color="auto"/>
            <w:bottom w:val="none" w:sz="0" w:space="0" w:color="auto"/>
            <w:right w:val="none" w:sz="0" w:space="0" w:color="auto"/>
          </w:divBdr>
        </w:div>
      </w:divsChild>
    </w:div>
    <w:div w:id="1861238736">
      <w:bodyDiv w:val="1"/>
      <w:marLeft w:val="0"/>
      <w:marRight w:val="0"/>
      <w:marTop w:val="0"/>
      <w:marBottom w:val="0"/>
      <w:divBdr>
        <w:top w:val="none" w:sz="0" w:space="0" w:color="auto"/>
        <w:left w:val="none" w:sz="0" w:space="0" w:color="auto"/>
        <w:bottom w:val="none" w:sz="0" w:space="0" w:color="auto"/>
        <w:right w:val="none" w:sz="0" w:space="0" w:color="auto"/>
      </w:divBdr>
      <w:divsChild>
        <w:div w:id="1482308980">
          <w:marLeft w:val="691"/>
          <w:marRight w:val="562"/>
          <w:marTop w:val="56"/>
          <w:marBottom w:val="0"/>
          <w:divBdr>
            <w:top w:val="none" w:sz="0" w:space="0" w:color="auto"/>
            <w:left w:val="none" w:sz="0" w:space="0" w:color="auto"/>
            <w:bottom w:val="none" w:sz="0" w:space="0" w:color="auto"/>
            <w:right w:val="none" w:sz="0" w:space="0" w:color="auto"/>
          </w:divBdr>
        </w:div>
        <w:div w:id="602149256">
          <w:marLeft w:val="691"/>
          <w:marRight w:val="0"/>
          <w:marTop w:val="0"/>
          <w:marBottom w:val="0"/>
          <w:divBdr>
            <w:top w:val="none" w:sz="0" w:space="0" w:color="auto"/>
            <w:left w:val="none" w:sz="0" w:space="0" w:color="auto"/>
            <w:bottom w:val="none" w:sz="0" w:space="0" w:color="auto"/>
            <w:right w:val="none" w:sz="0" w:space="0" w:color="auto"/>
          </w:divBdr>
        </w:div>
        <w:div w:id="811210341">
          <w:marLeft w:val="691"/>
          <w:marRight w:val="648"/>
          <w:marTop w:val="7"/>
          <w:marBottom w:val="0"/>
          <w:divBdr>
            <w:top w:val="none" w:sz="0" w:space="0" w:color="auto"/>
            <w:left w:val="none" w:sz="0" w:space="0" w:color="auto"/>
            <w:bottom w:val="none" w:sz="0" w:space="0" w:color="auto"/>
            <w:right w:val="none" w:sz="0" w:space="0" w:color="auto"/>
          </w:divBdr>
        </w:div>
        <w:div w:id="1287587459">
          <w:marLeft w:val="605"/>
          <w:marRight w:val="331"/>
          <w:marTop w:val="56"/>
          <w:marBottom w:val="0"/>
          <w:divBdr>
            <w:top w:val="none" w:sz="0" w:space="0" w:color="auto"/>
            <w:left w:val="none" w:sz="0" w:space="0" w:color="auto"/>
            <w:bottom w:val="none" w:sz="0" w:space="0" w:color="auto"/>
            <w:right w:val="none" w:sz="0" w:space="0" w:color="auto"/>
          </w:divBdr>
        </w:div>
        <w:div w:id="1806777279">
          <w:marLeft w:val="605"/>
          <w:marRight w:val="346"/>
          <w:marTop w:val="6"/>
          <w:marBottom w:val="0"/>
          <w:divBdr>
            <w:top w:val="none" w:sz="0" w:space="0" w:color="auto"/>
            <w:left w:val="none" w:sz="0" w:space="0" w:color="auto"/>
            <w:bottom w:val="none" w:sz="0" w:space="0" w:color="auto"/>
            <w:right w:val="none" w:sz="0" w:space="0" w:color="auto"/>
          </w:divBdr>
        </w:div>
        <w:div w:id="26764041">
          <w:marLeft w:val="446"/>
          <w:marRight w:val="1282"/>
          <w:marTop w:val="0"/>
          <w:marBottom w:val="0"/>
          <w:divBdr>
            <w:top w:val="none" w:sz="0" w:space="0" w:color="auto"/>
            <w:left w:val="none" w:sz="0" w:space="0" w:color="auto"/>
            <w:bottom w:val="none" w:sz="0" w:space="0" w:color="auto"/>
            <w:right w:val="none" w:sz="0" w:space="0" w:color="auto"/>
          </w:divBdr>
        </w:div>
        <w:div w:id="1267690532">
          <w:marLeft w:val="605"/>
          <w:marRight w:val="1253"/>
          <w:marTop w:val="10"/>
          <w:marBottom w:val="0"/>
          <w:divBdr>
            <w:top w:val="none" w:sz="0" w:space="0" w:color="auto"/>
            <w:left w:val="none" w:sz="0" w:space="0" w:color="auto"/>
            <w:bottom w:val="none" w:sz="0" w:space="0" w:color="auto"/>
            <w:right w:val="none" w:sz="0" w:space="0" w:color="auto"/>
          </w:divBdr>
        </w:div>
      </w:divsChild>
    </w:div>
    <w:div w:id="1930458954">
      <w:bodyDiv w:val="1"/>
      <w:marLeft w:val="0"/>
      <w:marRight w:val="0"/>
      <w:marTop w:val="0"/>
      <w:marBottom w:val="0"/>
      <w:divBdr>
        <w:top w:val="none" w:sz="0" w:space="0" w:color="auto"/>
        <w:left w:val="none" w:sz="0" w:space="0" w:color="auto"/>
        <w:bottom w:val="none" w:sz="0" w:space="0" w:color="auto"/>
        <w:right w:val="none" w:sz="0" w:space="0" w:color="auto"/>
      </w:divBdr>
    </w:div>
    <w:div w:id="1966042013">
      <w:bodyDiv w:val="1"/>
      <w:marLeft w:val="0"/>
      <w:marRight w:val="0"/>
      <w:marTop w:val="0"/>
      <w:marBottom w:val="0"/>
      <w:divBdr>
        <w:top w:val="none" w:sz="0" w:space="0" w:color="auto"/>
        <w:left w:val="none" w:sz="0" w:space="0" w:color="auto"/>
        <w:bottom w:val="none" w:sz="0" w:space="0" w:color="auto"/>
        <w:right w:val="none" w:sz="0" w:space="0" w:color="auto"/>
      </w:divBdr>
      <w:divsChild>
        <w:div w:id="2128041646">
          <w:marLeft w:val="691"/>
          <w:marRight w:val="173"/>
          <w:marTop w:val="59"/>
          <w:marBottom w:val="0"/>
          <w:divBdr>
            <w:top w:val="none" w:sz="0" w:space="0" w:color="auto"/>
            <w:left w:val="none" w:sz="0" w:space="0" w:color="auto"/>
            <w:bottom w:val="none" w:sz="0" w:space="0" w:color="auto"/>
            <w:right w:val="none" w:sz="0" w:space="0" w:color="auto"/>
          </w:divBdr>
        </w:div>
      </w:divsChild>
    </w:div>
    <w:div w:id="2006786435">
      <w:bodyDiv w:val="1"/>
      <w:marLeft w:val="0"/>
      <w:marRight w:val="0"/>
      <w:marTop w:val="0"/>
      <w:marBottom w:val="0"/>
      <w:divBdr>
        <w:top w:val="none" w:sz="0" w:space="0" w:color="auto"/>
        <w:left w:val="none" w:sz="0" w:space="0" w:color="auto"/>
        <w:bottom w:val="none" w:sz="0" w:space="0" w:color="auto"/>
        <w:right w:val="none" w:sz="0" w:space="0" w:color="auto"/>
      </w:divBdr>
    </w:div>
    <w:div w:id="2140950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j\AppData\Local\Microsoft\Office\16.0\DTS\en-IN%7bC53B32E5-9F5D-49F2-936E-66E56FD5F82E%7d\%7b792BD465-A713-471B-B1B5-38663301EDF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E94771-2A27-48E8-A198-7D8CB0156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{792BD465-A713-471B-B1B5-38663301EDF7}tf02786999_win32.dotx</Template>
  <TotalTime>70</TotalTime>
  <Pages>30</Pages>
  <Words>3642</Words>
  <Characters>18622</Characters>
  <Application>Microsoft Office Word</Application>
  <DocSecurity>0</DocSecurity>
  <Lines>1260</Lines>
  <Paragraphs>362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dc:creator>
  <cp:keywords/>
  <dc:description/>
  <cp:lastModifiedBy>anil kumar</cp:lastModifiedBy>
  <cp:revision>5</cp:revision>
  <cp:lastPrinted>2023-10-04T12:10:00Z</cp:lastPrinted>
  <dcterms:created xsi:type="dcterms:W3CDTF">2023-10-05T04:25:00Z</dcterms:created>
  <dcterms:modified xsi:type="dcterms:W3CDTF">2023-11-15T13:37:00Z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7a8e92a2494784542d4bb196fe899a899485ddf189a51e8835c602198ae8a843</vt:lpwstr>
  </property>
</Properties>
</file>